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19C826" w14:textId="3C5EB0DF" w:rsidR="003F39B3" w:rsidRPr="007711B7" w:rsidRDefault="003F39B3">
      <w:pPr>
        <w:pStyle w:val="Textbody"/>
        <w:pageBreakBefore/>
        <w:spacing w:after="0" w:line="240" w:lineRule="auto"/>
        <w:rPr>
          <w:rFonts w:ascii="Tahoma" w:hAnsi="Tahoma" w:cs="Tahoma"/>
          <w:sz w:val="22"/>
          <w:szCs w:val="22"/>
        </w:rPr>
      </w:pPr>
      <w:bookmarkStart w:id="0" w:name="_GoBack"/>
      <w:bookmarkEnd w:id="0"/>
      <w:r w:rsidRPr="007711B7">
        <w:rPr>
          <w:rFonts w:ascii="Tahoma" w:hAnsi="Tahoma" w:cs="Tahoma"/>
          <w:b/>
          <w:sz w:val="22"/>
          <w:szCs w:val="22"/>
        </w:rPr>
        <w:t>Аннотация</w:t>
      </w:r>
    </w:p>
    <w:p w14:paraId="53202A34" w14:textId="77777777" w:rsidR="003F39B3" w:rsidRPr="007711B7" w:rsidRDefault="003F39B3">
      <w:pPr>
        <w:pStyle w:val="a3"/>
        <w:spacing w:before="0" w:after="0" w:line="240" w:lineRule="auto"/>
        <w:rPr>
          <w:rFonts w:ascii="Tahoma" w:hAnsi="Tahoma" w:cs="Tahoma"/>
          <w:sz w:val="22"/>
          <w:szCs w:val="22"/>
        </w:rPr>
      </w:pPr>
    </w:p>
    <w:p w14:paraId="13FFE2E9" w14:textId="7F64701E" w:rsidR="003F39B3" w:rsidRPr="007711B7" w:rsidRDefault="003F39B3">
      <w:pPr>
        <w:pStyle w:val="a3"/>
        <w:spacing w:before="0"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Техническое задание содержит описание требований по формированию проекта “Разработка сайта Академи</w:t>
      </w:r>
      <w:r w:rsidR="00C71EA0" w:rsidRPr="007711B7">
        <w:rPr>
          <w:rFonts w:ascii="Tahoma" w:hAnsi="Tahoma" w:cs="Tahoma"/>
          <w:sz w:val="22"/>
          <w:szCs w:val="22"/>
        </w:rPr>
        <w:t>и</w:t>
      </w:r>
      <w:r w:rsidR="00A1688F" w:rsidRPr="007711B7">
        <w:rPr>
          <w:rFonts w:ascii="Tahoma" w:hAnsi="Tahoma" w:cs="Tahoma"/>
          <w:sz w:val="22"/>
          <w:szCs w:val="22"/>
        </w:rPr>
        <w:t xml:space="preserve"> успешного бизнеса</w:t>
      </w:r>
      <w:r w:rsidRPr="007711B7">
        <w:rPr>
          <w:rFonts w:ascii="Tahoma" w:hAnsi="Tahoma" w:cs="Tahoma"/>
          <w:sz w:val="22"/>
          <w:szCs w:val="22"/>
        </w:rPr>
        <w:t>», является основным документом для разработки и создания проекта как цельного информационного, дизайнерского и программного продукта. В соответствии с данным Техническим заданием производится разработка проекта, его оценка и приемка при вводе его в действие.</w:t>
      </w:r>
    </w:p>
    <w:p w14:paraId="5AB0CC33" w14:textId="77777777" w:rsidR="003F39B3" w:rsidRPr="007711B7" w:rsidRDefault="003F39B3">
      <w:pPr>
        <w:pStyle w:val="a3"/>
        <w:spacing w:before="0"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Техническое задание содержит структуру сайта, описание сервисов сайта, требования к функционированию сайта.</w:t>
      </w:r>
    </w:p>
    <w:p w14:paraId="4B96AC46" w14:textId="77777777" w:rsidR="0081321E" w:rsidRDefault="0081321E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  <w:sectPr w:rsidR="0081321E" w:rsidSect="0081321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906" w:h="16838"/>
          <w:pgMar w:top="776" w:right="1134" w:bottom="1134" w:left="1134" w:header="720" w:footer="720" w:gutter="0"/>
          <w:cols w:space="720"/>
          <w:titlePg/>
          <w:docGrid w:linePitch="600" w:charSpace="32768"/>
        </w:sectPr>
      </w:pPr>
    </w:p>
    <w:p w14:paraId="6E5BDAE9" w14:textId="77777777" w:rsidR="0081321E" w:rsidRDefault="0081321E">
      <w:pPr>
        <w:rPr>
          <w:rFonts w:ascii="Tahoma" w:hAnsi="Tahoma" w:cs="Tahoma"/>
          <w:sz w:val="22"/>
          <w:szCs w:val="22"/>
        </w:rPr>
        <w:sectPr w:rsidR="0081321E">
          <w:type w:val="continuous"/>
          <w:pgSz w:w="11906" w:h="16838"/>
          <w:pgMar w:top="776" w:right="1134" w:bottom="1134" w:left="1134" w:header="720" w:footer="720" w:gutter="0"/>
          <w:cols w:space="720"/>
          <w:docGrid w:linePitch="600" w:charSpace="32768"/>
        </w:sectPr>
      </w:pPr>
    </w:p>
    <w:p w14:paraId="54EA028C" w14:textId="77777777" w:rsidR="0081321E" w:rsidRDefault="0081321E">
      <w:pPr>
        <w:rPr>
          <w:rFonts w:ascii="Tahoma" w:hAnsi="Tahoma" w:cs="Tahoma"/>
          <w:sz w:val="22"/>
          <w:szCs w:val="22"/>
        </w:rPr>
        <w:sectPr w:rsidR="0081321E">
          <w:type w:val="continuous"/>
          <w:pgSz w:w="11906" w:h="16838"/>
          <w:pgMar w:top="776" w:right="1134" w:bottom="1134" w:left="1134" w:header="720" w:footer="720" w:gutter="0"/>
          <w:cols w:space="720"/>
          <w:docGrid w:linePitch="600" w:charSpace="32768"/>
        </w:sectPr>
      </w:pPr>
    </w:p>
    <w:p w14:paraId="6FD11650" w14:textId="77777777" w:rsidR="00A1688F" w:rsidRPr="007711B7" w:rsidRDefault="00A1688F">
      <w:pPr>
        <w:rPr>
          <w:rFonts w:ascii="Tahoma" w:hAnsi="Tahoma" w:cs="Tahoma"/>
          <w:sz w:val="22"/>
          <w:szCs w:val="22"/>
        </w:rPr>
      </w:pPr>
    </w:p>
    <w:p w14:paraId="38ABADB3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9D7A786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01844674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BCAD7D2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1F2450D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2E4F89C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31A2270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128FC43A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147BC032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1889F50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4B26F52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60B7B46E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F1E1647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0E581BAF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35B916A9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5DF66834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4D599B6C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4B29092B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56CEE8A2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C93292F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453823F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41A241DD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1F165CE0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6C319774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DEF63C0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51638AF7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3F369D45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8BA5FA4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501D7CC3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6AB089A5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5E94491C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B954F0C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F11DCC9" w14:textId="2ECB359E" w:rsidR="008A4384" w:rsidRDefault="008A4384">
      <w:pPr>
        <w:rPr>
          <w:rFonts w:ascii="Tahoma" w:hAnsi="Tahoma" w:cs="Tahoma"/>
          <w:sz w:val="22"/>
          <w:szCs w:val="22"/>
        </w:rPr>
      </w:pPr>
    </w:p>
    <w:p w14:paraId="44D4C46B" w14:textId="3180046E" w:rsidR="00683324" w:rsidRDefault="00683324">
      <w:pPr>
        <w:rPr>
          <w:rFonts w:ascii="Tahoma" w:hAnsi="Tahoma" w:cs="Tahoma"/>
          <w:sz w:val="22"/>
          <w:szCs w:val="22"/>
        </w:rPr>
      </w:pPr>
    </w:p>
    <w:p w14:paraId="1736B559" w14:textId="5E8FAD73" w:rsidR="00683324" w:rsidRDefault="00683324">
      <w:pPr>
        <w:rPr>
          <w:rFonts w:ascii="Tahoma" w:hAnsi="Tahoma" w:cs="Tahoma"/>
          <w:sz w:val="22"/>
          <w:szCs w:val="22"/>
        </w:rPr>
      </w:pPr>
    </w:p>
    <w:p w14:paraId="48FDF642" w14:textId="77777777" w:rsidR="00E57C40" w:rsidRPr="007711B7" w:rsidRDefault="00E57C40">
      <w:pPr>
        <w:rPr>
          <w:rFonts w:ascii="Tahoma" w:hAnsi="Tahoma" w:cs="Tahoma"/>
          <w:sz w:val="22"/>
          <w:szCs w:val="22"/>
        </w:rPr>
      </w:pPr>
    </w:p>
    <w:p w14:paraId="767B3618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2A5DBBC8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4E5ECF61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F42B48D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7E19B36D" w14:textId="77777777" w:rsidR="008A4384" w:rsidRPr="007711B7" w:rsidRDefault="008A4384">
      <w:pPr>
        <w:rPr>
          <w:rFonts w:ascii="Tahoma" w:hAnsi="Tahoma" w:cs="Tahoma"/>
          <w:sz w:val="22"/>
          <w:szCs w:val="22"/>
        </w:rPr>
      </w:pPr>
    </w:p>
    <w:p w14:paraId="694D38A1" w14:textId="3D158846" w:rsidR="0081321E" w:rsidRDefault="0081321E">
      <w:pPr>
        <w:rPr>
          <w:rFonts w:ascii="Tahoma" w:hAnsi="Tahoma" w:cs="Tahoma"/>
          <w:sz w:val="22"/>
          <w:szCs w:val="22"/>
        </w:rPr>
        <w:sectPr w:rsidR="0081321E">
          <w:type w:val="continuous"/>
          <w:pgSz w:w="11906" w:h="16838"/>
          <w:pgMar w:top="776" w:right="1134" w:bottom="1134" w:left="1134" w:header="720" w:footer="720" w:gutter="0"/>
          <w:cols w:space="720"/>
          <w:docGrid w:linePitch="600" w:charSpace="32768"/>
        </w:sectPr>
      </w:pPr>
    </w:p>
    <w:sdt>
      <w:sdtPr>
        <w:rPr>
          <w:rFonts w:ascii="Tahoma" w:eastAsia="Times New Roman" w:hAnsi="Tahoma" w:cs="Tahoma"/>
          <w:b w:val="0"/>
          <w:bCs w:val="0"/>
          <w:color w:val="auto"/>
          <w:sz w:val="22"/>
          <w:szCs w:val="22"/>
        </w:rPr>
        <w:id w:val="10949711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571ECD1" w14:textId="25FAC69A" w:rsidR="008A4384" w:rsidRPr="00915887" w:rsidRDefault="008A4384" w:rsidP="00915887">
          <w:pPr>
            <w:pStyle w:val="af6"/>
            <w:spacing w:before="0" w:line="240" w:lineRule="auto"/>
            <w:rPr>
              <w:rFonts w:ascii="Tahoma" w:hAnsi="Tahoma" w:cs="Tahoma"/>
              <w:sz w:val="22"/>
              <w:szCs w:val="22"/>
            </w:rPr>
          </w:pPr>
          <w:r w:rsidRPr="00915887">
            <w:rPr>
              <w:rFonts w:ascii="Tahoma" w:hAnsi="Tahoma" w:cs="Tahoma"/>
              <w:sz w:val="22"/>
              <w:szCs w:val="22"/>
            </w:rPr>
            <w:t>Оглавление</w:t>
          </w:r>
        </w:p>
        <w:p w14:paraId="5854D9F7" w14:textId="23FA1A62" w:rsidR="001664DE" w:rsidRDefault="008A438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r w:rsidRPr="00915887">
            <w:rPr>
              <w:rFonts w:ascii="Tahoma" w:hAnsi="Tahoma" w:cs="Tahoma"/>
              <w:b w:val="0"/>
              <w:bCs w:val="0"/>
              <w:sz w:val="22"/>
              <w:szCs w:val="22"/>
            </w:rPr>
            <w:fldChar w:fldCharType="begin"/>
          </w:r>
          <w:r w:rsidRPr="00915887">
            <w:rPr>
              <w:rFonts w:ascii="Tahoma" w:hAnsi="Tahoma" w:cs="Tahoma"/>
              <w:sz w:val="22"/>
              <w:szCs w:val="22"/>
            </w:rPr>
            <w:instrText>TOC \o "1-3" \h \z \u</w:instrText>
          </w:r>
          <w:r w:rsidRPr="00915887">
            <w:rPr>
              <w:rFonts w:ascii="Tahoma" w:hAnsi="Tahoma" w:cs="Tahoma"/>
              <w:b w:val="0"/>
              <w:bCs w:val="0"/>
              <w:sz w:val="22"/>
              <w:szCs w:val="22"/>
            </w:rPr>
            <w:fldChar w:fldCharType="separate"/>
          </w:r>
          <w:hyperlink w:anchor="_Toc22288051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1.Общие сведения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A3ACCA5" w14:textId="1D217A63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52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2. Цели и задачи проекта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CC9AFB4" w14:textId="6C37B0B2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53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</w:t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  <w:lang w:val="en-US"/>
              </w:rPr>
              <w:t>.</w:t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Основные требования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0667D74" w14:textId="190A53CE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54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3.1 Общие технологические требования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6E7CF04" w14:textId="75D6FD9B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55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3.2 Требования к системе управления сайтом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7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5FD9A4E" w14:textId="6ADA24BC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56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3.3 Требования к дизайну сайта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7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D15719D" w14:textId="71AAADFC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57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3.4 Требования к аппаратному обеспечению, хостингу Сайта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AB44E42" w14:textId="11C82BAC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58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3.5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Требования к обеспечению информационной безопасности Сайта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22AF29F" w14:textId="747A7006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59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4. Права доступа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_Toc22288059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9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4AAA3E5" w14:textId="3C81B6A4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60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5. Структура сайта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9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15E2B69" w14:textId="4A571164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61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6</w:t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  <w:lang w:val="en-US"/>
              </w:rPr>
              <w:t xml:space="preserve">. </w:t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Главная страница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10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4B41CDC" w14:textId="6EB70CAA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2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6.1 Поиск по сайту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CC3E2DC" w14:textId="5D0D6E82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3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6.2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Заказать обратный звонок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1E301F2" w14:textId="46EB2608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64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6.3 Шаблон второстепенных страниц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CCE434E" w14:textId="052E48B8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65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7. Сквозные блоки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FF8EF7E" w14:textId="48260C22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6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7.1 Блок «Два баннера»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5C086B65" w14:textId="228329B8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7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7.2 Блок «О компании от руководителя»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A0CEB7D" w14:textId="336CE447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8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7.3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Блок «Книги»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CB30687" w14:textId="69DC4698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69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7.4 Блок-карусель «Наши клиенты»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_Toc22288069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B0E6D5E" w14:textId="662EC155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0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7.5 Блок «Подписка на рассылку».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3868098" w14:textId="538CA65B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1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7.6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Блок Сертификаты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A003211" w14:textId="72132E06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2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7.7 Блок «Преимущества»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48D90C4" w14:textId="4AD6692C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3" w:history="1">
            <w:r w:rsidR="001664DE" w:rsidRPr="0031240D">
              <w:rPr>
                <w:rStyle w:val="ab"/>
                <w:rFonts w:ascii="Tahoma" w:eastAsiaTheme="majorEastAsia" w:hAnsi="Tahoma"/>
                <w:noProof/>
              </w:rPr>
              <w:t>7.8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Блок «Услуги»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5F779D5" w14:textId="61A30831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4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7.9 Блок «Этапы заключения договора»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209B6EB" w14:textId="375AE997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5" w:history="1">
            <w:r w:rsidR="001664DE" w:rsidRPr="0031240D">
              <w:rPr>
                <w:rStyle w:val="ab"/>
                <w:rFonts w:ascii="Helvetica Neue" w:eastAsiaTheme="majorEastAsia" w:hAnsi="Helvetica Neue"/>
                <w:noProof/>
              </w:rPr>
              <w:t>7.10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Блок «Аудиторы и партнеры»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17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9BB4DB4" w14:textId="3CCD164E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6" w:history="1">
            <w:r w:rsidR="001664DE" w:rsidRPr="0031240D">
              <w:rPr>
                <w:rStyle w:val="ab"/>
                <w:rFonts w:ascii="Helvetica Neue" w:eastAsiaTheme="majorEastAsia" w:hAnsi="Helvetica Neue"/>
                <w:noProof/>
              </w:rPr>
              <w:t>7.11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Блок «Подписка на персональные предложения»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17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1A0E7CE" w14:textId="41B085FD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7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7.12 Блок «Отзывы клиентов»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4E99597" w14:textId="3CE59AE1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8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7.13 Блок «Порядок оказания услуг»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01C8DD6" w14:textId="43A7974B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79" w:history="1">
            <w:r w:rsidR="001664DE" w:rsidRPr="0031240D">
              <w:rPr>
                <w:rStyle w:val="ab"/>
                <w:rFonts w:ascii="Tahoma" w:eastAsiaTheme="majorEastAsia" w:hAnsi="Tahoma"/>
                <w:noProof/>
              </w:rPr>
              <w:t>7.14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Блок «Статьи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_Toc22288079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27A0542" w14:textId="6C1B3729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0" w:history="1">
            <w:r w:rsidR="001664DE" w:rsidRPr="0031240D">
              <w:rPr>
                <w:rStyle w:val="ab"/>
                <w:rFonts w:ascii="Tahoma" w:eastAsiaTheme="majorEastAsia" w:hAnsi="Tahoma"/>
                <w:noProof/>
                <w:kern w:val="1"/>
                <w:lang w:eastAsia="ar-SA"/>
              </w:rPr>
              <w:t>7.15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  <w:kern w:val="1"/>
                <w:lang w:eastAsia="ar-SA"/>
              </w:rPr>
              <w:t>Блок «Отзывы»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E28AFDB" w14:textId="043BD93B" w:rsidR="001664DE" w:rsidRDefault="007E6044">
          <w:pPr>
            <w:pStyle w:val="21"/>
            <w:tabs>
              <w:tab w:val="left" w:pos="960"/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1" w:history="1">
            <w:r w:rsidR="001664DE" w:rsidRPr="0031240D">
              <w:rPr>
                <w:rStyle w:val="ab"/>
                <w:rFonts w:ascii="Tahoma" w:eastAsiaTheme="majorEastAsia" w:hAnsi="Tahoma"/>
                <w:noProof/>
              </w:rPr>
              <w:t>7.16</w:t>
            </w:r>
            <w:r w:rsidR="001664DE"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Блок «Видео Аудит»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9EF6EF3" w14:textId="7123F5B6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2" w:history="1">
            <w:r w:rsidR="001664DE" w:rsidRPr="0031240D">
              <w:rPr>
                <w:rStyle w:val="ab"/>
                <w:rFonts w:eastAsiaTheme="majorEastAsia"/>
                <w:noProof/>
              </w:rPr>
              <w:t>7.17</w:t>
            </w:r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 xml:space="preserve"> Блок «Семинары».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19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1804CFF" w14:textId="36FC4BC4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83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8. Аудит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19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216C20E" w14:textId="6A9A3D50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4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8.1 Подать заявку на аудит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20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1E1F70D3" w14:textId="655720CC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5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8.2 Подписка на персональные предложения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20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7380B0C" w14:textId="48ABE346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6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8.3 Задать вопрос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C0C8E44" w14:textId="2318CCCA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87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8.4 Рассчитать стоимость аудита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8BACEC7" w14:textId="7CD17A5A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88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 xml:space="preserve">9. 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Вложенная страница раздела с детальным описанием услуги по аудиту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19B5661" w14:textId="60B29B76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89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  <w:lang w:val="en-US"/>
              </w:rPr>
              <w:t xml:space="preserve">10. 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Бухучет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_Toc22288089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F4D6F8D" w14:textId="44F115D7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0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11.Налоговое планирование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18BD436D" w14:textId="18ECD9A2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1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12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  <w:lang w:val="en-US"/>
              </w:rPr>
              <w:t>.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Консалтинг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FD06B50" w14:textId="32E8D5D0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2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13.Семинары и курсы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9B1B72C" w14:textId="3C9FA9D1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3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14.Страница семинара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28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1CD0E64" w14:textId="42014A6A" w:rsidR="001664DE" w:rsidRDefault="007E6044">
          <w:pPr>
            <w:pStyle w:val="21"/>
            <w:tabs>
              <w:tab w:val="right" w:leader="dot" w:pos="9628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22288094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14.1 Заявка на конкретный семинар.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12ADF264" w14:textId="57DDFA7F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5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15.О компании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638948F" w14:textId="543A1D7C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6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16.Пресс-центр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3A80E90" w14:textId="384FC733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7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17. Список новостей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51437145" w14:textId="1C018235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8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18.Новости Детальная страница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35D3E6F" w14:textId="07418ECF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099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19. Список статей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_Toc22288099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34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B30DE0C" w14:textId="03BB9C3A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0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20.Статья Детальная страница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CC35544" w14:textId="0699888F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1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21.СМИ о нас общая страница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35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5CAAE28D" w14:textId="43024F9F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2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22.СМИ о нас Детальная страница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2C214B0" w14:textId="62C6E1DB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3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23.Книги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AA07922" w14:textId="5D56E6DD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4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24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  <w:lang w:val="en-US"/>
              </w:rPr>
              <w:t>.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Акции и скидки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36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4953D4FC" w14:textId="3F0B922D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5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25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  <w:lang w:val="en-US"/>
              </w:rPr>
              <w:t>.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 xml:space="preserve">Наша команда 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37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01E93E6" w14:textId="673120CE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6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26.Наши клиенты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01CBBEB" w14:textId="42ED3FB8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7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27.Отзывы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38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961E64A" w14:textId="715A0321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8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28.Контакты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BCC560A" w14:textId="05CD5FB3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09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29.Политика конфиденциальности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_Toc22288109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90D771B" w14:textId="21EB3498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0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 xml:space="preserve">30.Страница на </w:t>
            </w:r>
            <w:r w:rsidR="001664DE" w:rsidRPr="0031240D">
              <w:rPr>
                <w:rStyle w:val="ab"/>
                <w:rFonts w:ascii="Tahoma" w:eastAsia="Arial Unicode MS" w:hAnsi="Tahoma" w:cs="Tahoma"/>
                <w:noProof/>
                <w:lang w:val="en-US"/>
              </w:rPr>
              <w:t>English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_Toc22288110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549F067F" w14:textId="118EE31A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1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31.Реквизиты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_Toc22288111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3C91F1C" w14:textId="2E1AC98A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2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32.Эльвира Митюкова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_Toc22288112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41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5BB615F" w14:textId="3335026B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3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33.Сведения об аудиторской организации ООО “Академия успешного бизнеса”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_Toc22288113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00933815" w14:textId="38435766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4" w:history="1">
            <w:r w:rsidR="001664DE" w:rsidRPr="0031240D">
              <w:rPr>
                <w:rStyle w:val="ab"/>
                <w:rFonts w:ascii="Tahoma" w:eastAsia="Arial Unicode MS" w:hAnsi="Tahoma" w:cs="Tahoma"/>
                <w:noProof/>
              </w:rPr>
              <w:t>34.Сведения об образовательной организации НОЧУ ДПО “Академия успешного бизнеса”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_Toc22288114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ADB2472" w14:textId="1191C234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5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35.Интеграция с SMS сервисом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_Toc22288115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42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3411E057" w14:textId="0100D0E9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6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36.Поисковая оптимизация и продвижение сайта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_Toc22288116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2CD82E0E" w14:textId="0091314A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7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37.Обновление системы управления сайтом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_Toc22288117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7C6B9301" w14:textId="1B608A67" w:rsidR="001664DE" w:rsidRDefault="007E6044">
          <w:pPr>
            <w:pStyle w:val="11"/>
            <w:tabs>
              <w:tab w:val="right" w:leader="dot" w:pos="9628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22288118" w:history="1">
            <w:r w:rsidR="001664DE" w:rsidRPr="0031240D">
              <w:rPr>
                <w:rStyle w:val="ab"/>
                <w:rFonts w:ascii="Tahoma" w:eastAsiaTheme="majorEastAsia" w:hAnsi="Tahoma" w:cs="Tahoma"/>
                <w:noProof/>
              </w:rPr>
              <w:t>38.Резервное копирование</w:t>
            </w:r>
            <w:r w:rsidR="001664DE">
              <w:rPr>
                <w:noProof/>
                <w:webHidden/>
              </w:rPr>
              <w:tab/>
            </w:r>
            <w:r w:rsidR="001664DE">
              <w:rPr>
                <w:noProof/>
                <w:webHidden/>
              </w:rPr>
              <w:fldChar w:fldCharType="begin"/>
            </w:r>
            <w:r w:rsidR="001664DE">
              <w:rPr>
                <w:noProof/>
                <w:webHidden/>
              </w:rPr>
              <w:instrText xml:space="preserve"> PAGEREF _Toc22288118 \h </w:instrText>
            </w:r>
            <w:r w:rsidR="001664DE">
              <w:rPr>
                <w:noProof/>
                <w:webHidden/>
              </w:rPr>
            </w:r>
            <w:r w:rsidR="001664DE">
              <w:rPr>
                <w:noProof/>
                <w:webHidden/>
              </w:rPr>
              <w:fldChar w:fldCharType="separate"/>
            </w:r>
            <w:r w:rsidR="001664DE">
              <w:rPr>
                <w:noProof/>
                <w:webHidden/>
              </w:rPr>
              <w:t>43</w:t>
            </w:r>
            <w:r w:rsidR="001664DE">
              <w:rPr>
                <w:noProof/>
                <w:webHidden/>
              </w:rPr>
              <w:fldChar w:fldCharType="end"/>
            </w:r>
          </w:hyperlink>
        </w:p>
        <w:p w14:paraId="6E96ECDB" w14:textId="1002D93E" w:rsidR="008A4384" w:rsidRPr="00915887" w:rsidRDefault="008A4384">
          <w:pPr>
            <w:rPr>
              <w:rFonts w:ascii="Tahoma" w:hAnsi="Tahoma" w:cs="Tahoma"/>
              <w:sz w:val="22"/>
              <w:szCs w:val="22"/>
            </w:rPr>
          </w:pPr>
          <w:r w:rsidRPr="00915887">
            <w:rPr>
              <w:rFonts w:ascii="Tahoma" w:hAnsi="Tahoma" w:cs="Tahoma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p w14:paraId="52825CAB" w14:textId="77777777" w:rsidR="0081321E" w:rsidRDefault="0081321E">
      <w:pPr>
        <w:rPr>
          <w:rFonts w:ascii="Tahoma" w:hAnsi="Tahoma" w:cs="Tahoma"/>
          <w:sz w:val="22"/>
          <w:szCs w:val="22"/>
        </w:rPr>
        <w:sectPr w:rsidR="0081321E">
          <w:type w:val="continuous"/>
          <w:pgSz w:w="11906" w:h="16838"/>
          <w:pgMar w:top="776" w:right="1134" w:bottom="1134" w:left="1134" w:header="720" w:footer="720" w:gutter="0"/>
          <w:cols w:space="720"/>
          <w:docGrid w:linePitch="600" w:charSpace="32768"/>
        </w:sectPr>
      </w:pPr>
    </w:p>
    <w:p w14:paraId="6E29E057" w14:textId="77777777" w:rsidR="003F39B3" w:rsidRPr="007711B7" w:rsidRDefault="00D27FD9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1" w:name="_Toc22288051"/>
      <w:r w:rsidRPr="007711B7">
        <w:rPr>
          <w:rFonts w:ascii="Tahoma" w:hAnsi="Tahoma" w:cs="Tahoma"/>
          <w:noProof/>
          <w:sz w:val="22"/>
          <w:szCs w:val="22"/>
        </w:rPr>
        <w:lastRenderedPageBreak/>
        <w:t>1.</w:t>
      </w:r>
      <w:r w:rsidR="00A1688F" w:rsidRPr="007711B7">
        <w:rPr>
          <w:rFonts w:ascii="Tahoma" w:hAnsi="Tahoma" w:cs="Tahoma"/>
          <w:noProof/>
          <w:sz w:val="22"/>
          <w:szCs w:val="22"/>
        </w:rPr>
        <w:t>Общие сведения</w:t>
      </w:r>
      <w:bookmarkEnd w:id="1"/>
      <w:r w:rsidR="00A1688F" w:rsidRPr="007711B7">
        <w:rPr>
          <w:rFonts w:ascii="Tahoma" w:hAnsi="Tahoma" w:cs="Tahoma"/>
          <w:noProof/>
          <w:sz w:val="22"/>
          <w:szCs w:val="22"/>
        </w:rPr>
        <w:br/>
      </w:r>
    </w:p>
    <w:p w14:paraId="579049BD" w14:textId="77777777" w:rsidR="00A1688F" w:rsidRPr="007711B7" w:rsidRDefault="00A1688F">
      <w:pPr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Полное наименование проекта: Создание нового сайта www.sba-consult.ru</w:t>
      </w:r>
    </w:p>
    <w:p w14:paraId="5569B34C" w14:textId="77777777" w:rsidR="00A1688F" w:rsidRPr="007711B7" w:rsidRDefault="00A1688F">
      <w:pPr>
        <w:pStyle w:val="13"/>
        <w:snapToGrid w:val="0"/>
        <w:spacing w:after="0" w:line="240" w:lineRule="auto"/>
        <w:ind w:left="360" w:right="5" w:hanging="360"/>
        <w:rPr>
          <w:rFonts w:ascii="Tahoma" w:eastAsia="Times New Roman" w:hAnsi="Tahoma" w:cs="Tahoma"/>
          <w:lang w:eastAsia="ru-RU"/>
        </w:rPr>
      </w:pPr>
      <w:r w:rsidRPr="007711B7">
        <w:rPr>
          <w:rFonts w:ascii="Tahoma" w:hAnsi="Tahoma" w:cs="Tahoma"/>
        </w:rPr>
        <w:t xml:space="preserve">Заказчик: </w:t>
      </w:r>
      <w:r w:rsidRPr="007711B7">
        <w:rPr>
          <w:rFonts w:ascii="Tahoma" w:eastAsia="Times New Roman" w:hAnsi="Tahoma" w:cs="Tahoma"/>
          <w:lang w:eastAsia="ru-RU"/>
        </w:rPr>
        <w:t>НОЧУ ДПО «Академия успешного бизнеса».</w:t>
      </w:r>
    </w:p>
    <w:p w14:paraId="53104A11" w14:textId="77777777" w:rsidR="00A1688F" w:rsidRPr="007711B7" w:rsidRDefault="00A1688F">
      <w:pPr>
        <w:pStyle w:val="13"/>
        <w:snapToGrid w:val="0"/>
        <w:spacing w:after="0" w:line="240" w:lineRule="auto"/>
        <w:ind w:left="360" w:right="5" w:hanging="360"/>
        <w:rPr>
          <w:rFonts w:ascii="Tahoma" w:hAnsi="Tahoma" w:cs="Tahoma"/>
        </w:rPr>
      </w:pPr>
      <w:r w:rsidRPr="007711B7">
        <w:rPr>
          <w:rFonts w:ascii="Tahoma" w:hAnsi="Tahoma" w:cs="Tahoma"/>
        </w:rPr>
        <w:t>Домен сайта: https://www.sba-consult.ru/</w:t>
      </w:r>
    </w:p>
    <w:p w14:paraId="32F657C0" w14:textId="77777777" w:rsidR="00A1688F" w:rsidRPr="007711B7" w:rsidRDefault="00A1688F">
      <w:pPr>
        <w:pStyle w:val="aa"/>
        <w:jc w:val="both"/>
        <w:rPr>
          <w:rFonts w:ascii="Tahoma" w:hAnsi="Tahoma" w:cs="Tahoma"/>
          <w:sz w:val="22"/>
          <w:szCs w:val="22"/>
          <w:lang w:val="ru-RU"/>
        </w:rPr>
      </w:pPr>
    </w:p>
    <w:p w14:paraId="2F9137F8" w14:textId="77777777" w:rsidR="00A1688F" w:rsidRPr="007711B7" w:rsidRDefault="00A1688F">
      <w:pPr>
        <w:pStyle w:val="Default"/>
        <w:rPr>
          <w:color w:val="auto"/>
          <w:sz w:val="22"/>
          <w:szCs w:val="22"/>
        </w:rPr>
      </w:pPr>
      <w:r w:rsidRPr="007711B7">
        <w:rPr>
          <w:color w:val="auto"/>
          <w:sz w:val="22"/>
          <w:szCs w:val="22"/>
        </w:rPr>
        <w:t>Термины, использующиеся в ТЗ:</w:t>
      </w:r>
    </w:p>
    <w:p w14:paraId="711CE90D" w14:textId="77777777" w:rsidR="00A1688F" w:rsidRPr="007711B7" w:rsidRDefault="00A1688F" w:rsidP="00915887">
      <w:pPr>
        <w:pStyle w:val="a8"/>
        <w:numPr>
          <w:ilvl w:val="0"/>
          <w:numId w:val="1"/>
        </w:numPr>
        <w:tabs>
          <w:tab w:val="clear" w:pos="0"/>
          <w:tab w:val="num" w:pos="698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 xml:space="preserve">Режим правки – режим в 1С-Битрикс, позволяющий редактировать контент сайта, не заходя в административную панель прямо из публичной части сайта. Доступ редактировать сайт в режиме правки имеют только определенные группы пользователей. </w:t>
      </w:r>
    </w:p>
    <w:p w14:paraId="7D258E41" w14:textId="77777777" w:rsidR="00A1688F" w:rsidRPr="007711B7" w:rsidRDefault="00A1688F" w:rsidP="00915887">
      <w:pPr>
        <w:pStyle w:val="a8"/>
        <w:numPr>
          <w:ilvl w:val="0"/>
          <w:numId w:val="1"/>
        </w:numPr>
        <w:tabs>
          <w:tab w:val="clear" w:pos="0"/>
          <w:tab w:val="num" w:pos="698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Статическая страница – текстовая страница на сайте, редактируется через режим правки. Может включать в себя текст, картинки, таблицы, видео, списки и т.д.</w:t>
      </w:r>
    </w:p>
    <w:p w14:paraId="24CF619B" w14:textId="77777777" w:rsidR="00A1688F" w:rsidRPr="007711B7" w:rsidRDefault="00A1688F" w:rsidP="00915887">
      <w:pPr>
        <w:pStyle w:val="a8"/>
        <w:numPr>
          <w:ilvl w:val="0"/>
          <w:numId w:val="1"/>
        </w:numPr>
        <w:tabs>
          <w:tab w:val="clear" w:pos="0"/>
          <w:tab w:val="num" w:pos="698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 xml:space="preserve">ИБ (информационный блок) - модуль, позволяющий каталогизировать и управлять различными типами (блоками) однородной информации. С помощью информационных блоков может быть реализована публикация различных типов динамической информации (каталоги, новости, статьи и т.д.). </w:t>
      </w:r>
    </w:p>
    <w:p w14:paraId="42E032E0" w14:textId="77777777" w:rsidR="00A1688F" w:rsidRPr="007711B7" w:rsidRDefault="00A1688F" w:rsidP="00915887">
      <w:pPr>
        <w:pStyle w:val="a8"/>
        <w:numPr>
          <w:ilvl w:val="0"/>
          <w:numId w:val="1"/>
        </w:numPr>
        <w:tabs>
          <w:tab w:val="clear" w:pos="0"/>
          <w:tab w:val="num" w:pos="698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Редактируемая включаемая область – область на странице сайта, которая может быть отредактирована в публичной части сайта в режиме правки.</w:t>
      </w:r>
    </w:p>
    <w:p w14:paraId="2E0CA4BA" w14:textId="77777777" w:rsidR="00D27FD9" w:rsidRPr="00375331" w:rsidRDefault="00515409" w:rsidP="00915887">
      <w:pPr>
        <w:pStyle w:val="1"/>
        <w:rPr>
          <w:rFonts w:ascii="Tahoma" w:hAnsi="Tahoma" w:cs="Tahoma"/>
          <w:sz w:val="22"/>
          <w:szCs w:val="22"/>
        </w:rPr>
      </w:pPr>
      <w:r w:rsidRPr="007711B7">
        <w:br/>
      </w:r>
      <w:bookmarkStart w:id="2" w:name="_Toc22288052"/>
      <w:r w:rsidR="00D27FD9" w:rsidRPr="00375331">
        <w:rPr>
          <w:rFonts w:ascii="Tahoma" w:hAnsi="Tahoma" w:cs="Tahoma"/>
          <w:sz w:val="22"/>
          <w:szCs w:val="22"/>
        </w:rPr>
        <w:t>2.</w:t>
      </w:r>
      <w:bookmarkStart w:id="3" w:name="_Toc530730838"/>
      <w:r w:rsidR="00D27FD9" w:rsidRPr="00375331">
        <w:rPr>
          <w:rFonts w:ascii="Tahoma" w:hAnsi="Tahoma" w:cs="Tahoma"/>
          <w:sz w:val="22"/>
          <w:szCs w:val="22"/>
        </w:rPr>
        <w:t xml:space="preserve"> Цели и задачи проекта</w:t>
      </w:r>
      <w:bookmarkEnd w:id="2"/>
      <w:bookmarkEnd w:id="3"/>
    </w:p>
    <w:p w14:paraId="182A7267" w14:textId="14349B65" w:rsidR="00CB66AB" w:rsidRDefault="00515409">
      <w:pPr>
        <w:rPr>
          <w:rStyle w:val="10"/>
        </w:rPr>
      </w:pPr>
      <w:r w:rsidRPr="007711B7">
        <w:rPr>
          <w:rFonts w:ascii="Tahoma" w:hAnsi="Tahoma" w:cs="Tahoma"/>
          <w:sz w:val="22"/>
          <w:szCs w:val="22"/>
        </w:rPr>
        <w:br/>
        <w:t>Глобальная цель проекта –</w:t>
      </w:r>
      <w:r w:rsidR="00BA1684" w:rsidRPr="007711B7">
        <w:rPr>
          <w:rFonts w:ascii="Tahoma" w:hAnsi="Tahoma" w:cs="Tahoma"/>
          <w:sz w:val="22"/>
          <w:szCs w:val="22"/>
        </w:rPr>
        <w:t xml:space="preserve"> </w:t>
      </w:r>
      <w:r w:rsidR="0070106C" w:rsidRPr="007711B7">
        <w:rPr>
          <w:rFonts w:ascii="Tahoma" w:hAnsi="Tahoma" w:cs="Tahoma"/>
          <w:sz w:val="22"/>
          <w:szCs w:val="22"/>
        </w:rPr>
        <w:t>ред</w:t>
      </w:r>
      <w:r w:rsidR="00D2717D" w:rsidRPr="007711B7">
        <w:rPr>
          <w:rFonts w:ascii="Tahoma" w:hAnsi="Tahoma" w:cs="Tahoma"/>
          <w:sz w:val="22"/>
          <w:szCs w:val="22"/>
        </w:rPr>
        <w:t xml:space="preserve">изайн сайта для повышения узнаваемости и лояльности пользователей. Повышение продаж услуг через сайт. </w:t>
      </w:r>
    </w:p>
    <w:p w14:paraId="254B799B" w14:textId="77777777" w:rsidR="009A73AF" w:rsidRPr="00915887" w:rsidRDefault="009A73AF">
      <w:pPr>
        <w:rPr>
          <w:rFonts w:ascii="Tahoma" w:eastAsiaTheme="majorEastAsia" w:hAnsi="Tahoma" w:cs="Tahoma"/>
          <w:color w:val="2F5496" w:themeColor="accent1" w:themeShade="BF"/>
          <w:sz w:val="22"/>
          <w:szCs w:val="22"/>
        </w:rPr>
      </w:pPr>
    </w:p>
    <w:p w14:paraId="173EA531" w14:textId="6637F73C" w:rsidR="009A73AF" w:rsidRPr="00915887" w:rsidRDefault="009A73AF" w:rsidP="00915887">
      <w:pPr>
        <w:pStyle w:val="1"/>
        <w:rPr>
          <w:rFonts w:ascii="Tahoma" w:hAnsi="Tahoma" w:cs="Tahoma"/>
          <w:sz w:val="22"/>
          <w:szCs w:val="22"/>
        </w:rPr>
      </w:pPr>
      <w:bookmarkStart w:id="4" w:name="_Toc22288053"/>
      <w:r w:rsidRPr="00915887">
        <w:rPr>
          <w:rFonts w:ascii="Tahoma" w:hAnsi="Tahoma" w:cs="Tahoma"/>
          <w:sz w:val="22"/>
          <w:szCs w:val="22"/>
        </w:rPr>
        <w:t>3</w:t>
      </w:r>
      <w:r w:rsidRPr="00915887">
        <w:rPr>
          <w:rFonts w:ascii="Tahoma" w:hAnsi="Tahoma" w:cs="Tahoma"/>
          <w:sz w:val="22"/>
          <w:szCs w:val="22"/>
          <w:lang w:val="en-US"/>
        </w:rPr>
        <w:t>.</w:t>
      </w:r>
      <w:r w:rsidRPr="00915887">
        <w:rPr>
          <w:rFonts w:ascii="Tahoma" w:hAnsi="Tahoma" w:cs="Tahoma"/>
          <w:sz w:val="22"/>
          <w:szCs w:val="22"/>
        </w:rPr>
        <w:t>Основные требования</w:t>
      </w:r>
      <w:bookmarkEnd w:id="4"/>
    </w:p>
    <w:p w14:paraId="361835E2" w14:textId="5B84F883" w:rsidR="00515409" w:rsidRPr="007711B7" w:rsidRDefault="00515409">
      <w:pPr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br/>
      </w:r>
      <w:bookmarkStart w:id="5" w:name="_Toc22288054"/>
      <w:r w:rsidRPr="007711B7">
        <w:rPr>
          <w:rStyle w:val="20"/>
          <w:rFonts w:ascii="Tahoma" w:hAnsi="Tahoma" w:cs="Tahoma"/>
          <w:sz w:val="22"/>
          <w:szCs w:val="22"/>
        </w:rPr>
        <w:t>3.1 Общие технологические требования</w:t>
      </w:r>
      <w:bookmarkEnd w:id="5"/>
      <w:r w:rsidRPr="007711B7">
        <w:rPr>
          <w:rFonts w:ascii="Tahoma" w:hAnsi="Tahoma" w:cs="Tahoma"/>
          <w:sz w:val="22"/>
          <w:szCs w:val="22"/>
        </w:rPr>
        <w:t xml:space="preserve"> </w:t>
      </w:r>
    </w:p>
    <w:p w14:paraId="59D7EF6C" w14:textId="77777777" w:rsidR="00515409" w:rsidRPr="007711B7" w:rsidRDefault="00515409">
      <w:pPr>
        <w:rPr>
          <w:rFonts w:ascii="Tahoma" w:hAnsi="Tahoma" w:cs="Tahoma"/>
          <w:sz w:val="22"/>
          <w:szCs w:val="22"/>
        </w:rPr>
      </w:pPr>
    </w:p>
    <w:p w14:paraId="4C08F7A6" w14:textId="6DA21AF4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При создании сайта Исполнитель должен ориентироваться на возможность просмотра сайта в браузерах Internet Explorer и Edge, Mozilla Firefox,</w:t>
      </w:r>
      <w:r w:rsidR="00CD1AF5" w:rsidRPr="00915887">
        <w:rPr>
          <w:rFonts w:ascii="Tahoma" w:hAnsi="Tahoma" w:cs="Tahoma"/>
          <w:sz w:val="22"/>
          <w:szCs w:val="22"/>
        </w:rPr>
        <w:t xml:space="preserve"> </w:t>
      </w:r>
      <w:r w:rsidR="00CD1AF5">
        <w:rPr>
          <w:rFonts w:ascii="Tahoma" w:hAnsi="Tahoma" w:cs="Tahoma"/>
          <w:sz w:val="22"/>
          <w:szCs w:val="22"/>
          <w:lang w:val="en-US"/>
        </w:rPr>
        <w:t>Opera</w:t>
      </w:r>
      <w:r w:rsidR="00CD1AF5" w:rsidRPr="00915887">
        <w:rPr>
          <w:rFonts w:ascii="Tahoma" w:hAnsi="Tahoma" w:cs="Tahoma"/>
          <w:sz w:val="22"/>
          <w:szCs w:val="22"/>
        </w:rPr>
        <w:t xml:space="preserve">, </w:t>
      </w:r>
      <w:r w:rsidR="00CD1AF5">
        <w:rPr>
          <w:rFonts w:ascii="Tahoma" w:hAnsi="Tahoma" w:cs="Tahoma"/>
          <w:sz w:val="22"/>
          <w:szCs w:val="22"/>
          <w:lang w:val="en-US"/>
        </w:rPr>
        <w:t>Safari</w:t>
      </w:r>
      <w:r w:rsidRPr="007711B7">
        <w:rPr>
          <w:rFonts w:ascii="Tahoma" w:hAnsi="Tahoma" w:cs="Tahoma"/>
          <w:sz w:val="22"/>
          <w:szCs w:val="22"/>
        </w:rPr>
        <w:t xml:space="preserve"> Google Chrome, текущей и предыдущей версий на момент сдачи работ. Для браузеров более ранних версий и прочих малораспространенных браузеров допустима некоторая потеря качества отображения информации.</w:t>
      </w:r>
    </w:p>
    <w:p w14:paraId="0F1166FC" w14:textId="77777777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В старых версиях браузеров (Internet Explorer ниже версии 11.0 включительно) может быть нарушена совместимость внешнего вида сайта — скругленность уголков, тени, анимация, прочее.</w:t>
      </w:r>
    </w:p>
    <w:p w14:paraId="29A8968F" w14:textId="0F955560" w:rsidR="00515409" w:rsidRPr="007711B7" w:rsidRDefault="00515409">
      <w:pPr>
        <w:numPr>
          <w:ilvl w:val="0"/>
          <w:numId w:val="2"/>
        </w:numPr>
        <w:suppressAutoHyphens/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 xml:space="preserve">Обеспечивается адаптивность дизайна для базовых разрешений </w:t>
      </w:r>
      <w:r w:rsidR="00266E1E" w:rsidRPr="007711B7">
        <w:rPr>
          <w:rFonts w:ascii="Tahoma" w:hAnsi="Tahoma" w:cs="Tahoma"/>
          <w:sz w:val="22"/>
          <w:szCs w:val="22"/>
        </w:rPr>
        <w:t xml:space="preserve">1150 </w:t>
      </w:r>
      <w:r w:rsidRPr="007711B7">
        <w:rPr>
          <w:rFonts w:ascii="Tahoma" w:hAnsi="Tahoma" w:cs="Tahoma"/>
          <w:sz w:val="22"/>
          <w:szCs w:val="22"/>
        </w:rPr>
        <w:t>(десктопная и планшетная версия) и 320 px (версия для смартфонов) по ширине.</w:t>
      </w:r>
    </w:p>
    <w:p w14:paraId="43A4AA97" w14:textId="77777777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Недопустимо применение средств, приводящих к зависаниям и сбоям операционной системы или браузера на рабочем месте посетителя сайта (например, java-апплетов или activeX-компонентов).</w:t>
      </w:r>
    </w:p>
    <w:p w14:paraId="1F313701" w14:textId="77777777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Должны использоваться современные технологии построения динамических сайтов с использованием баз данных для хранения материалов и структуры сайта, а также его целостности.</w:t>
      </w:r>
    </w:p>
    <w:p w14:paraId="3E17D42A" w14:textId="77777777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 xml:space="preserve">Сайт должен нормально функционировать на UNIX/LINUX и Windows совместимой платформе в среде web-сервера Apache не ниже версии 2.4, с использованием скриптового языка сценариев PHP 7.1 и выше, СУБД MySQL 5.7 и выше. Возможно применение других web-серверных приложений и технологий, не противоречащих выше названным требованиям. </w:t>
      </w:r>
    </w:p>
    <w:p w14:paraId="33332EF1" w14:textId="77777777" w:rsidR="00515409" w:rsidRPr="007711B7" w:rsidRDefault="00515409">
      <w:pPr>
        <w:numPr>
          <w:ilvl w:val="0"/>
          <w:numId w:val="2"/>
        </w:numPr>
        <w:jc w:val="both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Сайт разрабатывается в кодировке utf-8</w:t>
      </w:r>
    </w:p>
    <w:p w14:paraId="4D9CABAA" w14:textId="77777777" w:rsidR="00515409" w:rsidRPr="007711B7" w:rsidRDefault="00515409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6" w:name="_Toc22288055"/>
      <w:r w:rsidRPr="007711B7">
        <w:rPr>
          <w:rFonts w:ascii="Tahoma" w:hAnsi="Tahoma" w:cs="Tahoma"/>
          <w:sz w:val="22"/>
          <w:szCs w:val="22"/>
        </w:rPr>
        <w:lastRenderedPageBreak/>
        <w:t>3.2 Требования к системе управления сайтом</w:t>
      </w:r>
      <w:bookmarkEnd w:id="6"/>
      <w:r w:rsidRPr="007711B7">
        <w:rPr>
          <w:rFonts w:ascii="Tahoma" w:hAnsi="Tahoma" w:cs="Tahoma"/>
          <w:sz w:val="22"/>
          <w:szCs w:val="22"/>
        </w:rPr>
        <w:t xml:space="preserve"> </w:t>
      </w:r>
    </w:p>
    <w:p w14:paraId="0E7289FA" w14:textId="77777777" w:rsidR="00515409" w:rsidRPr="007711B7" w:rsidRDefault="00515409">
      <w:p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br/>
        <w:t>Для работы сайта будет использована система управления «1С-Битрикс: Управление сайтом – Стандарт».</w:t>
      </w:r>
    </w:p>
    <w:p w14:paraId="5B2400E7" w14:textId="77777777" w:rsidR="00515409" w:rsidRPr="007711B7" w:rsidRDefault="00515409">
      <w:pPr>
        <w:autoSpaceDE w:val="0"/>
        <w:rPr>
          <w:rFonts w:ascii="Tahoma" w:hAnsi="Tahoma" w:cs="Tahoma"/>
          <w:sz w:val="22"/>
          <w:szCs w:val="22"/>
        </w:rPr>
      </w:pPr>
    </w:p>
    <w:p w14:paraId="0F4389E5" w14:textId="77DDE64A" w:rsidR="00515409" w:rsidRPr="007711B7" w:rsidRDefault="00515409">
      <w:pPr>
        <w:numPr>
          <w:ilvl w:val="0"/>
          <w:numId w:val="3"/>
        </w:num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Сохранение стандартных возможностей продукта и возможности их использования, если нет иных прямых требований в настоящем техническом задании.</w:t>
      </w:r>
    </w:p>
    <w:p w14:paraId="2D0DBFDA" w14:textId="77777777" w:rsidR="00515409" w:rsidRPr="007711B7" w:rsidRDefault="00515409">
      <w:pPr>
        <w:numPr>
          <w:ilvl w:val="0"/>
          <w:numId w:val="3"/>
        </w:num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Обеспечение обновления платформы продукта через SiteUpdate. Все функциональные возможности продукта (логика, компоненты, классы, модули) должны корректно обновляться при модернизации сайта. В случае технической невозможности гарантировать обновления продукта через SiteUpdate, критические изменения фиксируются в сопроводительной документации.</w:t>
      </w:r>
    </w:p>
    <w:p w14:paraId="0385E7BD" w14:textId="77777777" w:rsidR="00515409" w:rsidRPr="007711B7" w:rsidRDefault="00515409">
      <w:pPr>
        <w:numPr>
          <w:ilvl w:val="0"/>
          <w:numId w:val="3"/>
        </w:num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Результат разработки должен проходить сдачу проекта «Монитора качества» сайта.</w:t>
      </w:r>
    </w:p>
    <w:p w14:paraId="4317F375" w14:textId="77777777" w:rsidR="00515409" w:rsidRPr="007711B7" w:rsidRDefault="00515409">
      <w:pPr>
        <w:rPr>
          <w:rFonts w:ascii="Tahoma" w:hAnsi="Tahoma" w:cs="Tahoma"/>
          <w:sz w:val="22"/>
          <w:szCs w:val="22"/>
        </w:rPr>
      </w:pPr>
    </w:p>
    <w:p w14:paraId="08E3B962" w14:textId="77777777" w:rsidR="009B7A21" w:rsidRPr="007711B7" w:rsidRDefault="009B7A21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7" w:name="_Toc22288056"/>
      <w:r w:rsidRPr="007711B7">
        <w:rPr>
          <w:rFonts w:ascii="Tahoma" w:hAnsi="Tahoma" w:cs="Tahoma"/>
          <w:sz w:val="22"/>
          <w:szCs w:val="22"/>
        </w:rPr>
        <w:t>3.3 Требования к дизайну сайта</w:t>
      </w:r>
      <w:bookmarkEnd w:id="7"/>
    </w:p>
    <w:p w14:paraId="234B8AF8" w14:textId="77777777" w:rsidR="0070106C" w:rsidRPr="007711B7" w:rsidRDefault="009B7A21">
      <w:pPr>
        <w:pStyle w:val="a3"/>
        <w:shd w:val="clear" w:color="auto" w:fill="FFFFFF"/>
        <w:spacing w:before="0" w:after="0" w:line="240" w:lineRule="auto"/>
        <w:jc w:val="left"/>
        <w:rPr>
          <w:rFonts w:ascii="Tahoma" w:hAnsi="Tahoma" w:cs="Tahoma"/>
          <w:b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br/>
      </w:r>
      <w:r w:rsidRPr="007711B7">
        <w:rPr>
          <w:rFonts w:ascii="Tahoma" w:hAnsi="Tahoma" w:cs="Tahoma"/>
          <w:b/>
          <w:sz w:val="22"/>
          <w:szCs w:val="22"/>
        </w:rPr>
        <w:t>Сфера деятельности компании:</w:t>
      </w:r>
      <w:r w:rsidR="0070106C" w:rsidRPr="007711B7">
        <w:rPr>
          <w:rFonts w:ascii="Tahoma" w:hAnsi="Tahoma" w:cs="Tahoma"/>
          <w:b/>
          <w:sz w:val="22"/>
          <w:szCs w:val="22"/>
        </w:rPr>
        <w:t xml:space="preserve"> </w:t>
      </w:r>
    </w:p>
    <w:p w14:paraId="241EFF92" w14:textId="235184AD" w:rsidR="0070106C" w:rsidRPr="007711B7" w:rsidRDefault="00266E1E">
      <w:pPr>
        <w:pStyle w:val="a3"/>
        <w:shd w:val="clear" w:color="auto" w:fill="FFFFFF"/>
        <w:spacing w:before="0" w:after="0" w:line="240" w:lineRule="auto"/>
        <w:jc w:val="left"/>
        <w:rPr>
          <w:rFonts w:ascii="Tahoma" w:hAnsi="Tahoma" w:cs="Tahoma"/>
          <w:color w:val="181818"/>
          <w:sz w:val="22"/>
          <w:szCs w:val="22"/>
        </w:rPr>
      </w:pPr>
      <w:r w:rsidRPr="007711B7">
        <w:rPr>
          <w:rFonts w:ascii="Tahoma" w:hAnsi="Tahoma" w:cs="Tahoma"/>
          <w:bCs/>
          <w:sz w:val="22"/>
          <w:szCs w:val="22"/>
        </w:rPr>
        <w:t>«</w:t>
      </w:r>
      <w:r w:rsidR="0070106C" w:rsidRPr="007711B7">
        <w:rPr>
          <w:rFonts w:ascii="Tahoma" w:hAnsi="Tahoma" w:cs="Tahoma"/>
          <w:bCs/>
          <w:sz w:val="22"/>
          <w:szCs w:val="22"/>
        </w:rPr>
        <w:t>Академия успешного бизнеса</w:t>
      </w:r>
      <w:r w:rsidRPr="007711B7">
        <w:rPr>
          <w:rFonts w:ascii="Tahoma" w:hAnsi="Tahoma" w:cs="Tahoma"/>
          <w:bCs/>
          <w:sz w:val="22"/>
          <w:szCs w:val="22"/>
        </w:rPr>
        <w:t>»</w:t>
      </w:r>
      <w:r w:rsidR="0070106C" w:rsidRPr="007711B7">
        <w:rPr>
          <w:rFonts w:ascii="Tahoma" w:hAnsi="Tahoma" w:cs="Tahoma"/>
          <w:bCs/>
          <w:sz w:val="22"/>
          <w:szCs w:val="22"/>
        </w:rPr>
        <w:t xml:space="preserve"> предоставляет профессиональные аудиторские и консалтинговые услуги в области управления, бухгалтерского учета, налогообложения, аудита и права</w:t>
      </w:r>
      <w:r w:rsidR="0070106C" w:rsidRPr="007711B7">
        <w:rPr>
          <w:rFonts w:ascii="Tahoma" w:hAnsi="Tahoma" w:cs="Tahoma"/>
          <w:color w:val="181818"/>
          <w:sz w:val="22"/>
          <w:szCs w:val="22"/>
        </w:rPr>
        <w:t xml:space="preserve">. </w:t>
      </w:r>
      <w:r w:rsidR="0070106C"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Семинары и тренинги</w:t>
      </w:r>
      <w:r w:rsidR="0070106C" w:rsidRPr="007711B7">
        <w:rPr>
          <w:rFonts w:ascii="Tahoma" w:hAnsi="Tahoma" w:cs="Tahoma"/>
          <w:color w:val="181818"/>
          <w:sz w:val="22"/>
          <w:szCs w:val="22"/>
        </w:rPr>
        <w:t xml:space="preserve"> “Академии успешного бизнеса” содержат информацию о последних изменениях в гражданском и налоговом законодательстве, позволяют ориентироваться в спорных вопросах учета и налогообложения. </w:t>
      </w:r>
    </w:p>
    <w:p w14:paraId="543F55B6" w14:textId="77777777" w:rsidR="0070106C" w:rsidRPr="007711B7" w:rsidRDefault="0070106C">
      <w:pPr>
        <w:pStyle w:val="a3"/>
        <w:shd w:val="clear" w:color="auto" w:fill="FFFFFF"/>
        <w:spacing w:before="0" w:after="0" w:line="240" w:lineRule="auto"/>
        <w:jc w:val="left"/>
        <w:rPr>
          <w:rFonts w:ascii="Tahoma" w:hAnsi="Tahoma" w:cs="Tahoma"/>
          <w:color w:val="181818"/>
          <w:sz w:val="22"/>
          <w:szCs w:val="22"/>
        </w:rPr>
      </w:pPr>
      <w:r w:rsidRPr="007711B7">
        <w:rPr>
          <w:rFonts w:ascii="Tahoma" w:hAnsi="Tahoma" w:cs="Tahoma"/>
          <w:color w:val="181818"/>
          <w:sz w:val="22"/>
          <w:szCs w:val="22"/>
        </w:rPr>
        <w:t>Компания проводит семинары для бухгалтеров по следующим темам: </w:t>
      </w:r>
      <w:r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отчетность, налог на прибыль, НДС</w:t>
      </w:r>
      <w:r w:rsidRPr="007711B7">
        <w:rPr>
          <w:rFonts w:ascii="Tahoma" w:hAnsi="Tahoma" w:cs="Tahoma"/>
          <w:color w:val="181818"/>
          <w:sz w:val="22"/>
          <w:szCs w:val="22"/>
        </w:rPr>
        <w:t>, ЕНВД и упрощенная система налогообложения, а также мероприятия, учитывающие отраслевую специфику: </w:t>
      </w:r>
      <w:r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учет в некоммерческих организациях</w:t>
      </w:r>
      <w:r w:rsidRPr="007711B7">
        <w:rPr>
          <w:rFonts w:ascii="Tahoma" w:hAnsi="Tahoma" w:cs="Tahoma"/>
          <w:color w:val="181818"/>
          <w:sz w:val="22"/>
          <w:szCs w:val="22"/>
        </w:rPr>
        <w:t>, </w:t>
      </w:r>
      <w:r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учет в строительстве</w:t>
      </w:r>
      <w:r w:rsidRPr="007711B7">
        <w:rPr>
          <w:rFonts w:ascii="Tahoma" w:hAnsi="Tahoma" w:cs="Tahoma"/>
          <w:color w:val="181818"/>
          <w:sz w:val="22"/>
          <w:szCs w:val="22"/>
        </w:rPr>
        <w:t>, учет в туризме. Семинары для топ-менеджеров посвящены вопросам </w:t>
      </w:r>
      <w:r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налогового планирования</w:t>
      </w:r>
      <w:r w:rsidRPr="007711B7">
        <w:rPr>
          <w:rFonts w:ascii="Tahoma" w:hAnsi="Tahoma" w:cs="Tahoma"/>
          <w:color w:val="181818"/>
          <w:sz w:val="22"/>
          <w:szCs w:val="22"/>
        </w:rPr>
        <w:t> и </w:t>
      </w:r>
      <w:r w:rsidRPr="007711B7">
        <w:rPr>
          <w:rFonts w:ascii="Tahoma" w:hAnsi="Tahoma" w:cs="Tahoma"/>
          <w:color w:val="181818"/>
          <w:sz w:val="22"/>
          <w:szCs w:val="22"/>
          <w:bdr w:val="none" w:sz="0" w:space="0" w:color="auto" w:frame="1"/>
        </w:rPr>
        <w:t>управления холдингами</w:t>
      </w:r>
      <w:r w:rsidRPr="007711B7">
        <w:rPr>
          <w:rFonts w:ascii="Tahoma" w:hAnsi="Tahoma" w:cs="Tahoma"/>
          <w:color w:val="181818"/>
          <w:sz w:val="22"/>
          <w:szCs w:val="22"/>
        </w:rPr>
        <w:t>. Корпоративные тренинги “Академии успешного бизнеса” позволяют развивать сотрудников в соответствии со стратегией предприятия, создавать и поддерживать внутрифирменный стандарт их профессиональной квалификации.</w:t>
      </w:r>
    </w:p>
    <w:p w14:paraId="1CC80082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3FC84974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b/>
          <w:sz w:val="22"/>
          <w:szCs w:val="22"/>
        </w:rPr>
        <w:t xml:space="preserve">География </w:t>
      </w:r>
      <w:r w:rsidR="0070106C" w:rsidRPr="007711B7">
        <w:rPr>
          <w:rFonts w:ascii="Tahoma" w:hAnsi="Tahoma" w:cs="Tahoma"/>
          <w:b/>
          <w:sz w:val="22"/>
          <w:szCs w:val="22"/>
        </w:rPr>
        <w:t>деятельности</w:t>
      </w:r>
      <w:r w:rsidRPr="007711B7">
        <w:rPr>
          <w:rFonts w:ascii="Tahoma" w:hAnsi="Tahoma" w:cs="Tahoma"/>
          <w:b/>
          <w:sz w:val="22"/>
          <w:szCs w:val="22"/>
        </w:rPr>
        <w:t>:</w:t>
      </w:r>
    </w:p>
    <w:p w14:paraId="01B6B2E6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РФ</w:t>
      </w:r>
    </w:p>
    <w:p w14:paraId="58F9C72B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015A9D83" w14:textId="77777777" w:rsidR="0070106C" w:rsidRPr="007711B7" w:rsidRDefault="009B7A21">
      <w:pPr>
        <w:autoSpaceDE w:val="0"/>
        <w:rPr>
          <w:rFonts w:ascii="Tahoma" w:hAnsi="Tahoma" w:cs="Tahoma"/>
          <w:b/>
          <w:sz w:val="22"/>
          <w:szCs w:val="22"/>
        </w:rPr>
      </w:pPr>
      <w:r w:rsidRPr="007711B7">
        <w:rPr>
          <w:rFonts w:ascii="Tahoma" w:hAnsi="Tahoma" w:cs="Tahoma"/>
          <w:b/>
          <w:sz w:val="22"/>
          <w:szCs w:val="22"/>
        </w:rPr>
        <w:t xml:space="preserve">Целевая аудитория сайта: </w:t>
      </w:r>
    </w:p>
    <w:p w14:paraId="0C594964" w14:textId="77777777" w:rsidR="0070106C" w:rsidRPr="007711B7" w:rsidRDefault="0070106C">
      <w:pPr>
        <w:pStyle w:val="ac"/>
        <w:numPr>
          <w:ilvl w:val="0"/>
          <w:numId w:val="10"/>
        </w:numPr>
        <w:autoSpaceDE w:val="0"/>
        <w:rPr>
          <w:rFonts w:ascii="Tahoma" w:hAnsi="Tahoma" w:cs="Tahoma"/>
          <w:bCs/>
          <w:sz w:val="22"/>
          <w:szCs w:val="22"/>
          <w:lang w:bidi="en-US"/>
        </w:rPr>
      </w:pPr>
      <w:r w:rsidRPr="007711B7">
        <w:rPr>
          <w:rFonts w:ascii="Tahoma" w:eastAsiaTheme="minorHAnsi" w:hAnsi="Tahoma" w:cs="Tahoma"/>
          <w:bCs/>
          <w:sz w:val="22"/>
          <w:szCs w:val="22"/>
          <w:lang w:bidi="en-US"/>
        </w:rPr>
        <w:t>руководители компаний</w:t>
      </w:r>
    </w:p>
    <w:p w14:paraId="5861278B" w14:textId="77777777" w:rsidR="0070106C" w:rsidRPr="007711B7" w:rsidRDefault="0070106C">
      <w:pPr>
        <w:pStyle w:val="ac"/>
        <w:numPr>
          <w:ilvl w:val="0"/>
          <w:numId w:val="10"/>
        </w:numPr>
        <w:autoSpaceDE w:val="0"/>
        <w:rPr>
          <w:rFonts w:ascii="Tahoma" w:hAnsi="Tahoma" w:cs="Tahoma"/>
          <w:bCs/>
          <w:sz w:val="22"/>
          <w:szCs w:val="22"/>
          <w:lang w:bidi="en-US"/>
        </w:rPr>
      </w:pPr>
      <w:r w:rsidRPr="007711B7">
        <w:rPr>
          <w:rFonts w:ascii="Tahoma" w:eastAsiaTheme="minorHAnsi" w:hAnsi="Tahoma" w:cs="Tahoma"/>
          <w:bCs/>
          <w:sz w:val="22"/>
          <w:szCs w:val="22"/>
          <w:lang w:bidi="en-US"/>
        </w:rPr>
        <w:t>директора</w:t>
      </w:r>
    </w:p>
    <w:p w14:paraId="2236D6E7" w14:textId="77777777" w:rsidR="0070106C" w:rsidRPr="007711B7" w:rsidRDefault="0070106C">
      <w:pPr>
        <w:pStyle w:val="ac"/>
        <w:numPr>
          <w:ilvl w:val="0"/>
          <w:numId w:val="10"/>
        </w:numPr>
        <w:autoSpaceDE w:val="0"/>
        <w:rPr>
          <w:rFonts w:ascii="Tahoma" w:hAnsi="Tahoma" w:cs="Tahoma"/>
          <w:bCs/>
          <w:sz w:val="22"/>
          <w:szCs w:val="22"/>
          <w:lang w:bidi="en-US"/>
        </w:rPr>
      </w:pPr>
      <w:r w:rsidRPr="007711B7">
        <w:rPr>
          <w:rFonts w:ascii="Tahoma" w:eastAsiaTheme="minorHAnsi" w:hAnsi="Tahoma" w:cs="Tahoma"/>
          <w:bCs/>
          <w:sz w:val="22"/>
          <w:szCs w:val="22"/>
          <w:lang w:bidi="en-US"/>
        </w:rPr>
        <w:t>бухгалтера</w:t>
      </w:r>
    </w:p>
    <w:p w14:paraId="2CDF1E28" w14:textId="77777777" w:rsidR="0070106C" w:rsidRPr="007711B7" w:rsidRDefault="0070106C">
      <w:pPr>
        <w:pStyle w:val="ac"/>
        <w:numPr>
          <w:ilvl w:val="0"/>
          <w:numId w:val="10"/>
        </w:numPr>
        <w:autoSpaceDE w:val="0"/>
        <w:rPr>
          <w:rFonts w:ascii="Tahoma" w:eastAsiaTheme="minorHAnsi" w:hAnsi="Tahoma" w:cs="Tahoma"/>
          <w:bCs/>
          <w:sz w:val="22"/>
          <w:szCs w:val="22"/>
          <w:lang w:bidi="en-US"/>
        </w:rPr>
      </w:pPr>
      <w:r w:rsidRPr="007711B7">
        <w:rPr>
          <w:rFonts w:ascii="Tahoma" w:eastAsiaTheme="minorHAnsi" w:hAnsi="Tahoma" w:cs="Tahoma"/>
          <w:bCs/>
          <w:sz w:val="22"/>
          <w:szCs w:val="22"/>
          <w:lang w:bidi="en-US"/>
        </w:rPr>
        <w:t>гл. бухгалтера</w:t>
      </w:r>
    </w:p>
    <w:p w14:paraId="0982DE15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7598EA13" w14:textId="77777777" w:rsidR="00915887" w:rsidRPr="007711B7" w:rsidRDefault="00915887" w:rsidP="00915887">
      <w:pPr>
        <w:autoSpaceDE w:val="0"/>
        <w:rPr>
          <w:rFonts w:ascii="Tahoma" w:hAnsi="Tahoma" w:cs="Tahoma"/>
          <w:b/>
          <w:sz w:val="22"/>
          <w:szCs w:val="22"/>
        </w:rPr>
      </w:pPr>
      <w:r w:rsidRPr="007711B7">
        <w:rPr>
          <w:rFonts w:ascii="Tahoma" w:hAnsi="Tahoma" w:cs="Tahoma"/>
          <w:b/>
          <w:sz w:val="22"/>
          <w:szCs w:val="22"/>
        </w:rPr>
        <w:t>Какие ассоциации должен вызывать сайт:</w:t>
      </w:r>
    </w:p>
    <w:p w14:paraId="2CAD5F30" w14:textId="44905F05" w:rsidR="0028539F" w:rsidRPr="004D42C2" w:rsidRDefault="0028539F">
      <w:pPr>
        <w:autoSpaceDE w:val="0"/>
        <w:rPr>
          <w:rFonts w:ascii="Tahoma" w:hAnsi="Tahoma" w:cs="Tahoma"/>
          <w:bCs/>
          <w:sz w:val="22"/>
          <w:szCs w:val="22"/>
        </w:rPr>
      </w:pPr>
      <w:r w:rsidRPr="00915887">
        <w:rPr>
          <w:rFonts w:ascii="Tahoma" w:hAnsi="Tahoma" w:cs="Tahoma"/>
          <w:sz w:val="22"/>
          <w:szCs w:val="22"/>
        </w:rPr>
        <w:t>Ясность, четкость и понятность как в работе сайта, так и самой компании</w:t>
      </w:r>
      <w:r w:rsidRPr="004D42C2" w:rsidDel="00CD1AF5">
        <w:rPr>
          <w:rFonts w:ascii="Tahoma" w:hAnsi="Tahoma" w:cs="Tahoma"/>
          <w:bCs/>
          <w:sz w:val="22"/>
          <w:szCs w:val="22"/>
        </w:rPr>
        <w:t xml:space="preserve"> </w:t>
      </w:r>
    </w:p>
    <w:p w14:paraId="2FEA8131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526B0A85" w14:textId="77777777" w:rsidR="0070106C" w:rsidRPr="007711B7" w:rsidRDefault="009B7A21">
      <w:pPr>
        <w:autoSpaceDE w:val="0"/>
        <w:rPr>
          <w:rFonts w:ascii="Tahoma" w:hAnsi="Tahoma" w:cs="Tahoma"/>
          <w:bCs/>
          <w:sz w:val="22"/>
          <w:szCs w:val="22"/>
        </w:rPr>
      </w:pPr>
      <w:r w:rsidRPr="007711B7">
        <w:rPr>
          <w:rFonts w:ascii="Tahoma" w:hAnsi="Tahoma" w:cs="Tahoma"/>
          <w:b/>
          <w:sz w:val="22"/>
          <w:szCs w:val="22"/>
        </w:rPr>
        <w:t>Слова, наиболее полно характеризующие визуальное содержание сайта:</w:t>
      </w:r>
      <w:r w:rsidR="0070106C" w:rsidRPr="007711B7">
        <w:rPr>
          <w:rFonts w:ascii="Tahoma" w:hAnsi="Tahoma" w:cs="Tahoma"/>
          <w:b/>
          <w:sz w:val="22"/>
          <w:szCs w:val="22"/>
        </w:rPr>
        <w:br/>
      </w:r>
      <w:r w:rsidR="0070106C" w:rsidRPr="007711B7">
        <w:rPr>
          <w:rFonts w:ascii="Tahoma" w:hAnsi="Tahoma" w:cs="Tahoma"/>
          <w:bCs/>
          <w:sz w:val="22"/>
          <w:szCs w:val="22"/>
        </w:rPr>
        <w:t>Деловой, яркий, легкий, свободный, большое количество свободного пространства.</w:t>
      </w:r>
    </w:p>
    <w:p w14:paraId="06A69BD8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40B557F4" w14:textId="77777777" w:rsidR="0070106C" w:rsidRPr="007711B7" w:rsidRDefault="009B7A21">
      <w:pPr>
        <w:pStyle w:val="a6"/>
        <w:rPr>
          <w:rFonts w:ascii="Tahoma" w:hAnsi="Tahoma" w:cs="Tahoma"/>
          <w:b/>
          <w:sz w:val="22"/>
          <w:szCs w:val="22"/>
          <w:lang w:val="ru-RU"/>
        </w:rPr>
      </w:pPr>
      <w:r w:rsidRPr="007711B7">
        <w:rPr>
          <w:rFonts w:ascii="Tahoma" w:hAnsi="Tahoma" w:cs="Tahoma"/>
          <w:b/>
          <w:sz w:val="22"/>
          <w:szCs w:val="22"/>
          <w:lang w:val="ru-RU"/>
        </w:rPr>
        <w:t>Конкуренты компании:</w:t>
      </w:r>
      <w:r w:rsidR="0070106C" w:rsidRPr="007711B7">
        <w:rPr>
          <w:rFonts w:ascii="Tahoma" w:hAnsi="Tahoma" w:cs="Tahoma"/>
          <w:b/>
          <w:sz w:val="22"/>
          <w:szCs w:val="22"/>
          <w:lang w:val="ru-RU"/>
        </w:rPr>
        <w:t xml:space="preserve"> </w:t>
      </w:r>
    </w:p>
    <w:p w14:paraId="07FC051C" w14:textId="77777777" w:rsidR="0070106C" w:rsidRPr="007711B7" w:rsidRDefault="0070106C">
      <w:pPr>
        <w:pStyle w:val="a6"/>
        <w:numPr>
          <w:ilvl w:val="0"/>
          <w:numId w:val="8"/>
        </w:numPr>
        <w:rPr>
          <w:rFonts w:ascii="Tahoma" w:hAnsi="Tahoma" w:cs="Tahoma"/>
          <w:b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</w:rPr>
        <w:t>https</w:t>
      </w:r>
      <w:r w:rsidRPr="007711B7">
        <w:rPr>
          <w:rFonts w:ascii="Tahoma" w:hAnsi="Tahoma" w:cs="Tahoma"/>
          <w:sz w:val="22"/>
          <w:szCs w:val="22"/>
          <w:lang w:val="ru-RU"/>
        </w:rPr>
        <w:t>://</w:t>
      </w:r>
      <w:r w:rsidRPr="007711B7">
        <w:rPr>
          <w:rFonts w:ascii="Tahoma" w:hAnsi="Tahoma" w:cs="Tahoma"/>
          <w:sz w:val="22"/>
          <w:szCs w:val="22"/>
        </w:rPr>
        <w:t>pravovest</w:t>
      </w:r>
      <w:r w:rsidRPr="007711B7">
        <w:rPr>
          <w:rFonts w:ascii="Tahoma" w:hAnsi="Tahoma" w:cs="Tahoma"/>
          <w:sz w:val="22"/>
          <w:szCs w:val="22"/>
          <w:lang w:val="ru-RU"/>
        </w:rPr>
        <w:t>-</w:t>
      </w:r>
      <w:r w:rsidRPr="007711B7">
        <w:rPr>
          <w:rFonts w:ascii="Tahoma" w:hAnsi="Tahoma" w:cs="Tahoma"/>
          <w:sz w:val="22"/>
          <w:szCs w:val="22"/>
        </w:rPr>
        <w:t>audit</w:t>
      </w:r>
      <w:r w:rsidRPr="007711B7">
        <w:rPr>
          <w:rFonts w:ascii="Tahoma" w:hAnsi="Tahoma" w:cs="Tahoma"/>
          <w:sz w:val="22"/>
          <w:szCs w:val="22"/>
          <w:lang w:val="ru-RU"/>
        </w:rPr>
        <w:t>.</w:t>
      </w:r>
      <w:r w:rsidRPr="007711B7">
        <w:rPr>
          <w:rFonts w:ascii="Tahoma" w:hAnsi="Tahoma" w:cs="Tahoma"/>
          <w:sz w:val="22"/>
          <w:szCs w:val="22"/>
        </w:rPr>
        <w:t>ru</w:t>
      </w:r>
      <w:r w:rsidRPr="007711B7">
        <w:rPr>
          <w:rFonts w:ascii="Tahoma" w:hAnsi="Tahoma" w:cs="Tahoma"/>
          <w:sz w:val="22"/>
          <w:szCs w:val="22"/>
          <w:lang w:val="ru-RU"/>
        </w:rPr>
        <w:t xml:space="preserve"> </w:t>
      </w:r>
    </w:p>
    <w:p w14:paraId="6A5CB200" w14:textId="77777777" w:rsidR="0070106C" w:rsidRPr="001250F4" w:rsidRDefault="0070106C">
      <w:pPr>
        <w:pStyle w:val="ac"/>
        <w:numPr>
          <w:ilvl w:val="0"/>
          <w:numId w:val="8"/>
        </w:num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https://rosco.su/buhgalterskie-uslugi</w:t>
      </w:r>
    </w:p>
    <w:p w14:paraId="5F051045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  <w:highlight w:val="yellow"/>
        </w:rPr>
      </w:pPr>
    </w:p>
    <w:p w14:paraId="604E18D8" w14:textId="77777777" w:rsidR="0070106C" w:rsidRPr="007711B7" w:rsidRDefault="009B7A21">
      <w:pPr>
        <w:pStyle w:val="a6"/>
        <w:rPr>
          <w:rFonts w:ascii="Tahoma" w:hAnsi="Tahoma" w:cs="Tahoma"/>
          <w:b/>
          <w:sz w:val="22"/>
          <w:szCs w:val="22"/>
          <w:lang w:val="ru-RU"/>
        </w:rPr>
      </w:pPr>
      <w:r w:rsidRPr="007711B7">
        <w:rPr>
          <w:rFonts w:ascii="Tahoma" w:hAnsi="Tahoma" w:cs="Tahoma"/>
          <w:b/>
          <w:sz w:val="22"/>
          <w:szCs w:val="22"/>
          <w:lang w:val="ru-RU" w:eastAsia="en-US"/>
        </w:rPr>
        <w:t>Сайты, которые производят положительное впечатление:</w:t>
      </w:r>
      <w:r w:rsidR="0070106C" w:rsidRPr="007711B7">
        <w:rPr>
          <w:rFonts w:ascii="Tahoma" w:hAnsi="Tahoma" w:cs="Tahoma"/>
          <w:b/>
          <w:sz w:val="22"/>
          <w:szCs w:val="22"/>
          <w:lang w:val="ru-RU" w:eastAsia="en-US"/>
        </w:rPr>
        <w:t xml:space="preserve"> </w:t>
      </w:r>
    </w:p>
    <w:p w14:paraId="2F1BFCAC" w14:textId="77777777" w:rsidR="0070106C" w:rsidRPr="007711B7" w:rsidRDefault="0070106C">
      <w:pPr>
        <w:pStyle w:val="a6"/>
        <w:numPr>
          <w:ilvl w:val="0"/>
          <w:numId w:val="9"/>
        </w:numPr>
        <w:rPr>
          <w:rFonts w:ascii="Tahoma" w:hAnsi="Tahoma" w:cs="Tahoma"/>
          <w:b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</w:rPr>
        <w:t>https</w:t>
      </w:r>
      <w:r w:rsidRPr="007711B7">
        <w:rPr>
          <w:rFonts w:ascii="Tahoma" w:hAnsi="Tahoma" w:cs="Tahoma"/>
          <w:sz w:val="22"/>
          <w:szCs w:val="22"/>
          <w:lang w:val="ru-RU"/>
        </w:rPr>
        <w:t>://</w:t>
      </w:r>
      <w:r w:rsidRPr="007711B7">
        <w:rPr>
          <w:rFonts w:ascii="Tahoma" w:hAnsi="Tahoma" w:cs="Tahoma"/>
          <w:sz w:val="22"/>
          <w:szCs w:val="22"/>
        </w:rPr>
        <w:t>pravovest</w:t>
      </w:r>
      <w:r w:rsidRPr="007711B7">
        <w:rPr>
          <w:rFonts w:ascii="Tahoma" w:hAnsi="Tahoma" w:cs="Tahoma"/>
          <w:sz w:val="22"/>
          <w:szCs w:val="22"/>
          <w:lang w:val="ru-RU"/>
        </w:rPr>
        <w:t>-</w:t>
      </w:r>
      <w:r w:rsidRPr="007711B7">
        <w:rPr>
          <w:rFonts w:ascii="Tahoma" w:hAnsi="Tahoma" w:cs="Tahoma"/>
          <w:sz w:val="22"/>
          <w:szCs w:val="22"/>
        </w:rPr>
        <w:t>audit</w:t>
      </w:r>
      <w:r w:rsidRPr="007711B7">
        <w:rPr>
          <w:rFonts w:ascii="Tahoma" w:hAnsi="Tahoma" w:cs="Tahoma"/>
          <w:sz w:val="22"/>
          <w:szCs w:val="22"/>
          <w:lang w:val="ru-RU"/>
        </w:rPr>
        <w:t>.</w:t>
      </w:r>
      <w:r w:rsidRPr="007711B7">
        <w:rPr>
          <w:rFonts w:ascii="Tahoma" w:hAnsi="Tahoma" w:cs="Tahoma"/>
          <w:sz w:val="22"/>
          <w:szCs w:val="22"/>
        </w:rPr>
        <w:t>ru</w:t>
      </w:r>
      <w:r w:rsidRPr="007711B7">
        <w:rPr>
          <w:rFonts w:ascii="Tahoma" w:hAnsi="Tahoma" w:cs="Tahoma"/>
          <w:sz w:val="22"/>
          <w:szCs w:val="22"/>
          <w:lang w:val="ru-RU"/>
        </w:rPr>
        <w:t xml:space="preserve"> </w:t>
      </w:r>
    </w:p>
    <w:p w14:paraId="0D4E91B5" w14:textId="1E2B0776" w:rsidR="0070106C" w:rsidRPr="00915887" w:rsidRDefault="0070106C">
      <w:pPr>
        <w:pStyle w:val="a6"/>
        <w:numPr>
          <w:ilvl w:val="0"/>
          <w:numId w:val="9"/>
        </w:numPr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https</w:t>
      </w:r>
      <w:r w:rsidRPr="007711B7">
        <w:rPr>
          <w:rFonts w:ascii="Tahoma" w:hAnsi="Tahoma" w:cs="Tahoma"/>
          <w:sz w:val="22"/>
          <w:szCs w:val="22"/>
          <w:lang w:val="ru-RU"/>
        </w:rPr>
        <w:t>://</w:t>
      </w:r>
      <w:r w:rsidRPr="007711B7">
        <w:rPr>
          <w:rFonts w:ascii="Tahoma" w:hAnsi="Tahoma" w:cs="Tahoma"/>
          <w:sz w:val="22"/>
          <w:szCs w:val="22"/>
        </w:rPr>
        <w:t>www</w:t>
      </w:r>
      <w:r w:rsidRPr="007711B7">
        <w:rPr>
          <w:rFonts w:ascii="Tahoma" w:hAnsi="Tahoma" w:cs="Tahoma"/>
          <w:sz w:val="22"/>
          <w:szCs w:val="22"/>
          <w:lang w:val="ru-RU"/>
        </w:rPr>
        <w:t>.</w:t>
      </w:r>
      <w:r w:rsidRPr="007711B7">
        <w:rPr>
          <w:rFonts w:ascii="Tahoma" w:hAnsi="Tahoma" w:cs="Tahoma"/>
          <w:sz w:val="22"/>
          <w:szCs w:val="22"/>
        </w:rPr>
        <w:t>sberbank</w:t>
      </w:r>
      <w:r w:rsidRPr="007711B7">
        <w:rPr>
          <w:rFonts w:ascii="Tahoma" w:hAnsi="Tahoma" w:cs="Tahoma"/>
          <w:sz w:val="22"/>
          <w:szCs w:val="22"/>
          <w:lang w:val="ru-RU"/>
        </w:rPr>
        <w:t>.</w:t>
      </w:r>
      <w:r w:rsidRPr="007711B7">
        <w:rPr>
          <w:rFonts w:ascii="Tahoma" w:hAnsi="Tahoma" w:cs="Tahoma"/>
          <w:sz w:val="22"/>
          <w:szCs w:val="22"/>
        </w:rPr>
        <w:t>ru</w:t>
      </w:r>
      <w:r w:rsidRPr="007711B7">
        <w:rPr>
          <w:rFonts w:ascii="Tahoma" w:hAnsi="Tahoma" w:cs="Tahoma"/>
          <w:sz w:val="22"/>
          <w:szCs w:val="22"/>
          <w:lang w:val="ru-RU"/>
        </w:rPr>
        <w:t>/</w:t>
      </w:r>
    </w:p>
    <w:p w14:paraId="1A388973" w14:textId="77777777" w:rsidR="009B7A21" w:rsidRPr="007711B7" w:rsidRDefault="009B7A21">
      <w:pPr>
        <w:pStyle w:val="Textbody"/>
        <w:spacing w:after="0" w:line="240" w:lineRule="auto"/>
        <w:rPr>
          <w:rFonts w:ascii="Tahoma" w:hAnsi="Tahoma" w:cs="Tahoma"/>
          <w:b/>
          <w:sz w:val="22"/>
          <w:szCs w:val="22"/>
          <w:highlight w:val="yellow"/>
        </w:rPr>
      </w:pPr>
    </w:p>
    <w:p w14:paraId="05FDB934" w14:textId="77777777" w:rsidR="009B7A21" w:rsidRPr="007711B7" w:rsidRDefault="009B7A21">
      <w:pPr>
        <w:autoSpaceDE w:val="0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Дополнительные требования к разработке дизайна:</w:t>
      </w:r>
    </w:p>
    <w:p w14:paraId="71B6AABF" w14:textId="77777777" w:rsidR="009B7A21" w:rsidRPr="007711B7" w:rsidRDefault="009B7A21">
      <w:pPr>
        <w:pStyle w:val="a8"/>
        <w:numPr>
          <w:ilvl w:val="0"/>
          <w:numId w:val="1"/>
        </w:numPr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 xml:space="preserve">Дизайн сайта должен быть: </w:t>
      </w:r>
      <w:r w:rsidR="0070106C" w:rsidRPr="007711B7">
        <w:rPr>
          <w:rFonts w:ascii="Tahoma" w:hAnsi="Tahoma" w:cs="Tahoma"/>
          <w:sz w:val="22"/>
          <w:szCs w:val="22"/>
          <w:lang w:val="ru-RU"/>
        </w:rPr>
        <w:t>Легкий, свободный, большое количество свободного пространства , яркий, деловой.</w:t>
      </w:r>
    </w:p>
    <w:p w14:paraId="0E1504FE" w14:textId="77777777" w:rsidR="009B7A21" w:rsidRPr="007711B7" w:rsidRDefault="009B7A21">
      <w:pPr>
        <w:pStyle w:val="Textbody"/>
        <w:spacing w:after="0" w:line="240" w:lineRule="auto"/>
        <w:rPr>
          <w:rFonts w:ascii="Tahoma" w:hAnsi="Tahoma" w:cs="Tahoma"/>
          <w:b/>
          <w:sz w:val="22"/>
          <w:szCs w:val="22"/>
        </w:rPr>
      </w:pPr>
    </w:p>
    <w:p w14:paraId="5C3D4623" w14:textId="7394C72C" w:rsidR="0001346C" w:rsidRPr="00915887" w:rsidRDefault="00915887">
      <w:p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Макеты, разрабатываемые на этапе дизайна</w:t>
      </w:r>
      <w:r w:rsidR="0028539F" w:rsidRPr="00915887">
        <w:rPr>
          <w:rFonts w:ascii="Tahoma" w:hAnsi="Tahoma" w:cs="Tahoma"/>
          <w:sz w:val="22"/>
          <w:szCs w:val="22"/>
        </w:rPr>
        <w:t>,</w:t>
      </w:r>
      <w:r w:rsidR="0028539F">
        <w:rPr>
          <w:rFonts w:ascii="Tahoma" w:hAnsi="Tahoma" w:cs="Tahoma"/>
          <w:sz w:val="22"/>
          <w:szCs w:val="22"/>
        </w:rPr>
        <w:t xml:space="preserve"> на основании структуры макетов</w:t>
      </w:r>
      <w:r w:rsidR="0028539F" w:rsidRPr="00915887">
        <w:rPr>
          <w:rFonts w:ascii="Tahoma" w:hAnsi="Tahoma" w:cs="Tahoma"/>
          <w:sz w:val="22"/>
          <w:szCs w:val="22"/>
        </w:rPr>
        <w:t xml:space="preserve">, </w:t>
      </w:r>
      <w:r w:rsidR="0028539F">
        <w:rPr>
          <w:rFonts w:ascii="Tahoma" w:hAnsi="Tahoma" w:cs="Tahoma"/>
          <w:sz w:val="22"/>
          <w:szCs w:val="22"/>
        </w:rPr>
        <w:t>переданных стороной заказчика</w:t>
      </w:r>
      <w:r w:rsidR="009B7A21" w:rsidRPr="00915887">
        <w:rPr>
          <w:rFonts w:ascii="Tahoma" w:hAnsi="Tahoma" w:cs="Tahoma"/>
          <w:sz w:val="22"/>
          <w:szCs w:val="22"/>
        </w:rPr>
        <w:t>:</w:t>
      </w:r>
    </w:p>
    <w:p w14:paraId="242B3DEE" w14:textId="38D0F09A" w:rsidR="00915887" w:rsidRPr="00915887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915887">
        <w:rPr>
          <w:rFonts w:ascii="Tahoma" w:hAnsi="Tahoma" w:cs="Tahoma"/>
          <w:sz w:val="22"/>
          <w:szCs w:val="22"/>
        </w:rPr>
        <w:t>Главная страница</w:t>
      </w:r>
    </w:p>
    <w:p w14:paraId="29F38BE2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О ком</w:t>
      </w:r>
      <w:r>
        <w:rPr>
          <w:rFonts w:ascii="Tahoma" w:hAnsi="Tahoma" w:cs="Tahoma"/>
          <w:sz w:val="22"/>
          <w:szCs w:val="22"/>
        </w:rPr>
        <w:t>па</w:t>
      </w:r>
      <w:r w:rsidRPr="00EF7D9B">
        <w:rPr>
          <w:rFonts w:ascii="Tahoma" w:hAnsi="Tahoma" w:cs="Tahoma"/>
          <w:sz w:val="22"/>
          <w:szCs w:val="22"/>
        </w:rPr>
        <w:t>нии</w:t>
      </w:r>
    </w:p>
    <w:p w14:paraId="7F4A2E52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Эльвира Митюкова</w:t>
      </w:r>
    </w:p>
    <w:p w14:paraId="5BDFFC18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Семинары и курсы</w:t>
      </w:r>
    </w:p>
    <w:p w14:paraId="3AD70BBF" w14:textId="7607C3DF" w:rsidR="00915887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Страница семинара</w:t>
      </w:r>
      <w:r w:rsidR="00F72FF7">
        <w:rPr>
          <w:rFonts w:ascii="Tahoma" w:hAnsi="Tahoma" w:cs="Tahoma"/>
          <w:sz w:val="22"/>
          <w:szCs w:val="22"/>
        </w:rPr>
        <w:t xml:space="preserve"> – налоговое планирование</w:t>
      </w:r>
    </w:p>
    <w:p w14:paraId="22F23062" w14:textId="00F524CD" w:rsidR="00F72FF7" w:rsidRPr="00EF7D9B" w:rsidRDefault="00F72FF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Страница семинара – все остальные семинары</w:t>
      </w:r>
    </w:p>
    <w:p w14:paraId="66EA6EDC" w14:textId="77777777" w:rsidR="00915887" w:rsidRPr="00EF7D9B" w:rsidRDefault="00915887" w:rsidP="00915887">
      <w:pPr>
        <w:numPr>
          <w:ilvl w:val="0"/>
          <w:numId w:val="99"/>
        </w:numPr>
        <w:autoSpaceDE w:val="0"/>
        <w:autoSpaceDN w:val="0"/>
        <w:adjustRightInd w:val="0"/>
        <w:rPr>
          <w:rFonts w:ascii="Tahoma" w:eastAsiaTheme="minorHAnsi" w:hAnsi="Tahoma" w:cs="Tahoma"/>
          <w:color w:val="353535"/>
          <w:sz w:val="22"/>
          <w:szCs w:val="22"/>
          <w:lang w:eastAsia="en-US"/>
        </w:rPr>
      </w:pPr>
      <w:r w:rsidRPr="00EF7D9B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Аудит</w:t>
      </w:r>
    </w:p>
    <w:p w14:paraId="4AABCAE8" w14:textId="2D2817BC" w:rsidR="00915887" w:rsidRPr="00EF7D9B" w:rsidRDefault="00915887" w:rsidP="00915887">
      <w:pPr>
        <w:numPr>
          <w:ilvl w:val="0"/>
          <w:numId w:val="99"/>
        </w:numPr>
        <w:autoSpaceDE w:val="0"/>
        <w:autoSpaceDN w:val="0"/>
        <w:adjustRightInd w:val="0"/>
        <w:rPr>
          <w:rFonts w:ascii="Tahoma" w:eastAsiaTheme="minorHAnsi" w:hAnsi="Tahoma" w:cs="Tahoma"/>
          <w:color w:val="353535"/>
          <w:sz w:val="22"/>
          <w:szCs w:val="22"/>
          <w:lang w:eastAsia="en-US"/>
        </w:rPr>
      </w:pPr>
      <w:r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С</w:t>
      </w:r>
      <w:r w:rsidRPr="00EF7D9B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траниц</w:t>
      </w:r>
      <w:r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а «Налоговый аудит»</w:t>
      </w:r>
      <w:r w:rsidR="00F72FF7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 xml:space="preserve"> - виды аудита</w:t>
      </w:r>
    </w:p>
    <w:p w14:paraId="3B941015" w14:textId="77777777" w:rsidR="00915887" w:rsidRPr="00EF7D9B" w:rsidRDefault="00915887" w:rsidP="00915887">
      <w:pPr>
        <w:numPr>
          <w:ilvl w:val="0"/>
          <w:numId w:val="99"/>
        </w:numPr>
        <w:autoSpaceDE w:val="0"/>
        <w:autoSpaceDN w:val="0"/>
        <w:adjustRightInd w:val="0"/>
        <w:rPr>
          <w:rFonts w:ascii="Tahoma" w:eastAsiaTheme="minorHAnsi" w:hAnsi="Tahoma" w:cs="Tahoma"/>
          <w:color w:val="353535"/>
          <w:sz w:val="22"/>
          <w:szCs w:val="22"/>
          <w:lang w:eastAsia="en-US"/>
        </w:rPr>
      </w:pPr>
      <w:r w:rsidRPr="00EF7D9B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Налоговое планирование</w:t>
      </w:r>
    </w:p>
    <w:p w14:paraId="3A39BB63" w14:textId="77777777" w:rsidR="00915887" w:rsidRPr="00EF7D9B" w:rsidRDefault="00915887" w:rsidP="00915887">
      <w:pPr>
        <w:numPr>
          <w:ilvl w:val="0"/>
          <w:numId w:val="99"/>
        </w:numPr>
        <w:autoSpaceDE w:val="0"/>
        <w:autoSpaceDN w:val="0"/>
        <w:adjustRightInd w:val="0"/>
        <w:rPr>
          <w:rFonts w:ascii="Tahoma" w:eastAsiaTheme="minorHAnsi" w:hAnsi="Tahoma" w:cs="Tahoma"/>
          <w:color w:val="353535"/>
          <w:sz w:val="22"/>
          <w:szCs w:val="22"/>
          <w:lang w:eastAsia="en-US"/>
        </w:rPr>
      </w:pPr>
      <w:r w:rsidRPr="00EF7D9B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Бухучет</w:t>
      </w:r>
    </w:p>
    <w:p w14:paraId="53D6A2ED" w14:textId="77777777" w:rsidR="00915887" w:rsidRPr="00EF7D9B" w:rsidRDefault="00915887" w:rsidP="00915887">
      <w:pPr>
        <w:numPr>
          <w:ilvl w:val="0"/>
          <w:numId w:val="99"/>
        </w:numPr>
        <w:autoSpaceDE w:val="0"/>
        <w:autoSpaceDN w:val="0"/>
        <w:adjustRightInd w:val="0"/>
        <w:rPr>
          <w:rFonts w:ascii="Tahoma" w:eastAsiaTheme="minorHAnsi" w:hAnsi="Tahoma" w:cs="Tahoma"/>
          <w:color w:val="353535"/>
          <w:sz w:val="22"/>
          <w:szCs w:val="22"/>
          <w:lang w:eastAsia="en-US"/>
        </w:rPr>
      </w:pPr>
      <w:r w:rsidRPr="00EF7D9B">
        <w:rPr>
          <w:rFonts w:ascii="Tahoma" w:eastAsiaTheme="minorHAnsi" w:hAnsi="Tahoma" w:cs="Tahoma"/>
          <w:color w:val="353535"/>
          <w:sz w:val="22"/>
          <w:szCs w:val="22"/>
          <w:lang w:eastAsia="en-US"/>
        </w:rPr>
        <w:t>Консалтинг</w:t>
      </w:r>
    </w:p>
    <w:p w14:paraId="6C352F64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Отзывы</w:t>
      </w:r>
    </w:p>
    <w:p w14:paraId="4F68129A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Пресс-центр</w:t>
      </w:r>
    </w:p>
    <w:p w14:paraId="669E80C6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Список новостей</w:t>
      </w:r>
    </w:p>
    <w:p w14:paraId="69BF1C2C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Страница новости</w:t>
      </w:r>
    </w:p>
    <w:p w14:paraId="63A8A191" w14:textId="77777777" w:rsidR="00915887" w:rsidRPr="00EF7D9B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Акции</w:t>
      </w:r>
    </w:p>
    <w:p w14:paraId="65E23DF8" w14:textId="77777777" w:rsidR="00915887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Контакты</w:t>
      </w:r>
    </w:p>
    <w:p w14:paraId="576D3AE5" w14:textId="31DACB27" w:rsidR="009B7A21" w:rsidRPr="00915887" w:rsidRDefault="00915887" w:rsidP="00915887">
      <w:pPr>
        <w:pStyle w:val="ac"/>
        <w:numPr>
          <w:ilvl w:val="0"/>
          <w:numId w:val="99"/>
        </w:numPr>
        <w:autoSpaceDE w:val="0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Наши книги</w:t>
      </w:r>
      <w:r w:rsidRPr="00EF7D9B">
        <w:rPr>
          <w:rFonts w:ascii="Tahoma" w:hAnsi="Tahoma" w:cs="Tahoma"/>
          <w:sz w:val="22"/>
          <w:szCs w:val="22"/>
        </w:rPr>
        <w:br/>
      </w:r>
      <w:r w:rsidR="00124216" w:rsidRPr="00915887">
        <w:rPr>
          <w:rFonts w:ascii="Tahoma" w:hAnsi="Tahoma" w:cs="Tahoma"/>
          <w:sz w:val="22"/>
          <w:szCs w:val="22"/>
        </w:rPr>
        <w:br/>
      </w:r>
    </w:p>
    <w:p w14:paraId="14794CFE" w14:textId="77777777" w:rsidR="009B7A21" w:rsidRPr="007711B7" w:rsidRDefault="009B7A21">
      <w:pPr>
        <w:pStyle w:val="1"/>
        <w:spacing w:before="0"/>
        <w:rPr>
          <w:rFonts w:ascii="Tahoma" w:hAnsi="Tahoma" w:cs="Tahoma"/>
          <w:sz w:val="22"/>
          <w:szCs w:val="22"/>
        </w:rPr>
      </w:pPr>
    </w:p>
    <w:p w14:paraId="0C8B7209" w14:textId="77777777" w:rsidR="00124216" w:rsidRPr="007711B7" w:rsidRDefault="00124216">
      <w:pPr>
        <w:pStyle w:val="2"/>
        <w:keepLines w:val="0"/>
        <w:suppressAutoHyphens/>
        <w:spacing w:before="0"/>
        <w:ind w:left="510"/>
        <w:jc w:val="both"/>
        <w:rPr>
          <w:rFonts w:ascii="Tahoma" w:hAnsi="Tahoma" w:cs="Tahoma"/>
          <w:sz w:val="22"/>
          <w:szCs w:val="22"/>
        </w:rPr>
      </w:pPr>
      <w:bookmarkStart w:id="8" w:name="_Toc1386477"/>
      <w:bookmarkStart w:id="9" w:name="_Toc22288057"/>
      <w:r w:rsidRPr="007711B7">
        <w:rPr>
          <w:rFonts w:ascii="Tahoma" w:hAnsi="Tahoma" w:cs="Tahoma"/>
          <w:sz w:val="22"/>
          <w:szCs w:val="22"/>
        </w:rPr>
        <w:t>3.4 Требования к аппаратному обеспечению, хостингу Сайта</w:t>
      </w:r>
      <w:bookmarkEnd w:id="8"/>
      <w:bookmarkEnd w:id="9"/>
    </w:p>
    <w:p w14:paraId="5CA27ADD" w14:textId="77777777" w:rsidR="00124216" w:rsidRPr="007711B7" w:rsidRDefault="00124216">
      <w:pPr>
        <w:pStyle w:val="Textbody"/>
        <w:tabs>
          <w:tab w:val="left" w:pos="0"/>
        </w:tabs>
        <w:spacing w:after="0" w:line="240" w:lineRule="auto"/>
        <w:rPr>
          <w:rFonts w:ascii="Tahoma" w:hAnsi="Tahoma" w:cs="Tahoma"/>
          <w:sz w:val="22"/>
          <w:szCs w:val="22"/>
        </w:rPr>
      </w:pPr>
    </w:p>
    <w:p w14:paraId="605067F2" w14:textId="77777777" w:rsidR="00124216" w:rsidRPr="007711B7" w:rsidRDefault="00124216">
      <w:pPr>
        <w:pStyle w:val="Textbody"/>
        <w:spacing w:after="0" w:line="240" w:lineRule="auto"/>
        <w:rPr>
          <w:rStyle w:val="ab"/>
          <w:rFonts w:ascii="Tahoma" w:hAnsi="Tahoma" w:cs="Tahoma"/>
          <w:sz w:val="22"/>
          <w:szCs w:val="22"/>
        </w:rPr>
      </w:pPr>
      <w:r w:rsidRPr="00915887">
        <w:rPr>
          <w:rFonts w:ascii="Tahoma" w:hAnsi="Tahoma" w:cs="Tahoma"/>
          <w:sz w:val="22"/>
          <w:szCs w:val="22"/>
        </w:rPr>
        <w:t xml:space="preserve">Хостинг, на котором будет располагаться сайт, должен поддерживать минимальные требования к системе управления 1С-Битрикс - </w:t>
      </w:r>
      <w:hyperlink r:id="rId14" w:history="1">
        <w:r w:rsidRPr="007711B7">
          <w:rPr>
            <w:rStyle w:val="ab"/>
            <w:rFonts w:ascii="Tahoma" w:hAnsi="Tahoma" w:cs="Tahoma"/>
            <w:sz w:val="22"/>
            <w:szCs w:val="22"/>
          </w:rPr>
          <w:t>http://www.1c-bitrix.ru/products/cms/requirements.php</w:t>
        </w:r>
      </w:hyperlink>
    </w:p>
    <w:p w14:paraId="07B08BD4" w14:textId="77777777" w:rsidR="00124216" w:rsidRPr="007711B7" w:rsidRDefault="0012421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1AF1007C" w14:textId="4C6A24DB" w:rsidR="003E5BC6" w:rsidRPr="007711B7" w:rsidRDefault="0012421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Дата-центр должен располагаться на территории РФ с целью реализации требований законодательства РФ в области защиты персональных данных.</w:t>
      </w:r>
    </w:p>
    <w:p w14:paraId="5A43A745" w14:textId="77777777" w:rsidR="00266E1E" w:rsidRPr="007711B7" w:rsidRDefault="00266E1E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7AD52FE6" w14:textId="4F449805" w:rsidR="00266E1E" w:rsidRPr="007711B7" w:rsidRDefault="00266E1E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 xml:space="preserve">Исполнитель настраивает на сервере систему контроля версий </w:t>
      </w:r>
      <w:r w:rsidRPr="007711B7">
        <w:rPr>
          <w:rFonts w:ascii="Tahoma" w:hAnsi="Tahoma" w:cs="Tahoma"/>
          <w:sz w:val="22"/>
          <w:szCs w:val="22"/>
          <w:lang w:val="en-US"/>
        </w:rPr>
        <w:t>GIT</w:t>
      </w:r>
      <w:r w:rsidRPr="007711B7">
        <w:rPr>
          <w:rFonts w:ascii="Tahoma" w:hAnsi="Tahoma" w:cs="Tahoma"/>
          <w:sz w:val="22"/>
          <w:szCs w:val="22"/>
        </w:rPr>
        <w:t>. Заказчик передает Исполнителю root-доступ по SSH к серверу, для настройки дополнительного ПО.</w:t>
      </w:r>
    </w:p>
    <w:p w14:paraId="1F14C64B" w14:textId="77777777" w:rsidR="00266E1E" w:rsidRPr="007711B7" w:rsidRDefault="00266E1E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2AAC5EEE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31C287AF" w14:textId="77777777" w:rsidR="003E5BC6" w:rsidRPr="007711B7" w:rsidRDefault="003E5BC6">
      <w:pPr>
        <w:pStyle w:val="2"/>
        <w:keepLines w:val="0"/>
        <w:numPr>
          <w:ilvl w:val="1"/>
          <w:numId w:val="4"/>
        </w:numPr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10" w:name="_Toc1386478"/>
      <w:bookmarkStart w:id="11" w:name="_Toc22288058"/>
      <w:r w:rsidRPr="007711B7">
        <w:rPr>
          <w:rFonts w:ascii="Tahoma" w:hAnsi="Tahoma" w:cs="Tahoma"/>
          <w:sz w:val="22"/>
          <w:szCs w:val="22"/>
        </w:rPr>
        <w:t>Требования к обеспечению информационной безопасности Сайта</w:t>
      </w:r>
      <w:bookmarkEnd w:id="10"/>
      <w:bookmarkEnd w:id="11"/>
    </w:p>
    <w:p w14:paraId="0EDC1965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2CC702D9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Сайт должен быть настроен для работы через защищенное соединение по протоколу HTTPS.</w:t>
      </w:r>
    </w:p>
    <w:p w14:paraId="69C4F96C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44A1A616" w14:textId="3093F0AD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 xml:space="preserve">На сайте должен быть включен модуль «Модуль «Проактивная защита» - </w:t>
      </w:r>
      <w:hyperlink r:id="rId15" w:history="1">
        <w:r w:rsidRPr="007711B7">
          <w:rPr>
            <w:rFonts w:ascii="Tahoma" w:hAnsi="Tahoma" w:cs="Tahoma"/>
            <w:sz w:val="22"/>
            <w:szCs w:val="22"/>
          </w:rPr>
          <w:t>https://www.1c-bitrix.ru/products/cms/security/</w:t>
        </w:r>
      </w:hyperlink>
      <w:r w:rsidRPr="007711B7">
        <w:rPr>
          <w:rFonts w:ascii="Tahoma" w:hAnsi="Tahoma" w:cs="Tahoma"/>
          <w:sz w:val="22"/>
          <w:szCs w:val="22"/>
        </w:rPr>
        <w:t xml:space="preserve"> и «Облачный сканер безопасности</w:t>
      </w:r>
      <w:r w:rsidR="00BA1684" w:rsidRPr="007711B7">
        <w:rPr>
          <w:rFonts w:ascii="Tahoma" w:hAnsi="Tahoma" w:cs="Tahoma"/>
          <w:sz w:val="22"/>
          <w:szCs w:val="22"/>
        </w:rPr>
        <w:t>»</w:t>
      </w:r>
      <w:r w:rsidRPr="007711B7">
        <w:rPr>
          <w:rFonts w:ascii="Tahoma" w:hAnsi="Tahoma" w:cs="Tahoma"/>
          <w:sz w:val="22"/>
          <w:szCs w:val="22"/>
        </w:rPr>
        <w:t xml:space="preserve"> - https://www.1c-bitrix.ru/products/cms/security/#tab-scaner-link</w:t>
      </w:r>
    </w:p>
    <w:p w14:paraId="086D6B85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68C27267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Для поддержания высокого уровня безопасности Сайта рекомендуется систематическое обновление CMS встроенными средствами SiteUpdate.</w:t>
      </w:r>
    </w:p>
    <w:p w14:paraId="06ABD641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09472042" w14:textId="77777777" w:rsidR="003E5BC6" w:rsidRPr="007711B7" w:rsidRDefault="003E5BC6">
      <w:pPr>
        <w:pStyle w:val="Textbody"/>
        <w:spacing w:after="0" w:line="240" w:lineRule="auto"/>
        <w:rPr>
          <w:rFonts w:ascii="Tahoma" w:hAnsi="Tahoma" w:cs="Tahoma"/>
          <w:sz w:val="22"/>
          <w:szCs w:val="22"/>
        </w:rPr>
      </w:pPr>
    </w:p>
    <w:p w14:paraId="08AD30A3" w14:textId="77777777" w:rsidR="003E5BC6" w:rsidRPr="007711B7" w:rsidRDefault="0076617D">
      <w:pPr>
        <w:pStyle w:val="1"/>
        <w:spacing w:before="0"/>
        <w:ind w:left="720"/>
        <w:rPr>
          <w:rFonts w:ascii="Tahoma" w:hAnsi="Tahoma" w:cs="Tahoma"/>
          <w:sz w:val="22"/>
          <w:szCs w:val="22"/>
        </w:rPr>
      </w:pPr>
      <w:bookmarkStart w:id="12" w:name="_Toc1386479"/>
      <w:bookmarkStart w:id="13" w:name="_Toc22288059"/>
      <w:r w:rsidRPr="007711B7">
        <w:rPr>
          <w:rFonts w:ascii="Tahoma" w:hAnsi="Tahoma" w:cs="Tahoma"/>
          <w:sz w:val="22"/>
          <w:szCs w:val="22"/>
        </w:rPr>
        <w:lastRenderedPageBreak/>
        <w:t xml:space="preserve">4. </w:t>
      </w:r>
      <w:r w:rsidR="003E5BC6" w:rsidRPr="007711B7">
        <w:rPr>
          <w:rFonts w:ascii="Tahoma" w:hAnsi="Tahoma" w:cs="Tahoma"/>
          <w:sz w:val="22"/>
          <w:szCs w:val="22"/>
        </w:rPr>
        <w:t>Права доступа</w:t>
      </w:r>
      <w:bookmarkEnd w:id="12"/>
      <w:bookmarkEnd w:id="13"/>
    </w:p>
    <w:p w14:paraId="772F9A94" w14:textId="77777777" w:rsidR="003E5BC6" w:rsidRPr="007711B7" w:rsidRDefault="003E5BC6">
      <w:pPr>
        <w:pStyle w:val="Standard"/>
        <w:tabs>
          <w:tab w:val="left" w:pos="0"/>
        </w:tabs>
        <w:spacing w:after="0" w:line="240" w:lineRule="auto"/>
        <w:jc w:val="left"/>
        <w:rPr>
          <w:rFonts w:ascii="Tahoma" w:hAnsi="Tahoma" w:cs="Tahoma"/>
          <w:sz w:val="22"/>
          <w:szCs w:val="22"/>
        </w:rPr>
      </w:pPr>
    </w:p>
    <w:p w14:paraId="784A16E6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Различают права доступа в зависимости от различных категорий пользователей сайта:</w:t>
      </w:r>
    </w:p>
    <w:p w14:paraId="4D5D6E90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146771A4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b/>
          <w:i/>
          <w:sz w:val="22"/>
          <w:szCs w:val="22"/>
        </w:rPr>
      </w:pPr>
      <w:r w:rsidRPr="007711B7">
        <w:rPr>
          <w:rFonts w:ascii="Tahoma" w:eastAsia="Arial Unicode MS" w:hAnsi="Tahoma" w:cs="Tahoma"/>
          <w:b/>
          <w:i/>
          <w:sz w:val="22"/>
          <w:szCs w:val="22"/>
        </w:rPr>
        <w:t>Обычный пользователь</w:t>
      </w:r>
    </w:p>
    <w:p w14:paraId="5F7F668F" w14:textId="5343D4EA" w:rsidR="0070106C" w:rsidRPr="007711B7" w:rsidRDefault="003E5BC6">
      <w:pPr>
        <w:pStyle w:val="Standard"/>
        <w:numPr>
          <w:ilvl w:val="1"/>
          <w:numId w:val="5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Имеют доступ во все разделы сайта, кроме </w:t>
      </w:r>
      <w:r w:rsidR="0070106C" w:rsidRPr="007711B7">
        <w:rPr>
          <w:rFonts w:ascii="Tahoma" w:eastAsia="Arial Unicode MS" w:hAnsi="Tahoma" w:cs="Tahoma"/>
          <w:sz w:val="22"/>
          <w:szCs w:val="22"/>
        </w:rPr>
        <w:t>административной части сайта, может оставлять заявки на участие в мероприятиях.</w:t>
      </w:r>
    </w:p>
    <w:p w14:paraId="358E6ED1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343E0CDC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b/>
          <w:i/>
          <w:sz w:val="22"/>
          <w:szCs w:val="22"/>
        </w:rPr>
      </w:pPr>
      <w:r w:rsidRPr="007711B7">
        <w:rPr>
          <w:rFonts w:ascii="Tahoma" w:eastAsia="Arial Unicode MS" w:hAnsi="Tahoma" w:cs="Tahoma"/>
          <w:b/>
          <w:i/>
          <w:sz w:val="22"/>
          <w:szCs w:val="22"/>
        </w:rPr>
        <w:t>Контент-менеджер</w:t>
      </w:r>
    </w:p>
    <w:p w14:paraId="4B8031F5" w14:textId="77777777" w:rsidR="003E5BC6" w:rsidRPr="007711B7" w:rsidRDefault="003E5BC6">
      <w:pPr>
        <w:pStyle w:val="Standard"/>
        <w:numPr>
          <w:ilvl w:val="1"/>
          <w:numId w:val="5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Имеет доступ к редактированию статических страниц сайта и всех инфоблоков</w:t>
      </w:r>
      <w:r w:rsidR="0070106C" w:rsidRPr="007711B7">
        <w:rPr>
          <w:rFonts w:ascii="Tahoma" w:eastAsia="Arial Unicode MS" w:hAnsi="Tahoma" w:cs="Tahoma"/>
          <w:sz w:val="22"/>
          <w:szCs w:val="22"/>
        </w:rPr>
        <w:t>.</w:t>
      </w:r>
    </w:p>
    <w:p w14:paraId="10095C46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52259BDB" w14:textId="77777777" w:rsidR="003E5BC6" w:rsidRPr="007711B7" w:rsidRDefault="003E5BC6">
      <w:pPr>
        <w:pStyle w:val="Standard"/>
        <w:spacing w:after="0" w:line="240" w:lineRule="auto"/>
        <w:jc w:val="left"/>
        <w:rPr>
          <w:rFonts w:ascii="Tahoma" w:eastAsia="Arial Unicode MS" w:hAnsi="Tahoma" w:cs="Tahoma"/>
          <w:b/>
          <w:i/>
          <w:sz w:val="22"/>
          <w:szCs w:val="22"/>
        </w:rPr>
      </w:pPr>
      <w:r w:rsidRPr="007711B7">
        <w:rPr>
          <w:rFonts w:ascii="Tahoma" w:eastAsia="Arial Unicode MS" w:hAnsi="Tahoma" w:cs="Tahoma"/>
          <w:b/>
          <w:i/>
          <w:sz w:val="22"/>
          <w:szCs w:val="22"/>
        </w:rPr>
        <w:t>Администратор сайта</w:t>
      </w:r>
    </w:p>
    <w:p w14:paraId="07D903C4" w14:textId="77777777" w:rsidR="0076617D" w:rsidRPr="007711B7" w:rsidRDefault="003E5BC6">
      <w:pPr>
        <w:pStyle w:val="ac"/>
        <w:numPr>
          <w:ilvl w:val="0"/>
          <w:numId w:val="6"/>
        </w:numPr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Имеет доступ ко всем ресурсам сайта</w:t>
      </w:r>
      <w:r w:rsidR="0076617D" w:rsidRPr="007711B7">
        <w:rPr>
          <w:rFonts w:ascii="Tahoma" w:hAnsi="Tahoma" w:cs="Tahoma"/>
          <w:sz w:val="22"/>
          <w:szCs w:val="22"/>
        </w:rPr>
        <w:br/>
      </w:r>
      <w:r w:rsidR="0076617D" w:rsidRPr="007711B7">
        <w:rPr>
          <w:rFonts w:ascii="Tahoma" w:hAnsi="Tahoma" w:cs="Tahoma"/>
          <w:sz w:val="22"/>
          <w:szCs w:val="22"/>
        </w:rPr>
        <w:br/>
      </w:r>
    </w:p>
    <w:p w14:paraId="60D7F9C1" w14:textId="77777777" w:rsidR="009E2EEC" w:rsidRPr="007711B7" w:rsidRDefault="009E2EEC">
      <w:pPr>
        <w:pStyle w:val="1"/>
        <w:spacing w:before="0"/>
        <w:rPr>
          <w:rFonts w:ascii="Tahoma" w:hAnsi="Tahoma" w:cs="Tahoma"/>
          <w:sz w:val="22"/>
          <w:szCs w:val="22"/>
        </w:rPr>
      </w:pPr>
    </w:p>
    <w:p w14:paraId="2B723C90" w14:textId="27075F19" w:rsidR="0076617D" w:rsidRPr="007711B7" w:rsidRDefault="0076617D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14" w:name="_Toc22288060"/>
      <w:r w:rsidRPr="007711B7">
        <w:rPr>
          <w:rFonts w:ascii="Tahoma" w:hAnsi="Tahoma" w:cs="Tahoma"/>
          <w:sz w:val="22"/>
          <w:szCs w:val="22"/>
        </w:rPr>
        <w:t>5. Структура сайта</w:t>
      </w:r>
      <w:bookmarkEnd w:id="14"/>
      <w:r w:rsidRPr="007711B7">
        <w:rPr>
          <w:rFonts w:ascii="Tahoma" w:hAnsi="Tahoma" w:cs="Tahoma"/>
          <w:sz w:val="22"/>
          <w:szCs w:val="22"/>
        </w:rPr>
        <w:t xml:space="preserve"> </w:t>
      </w:r>
    </w:p>
    <w:p w14:paraId="15FCF0EC" w14:textId="77777777" w:rsidR="00CB66AB" w:rsidRPr="00915887" w:rsidRDefault="00CB66AB">
      <w:pPr>
        <w:rPr>
          <w:rFonts w:ascii="Tahoma" w:hAnsi="Tahoma" w:cs="Tahoma"/>
          <w:sz w:val="22"/>
          <w:szCs w:val="22"/>
        </w:rPr>
      </w:pPr>
    </w:p>
    <w:p w14:paraId="588A294B" w14:textId="77777777" w:rsidR="00577C3F" w:rsidRPr="007711B7" w:rsidRDefault="00577C3F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Сайт имеет следующую структуру страниц:</w:t>
      </w:r>
    </w:p>
    <w:p w14:paraId="475EF8F0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Главная страница</w:t>
      </w:r>
    </w:p>
    <w:p w14:paraId="2180EF19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О компании</w:t>
      </w:r>
    </w:p>
    <w:p w14:paraId="5B10C77C" w14:textId="77777777" w:rsidR="00AF65B9" w:rsidRDefault="00AF65B9" w:rsidP="000735E5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7C42A7">
        <w:rPr>
          <w:rFonts w:ascii="Tahoma" w:eastAsia="Arial Unicode MS" w:hAnsi="Tahoma" w:cs="Tahoma"/>
          <w:sz w:val="22"/>
          <w:szCs w:val="22"/>
        </w:rPr>
        <w:t xml:space="preserve">О компании, </w:t>
      </w:r>
    </w:p>
    <w:p w14:paraId="03324160" w14:textId="77777777" w:rsidR="00AF65B9" w:rsidRDefault="00AF65B9" w:rsidP="000735E5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7C42A7">
        <w:rPr>
          <w:rFonts w:ascii="Tahoma" w:eastAsia="Arial Unicode MS" w:hAnsi="Tahoma" w:cs="Tahoma"/>
          <w:sz w:val="22"/>
          <w:szCs w:val="22"/>
        </w:rPr>
        <w:t xml:space="preserve">Наша команда, </w:t>
      </w:r>
    </w:p>
    <w:p w14:paraId="014CCC91" w14:textId="77777777" w:rsidR="00AF65B9" w:rsidRDefault="00AF65B9" w:rsidP="0005368E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7C42A7">
        <w:rPr>
          <w:rFonts w:ascii="Tahoma" w:eastAsia="Arial Unicode MS" w:hAnsi="Tahoma" w:cs="Tahoma"/>
          <w:sz w:val="22"/>
          <w:szCs w:val="22"/>
        </w:rPr>
        <w:t>Эльвира М</w:t>
      </w:r>
      <w:r>
        <w:rPr>
          <w:rFonts w:ascii="Tahoma" w:eastAsia="Arial Unicode MS" w:hAnsi="Tahoma" w:cs="Tahoma"/>
          <w:sz w:val="22"/>
          <w:szCs w:val="22"/>
        </w:rPr>
        <w:t>и</w:t>
      </w:r>
      <w:r w:rsidRPr="007C42A7">
        <w:rPr>
          <w:rFonts w:ascii="Tahoma" w:eastAsia="Arial Unicode MS" w:hAnsi="Tahoma" w:cs="Tahoma"/>
          <w:sz w:val="22"/>
          <w:szCs w:val="22"/>
        </w:rPr>
        <w:t>тюкова,</w:t>
      </w:r>
      <w:r w:rsidRPr="000735E5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7381CEDA" w14:textId="17ED2FBB" w:rsidR="00AF65B9" w:rsidRPr="00AF65B9" w:rsidRDefault="00AF65B9" w:rsidP="0005368E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AF65B9">
        <w:rPr>
          <w:rFonts w:ascii="Tahoma" w:eastAsia="Arial Unicode MS" w:hAnsi="Tahoma" w:cs="Tahoma"/>
          <w:sz w:val="22"/>
          <w:szCs w:val="22"/>
        </w:rPr>
        <w:t>Наши клиенты.</w:t>
      </w:r>
    </w:p>
    <w:p w14:paraId="02967E41" w14:textId="5ED02E01" w:rsidR="00D60D7F" w:rsidRPr="00D60D7F" w:rsidRDefault="00577C3F" w:rsidP="00D60D7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Семинары и курсы</w:t>
      </w:r>
      <w:r w:rsidR="00D60D7F">
        <w:rPr>
          <w:rFonts w:ascii="Tahoma" w:eastAsia="Arial Unicode MS" w:hAnsi="Tahoma" w:cs="Tahoma"/>
          <w:sz w:val="22"/>
          <w:szCs w:val="22"/>
        </w:rPr>
        <w:t xml:space="preserve"> – расписание семинаров</w:t>
      </w:r>
    </w:p>
    <w:p w14:paraId="4484F79A" w14:textId="53A24FB4" w:rsidR="00577C3F" w:rsidRDefault="00577C3F" w:rsidP="00915887">
      <w:pPr>
        <w:pStyle w:val="Standard"/>
        <w:numPr>
          <w:ilvl w:val="0"/>
          <w:numId w:val="7"/>
        </w:numPr>
        <w:tabs>
          <w:tab w:val="clear" w:pos="66"/>
          <w:tab w:val="num" w:pos="349"/>
        </w:tabs>
        <w:spacing w:after="0" w:line="240" w:lineRule="auto"/>
        <w:ind w:left="1068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Страница семинара или курса</w:t>
      </w:r>
      <w:r w:rsidR="00773EEB">
        <w:rPr>
          <w:rFonts w:ascii="Tahoma" w:eastAsia="Arial Unicode MS" w:hAnsi="Tahoma" w:cs="Tahoma"/>
          <w:sz w:val="22"/>
          <w:szCs w:val="22"/>
        </w:rPr>
        <w:t>,</w:t>
      </w:r>
      <w:r w:rsidR="00D60D7F">
        <w:rPr>
          <w:rFonts w:ascii="Tahoma" w:eastAsia="Arial Unicode MS" w:hAnsi="Tahoma" w:cs="Tahoma"/>
          <w:sz w:val="22"/>
          <w:szCs w:val="22"/>
        </w:rPr>
        <w:t xml:space="preserve"> два шаблона</w:t>
      </w:r>
    </w:p>
    <w:p w14:paraId="14D8960B" w14:textId="143D9AE3" w:rsidR="00D60D7F" w:rsidRPr="007711B7" w:rsidRDefault="00D60D7F" w:rsidP="00915887">
      <w:pPr>
        <w:pStyle w:val="Standard"/>
        <w:numPr>
          <w:ilvl w:val="0"/>
          <w:numId w:val="7"/>
        </w:numPr>
        <w:tabs>
          <w:tab w:val="clear" w:pos="66"/>
          <w:tab w:val="num" w:pos="349"/>
        </w:tabs>
        <w:spacing w:after="0" w:line="240" w:lineRule="auto"/>
        <w:ind w:left="1068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Экзамен на профстандарт</w:t>
      </w:r>
    </w:p>
    <w:p w14:paraId="3C1BAD35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Аудит</w:t>
      </w:r>
    </w:p>
    <w:p w14:paraId="0CD09111" w14:textId="77777777" w:rsidR="00577C3F" w:rsidRPr="007711B7" w:rsidRDefault="00577C3F" w:rsidP="00915887">
      <w:pPr>
        <w:pStyle w:val="Standard"/>
        <w:numPr>
          <w:ilvl w:val="0"/>
          <w:numId w:val="7"/>
        </w:numPr>
        <w:tabs>
          <w:tab w:val="clear" w:pos="66"/>
          <w:tab w:val="num" w:pos="349"/>
        </w:tabs>
        <w:spacing w:after="0" w:line="240" w:lineRule="auto"/>
        <w:ind w:left="1068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Вложенные страницы раздела с описанием услуг по аудиту</w:t>
      </w:r>
    </w:p>
    <w:p w14:paraId="3859DF3D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Налоговое планирование</w:t>
      </w:r>
    </w:p>
    <w:p w14:paraId="6AD60B7D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Бухучет</w:t>
      </w:r>
    </w:p>
    <w:p w14:paraId="30839C91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Консалтинг</w:t>
      </w:r>
    </w:p>
    <w:p w14:paraId="0FF4BB24" w14:textId="7865C272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Отзывы </w:t>
      </w:r>
    </w:p>
    <w:p w14:paraId="3ABC1950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Пресс-центр </w:t>
      </w:r>
    </w:p>
    <w:p w14:paraId="5D23E59B" w14:textId="145CCAEA" w:rsidR="00577C3F" w:rsidRPr="007711B7" w:rsidRDefault="00177B9B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Список новостей</w:t>
      </w:r>
      <w:r w:rsidR="00577C3F"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52C5974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2244"/>
        </w:tabs>
        <w:spacing w:after="0" w:line="240" w:lineRule="auto"/>
        <w:ind w:left="1428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Страница новости</w:t>
      </w:r>
    </w:p>
    <w:p w14:paraId="5170916E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СМИ о нас</w:t>
      </w:r>
    </w:p>
    <w:p w14:paraId="6687FE14" w14:textId="77777777" w:rsidR="00577C3F" w:rsidRPr="007711B7" w:rsidRDefault="00577C3F" w:rsidP="00915887">
      <w:pPr>
        <w:pStyle w:val="Standard"/>
        <w:numPr>
          <w:ilvl w:val="0"/>
          <w:numId w:val="7"/>
        </w:numPr>
        <w:tabs>
          <w:tab w:val="clear" w:pos="66"/>
          <w:tab w:val="num" w:pos="426"/>
          <w:tab w:val="num" w:pos="697"/>
        </w:tabs>
        <w:spacing w:after="0" w:line="240" w:lineRule="auto"/>
        <w:ind w:left="1494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Страница публикации</w:t>
      </w:r>
    </w:p>
    <w:p w14:paraId="0A2B2C4C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Наши книги</w:t>
      </w:r>
    </w:p>
    <w:p w14:paraId="4E80A1AF" w14:textId="46E13A0A" w:rsidR="00577C3F" w:rsidRPr="007711B7" w:rsidRDefault="0070313C">
      <w:pPr>
        <w:pStyle w:val="Standard"/>
        <w:numPr>
          <w:ilvl w:val="0"/>
          <w:numId w:val="7"/>
        </w:numPr>
        <w:tabs>
          <w:tab w:val="num" w:pos="697"/>
        </w:tabs>
        <w:spacing w:after="0" w:line="240" w:lineRule="auto"/>
        <w:ind w:left="1134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Список статей</w:t>
      </w:r>
    </w:p>
    <w:p w14:paraId="37C79489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2244"/>
        </w:tabs>
        <w:spacing w:after="0" w:line="240" w:lineRule="auto"/>
        <w:ind w:left="1428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Страница статьи</w:t>
      </w:r>
    </w:p>
    <w:p w14:paraId="7E9A1D10" w14:textId="465345B2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Акции </w:t>
      </w:r>
    </w:p>
    <w:p w14:paraId="7959F215" w14:textId="25F848D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Контакты</w:t>
      </w:r>
      <w:r w:rsidR="00E32B74">
        <w:rPr>
          <w:rFonts w:ascii="Tahoma" w:eastAsia="Arial Unicode MS" w:hAnsi="Tahoma" w:cs="Tahoma"/>
          <w:sz w:val="22"/>
          <w:szCs w:val="22"/>
        </w:rPr>
        <w:t xml:space="preserve"> – реквизиты адрес, карта</w:t>
      </w:r>
    </w:p>
    <w:p w14:paraId="0AA918D4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Сведения об аудиторской организации ООО “Академия успешного бизнеса”</w:t>
      </w:r>
    </w:p>
    <w:p w14:paraId="142A209C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Сведения об образовательной организации НОЧУ ДПО “Академия успешного бизнеса”</w:t>
      </w:r>
    </w:p>
    <w:p w14:paraId="2F31BEDD" w14:textId="77777777" w:rsidR="00577C3F" w:rsidRPr="007711B7" w:rsidRDefault="00577C3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Страница на </w:t>
      </w:r>
      <w:r w:rsidRPr="007711B7">
        <w:rPr>
          <w:rFonts w:ascii="Tahoma" w:eastAsia="Arial Unicode MS" w:hAnsi="Tahoma" w:cs="Tahoma"/>
          <w:sz w:val="22"/>
          <w:szCs w:val="22"/>
          <w:lang w:val="en-US"/>
        </w:rPr>
        <w:t xml:space="preserve">English </w:t>
      </w:r>
    </w:p>
    <w:p w14:paraId="2273F4FC" w14:textId="77777777" w:rsidR="00577C3F" w:rsidRPr="007711B7" w:rsidRDefault="00577C3F">
      <w:pPr>
        <w:pStyle w:val="a8"/>
        <w:numPr>
          <w:ilvl w:val="0"/>
          <w:numId w:val="7"/>
        </w:numPr>
        <w:tabs>
          <w:tab w:val="num" w:pos="349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Карта сайта</w:t>
      </w:r>
    </w:p>
    <w:p w14:paraId="558A3313" w14:textId="77777777" w:rsidR="00577C3F" w:rsidRPr="007711B7" w:rsidRDefault="00577C3F">
      <w:pPr>
        <w:pStyle w:val="a8"/>
        <w:numPr>
          <w:ilvl w:val="0"/>
          <w:numId w:val="7"/>
        </w:numPr>
        <w:tabs>
          <w:tab w:val="num" w:pos="349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Поиск по сайту</w:t>
      </w:r>
    </w:p>
    <w:p w14:paraId="31D63D57" w14:textId="77777777" w:rsidR="00577C3F" w:rsidRPr="007711B7" w:rsidRDefault="00577C3F">
      <w:pPr>
        <w:pStyle w:val="a8"/>
        <w:numPr>
          <w:ilvl w:val="0"/>
          <w:numId w:val="7"/>
        </w:numPr>
        <w:tabs>
          <w:tab w:val="num" w:pos="349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404 ошибка</w:t>
      </w:r>
    </w:p>
    <w:p w14:paraId="02FBF97E" w14:textId="77777777" w:rsidR="00577C3F" w:rsidRPr="007711B7" w:rsidRDefault="00577C3F">
      <w:pPr>
        <w:pStyle w:val="a8"/>
        <w:numPr>
          <w:ilvl w:val="0"/>
          <w:numId w:val="7"/>
        </w:numPr>
        <w:tabs>
          <w:tab w:val="num" w:pos="349"/>
        </w:tabs>
        <w:snapToGrid w:val="0"/>
        <w:spacing w:after="0"/>
        <w:jc w:val="both"/>
        <w:rPr>
          <w:rFonts w:ascii="Tahoma" w:hAnsi="Tahoma" w:cs="Tahoma"/>
          <w:sz w:val="22"/>
          <w:szCs w:val="22"/>
          <w:lang w:val="ru-RU"/>
        </w:rPr>
      </w:pPr>
      <w:r w:rsidRPr="007711B7">
        <w:rPr>
          <w:rFonts w:ascii="Tahoma" w:hAnsi="Tahoma" w:cs="Tahoma"/>
          <w:sz w:val="22"/>
          <w:szCs w:val="22"/>
          <w:lang w:val="ru-RU"/>
        </w:rPr>
        <w:t>Политика конфиденциальности</w:t>
      </w:r>
    </w:p>
    <w:p w14:paraId="179F03CF" w14:textId="77777777" w:rsidR="00A1688F" w:rsidRPr="007711B7" w:rsidRDefault="00A1688F">
      <w:pPr>
        <w:rPr>
          <w:rFonts w:ascii="Tahoma" w:hAnsi="Tahoma" w:cs="Tahoma"/>
          <w:sz w:val="22"/>
          <w:szCs w:val="22"/>
        </w:rPr>
      </w:pPr>
    </w:p>
    <w:p w14:paraId="4A61D60C" w14:textId="77777777" w:rsidR="00A70758" w:rsidRPr="004D42C2" w:rsidRDefault="00A70758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15" w:name="_Toc22288061"/>
      <w:r w:rsidRPr="0081321E">
        <w:rPr>
          <w:rFonts w:ascii="Tahoma" w:hAnsi="Tahoma" w:cs="Tahoma"/>
          <w:sz w:val="22"/>
          <w:szCs w:val="22"/>
        </w:rPr>
        <w:lastRenderedPageBreak/>
        <w:t>6</w:t>
      </w:r>
      <w:r w:rsidRPr="001250F4">
        <w:rPr>
          <w:rFonts w:ascii="Tahoma" w:hAnsi="Tahoma" w:cs="Tahoma"/>
          <w:sz w:val="22"/>
          <w:szCs w:val="22"/>
          <w:lang w:val="en-US"/>
        </w:rPr>
        <w:t xml:space="preserve">. </w:t>
      </w:r>
      <w:r w:rsidRPr="004D42C2">
        <w:rPr>
          <w:rFonts w:ascii="Tahoma" w:hAnsi="Tahoma" w:cs="Tahoma"/>
          <w:sz w:val="22"/>
          <w:szCs w:val="22"/>
        </w:rPr>
        <w:t>Главная страница</w:t>
      </w:r>
      <w:bookmarkEnd w:id="15"/>
    </w:p>
    <w:p w14:paraId="265D5D88" w14:textId="77777777" w:rsidR="00A70758" w:rsidRPr="004D42C2" w:rsidRDefault="00A70758">
      <w:pPr>
        <w:rPr>
          <w:rFonts w:ascii="Tahoma" w:hAnsi="Tahoma" w:cs="Tahoma"/>
          <w:sz w:val="22"/>
          <w:szCs w:val="22"/>
        </w:rPr>
      </w:pPr>
    </w:p>
    <w:p w14:paraId="66D9F5B5" w14:textId="77777777" w:rsidR="00A70758" w:rsidRPr="004D42C2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Структура страницы:</w:t>
      </w:r>
    </w:p>
    <w:p w14:paraId="52B40FA6" w14:textId="77777777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Шапка сайта</w:t>
      </w:r>
    </w:p>
    <w:p w14:paraId="60C9268C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Логотип</w:t>
      </w:r>
    </w:p>
    <w:p w14:paraId="1FD8C17F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Верхний уровень меню</w:t>
      </w:r>
    </w:p>
    <w:p w14:paraId="240564FD" w14:textId="45588F6A" w:rsidR="000735E5" w:rsidRPr="007C42A7" w:rsidRDefault="000735E5" w:rsidP="000735E5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C42A7">
        <w:rPr>
          <w:rFonts w:ascii="Tahoma" w:eastAsia="Arial Unicode MS" w:hAnsi="Tahoma" w:cs="Tahoma"/>
          <w:sz w:val="22"/>
          <w:szCs w:val="22"/>
        </w:rPr>
        <w:t>Выпадающий пункт меню «О компании» включает в себя следующие подпункты:</w:t>
      </w:r>
      <w:r w:rsidRPr="000735E5">
        <w:rPr>
          <w:rFonts w:ascii="Tahoma" w:eastAsia="Arial Unicode MS" w:hAnsi="Tahoma" w:cs="Tahoma"/>
          <w:sz w:val="22"/>
          <w:szCs w:val="22"/>
        </w:rPr>
        <w:t xml:space="preserve"> </w:t>
      </w:r>
      <w:r w:rsidRPr="007C42A7">
        <w:rPr>
          <w:rFonts w:ascii="Tahoma" w:eastAsia="Arial Unicode MS" w:hAnsi="Tahoma" w:cs="Tahoma"/>
          <w:sz w:val="22"/>
          <w:szCs w:val="22"/>
        </w:rPr>
        <w:t>О компании, Наша команда, Эльвира Матюкова,</w:t>
      </w:r>
      <w:r w:rsidRPr="000735E5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Наши</w:t>
      </w:r>
      <w:r w:rsidRPr="007C42A7">
        <w:rPr>
          <w:rFonts w:ascii="Tahoma" w:eastAsia="Arial Unicode MS" w:hAnsi="Tahoma" w:cs="Tahoma"/>
          <w:sz w:val="22"/>
          <w:szCs w:val="22"/>
        </w:rPr>
        <w:t xml:space="preserve"> клиенты.</w:t>
      </w:r>
    </w:p>
    <w:p w14:paraId="34A3737B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Выпадающий пункт меню «Пресс-центр» включает в себя следующие подпункты: Новости, СМИ о нас, Наши книги, Статьи.</w:t>
      </w:r>
    </w:p>
    <w:p w14:paraId="7D92046E" w14:textId="77777777" w:rsidR="00A70758" w:rsidRPr="0081321E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Акции</w:t>
      </w:r>
    </w:p>
    <w:p w14:paraId="65C0EC7D" w14:textId="620D69DF" w:rsidR="00A70758" w:rsidRPr="004D42C2" w:rsidRDefault="00814EDB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Отзывы</w:t>
      </w:r>
    </w:p>
    <w:p w14:paraId="353D736B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Контакты</w:t>
      </w:r>
    </w:p>
    <w:p w14:paraId="11819AF4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Строка поиска (иконка) см. п 6.1</w:t>
      </w:r>
    </w:p>
    <w:p w14:paraId="34223644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Ссылка на страницу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English</w:t>
      </w:r>
    </w:p>
    <w:p w14:paraId="1F88AE50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Контактные телефоны +7 (495) 601 88 32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, +7 (495) 748 03 16.</w:t>
      </w:r>
    </w:p>
    <w:p w14:paraId="59940435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Ссылка «Заказать звонок» см. п 6.2</w:t>
      </w:r>
    </w:p>
    <w:p w14:paraId="1E725A98" w14:textId="77777777" w:rsidR="00A70758" w:rsidRPr="001250F4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Ссылка «Написать письмо», формата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mailto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с почтовый адресом </w:t>
      </w:r>
      <w:hyperlink r:id="rId16" w:history="1">
        <w:r w:rsidRPr="004D42C2">
          <w:rPr>
            <w:rStyle w:val="ab"/>
            <w:rFonts w:ascii="Tahoma" w:eastAsia="Arial Unicode MS" w:hAnsi="Tahoma" w:cs="Tahoma"/>
            <w:sz w:val="22"/>
            <w:szCs w:val="22"/>
          </w:rPr>
          <w:t>info@sba-consult.ru</w:t>
        </w:r>
      </w:hyperlink>
      <w:r w:rsidRPr="0081321E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240A3DEE" w14:textId="77777777" w:rsidR="00A70758" w:rsidRPr="004D42C2" w:rsidRDefault="00A70758">
      <w:pPr>
        <w:pStyle w:val="Standard"/>
        <w:spacing w:after="0" w:line="240" w:lineRule="auto"/>
        <w:ind w:left="2160"/>
        <w:rPr>
          <w:rFonts w:ascii="Tahoma" w:eastAsia="Arial Unicode MS" w:hAnsi="Tahoma" w:cs="Tahoma"/>
          <w:sz w:val="22"/>
          <w:szCs w:val="22"/>
        </w:rPr>
      </w:pPr>
    </w:p>
    <w:p w14:paraId="37F69C97" w14:textId="68887760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Основное меню сайта. </w:t>
      </w:r>
      <w:r w:rsidR="002F4E62" w:rsidRPr="004D42C2">
        <w:rPr>
          <w:rFonts w:ascii="Tahoma" w:eastAsia="Arial Unicode MS" w:hAnsi="Tahoma" w:cs="Tahoma"/>
          <w:sz w:val="22"/>
          <w:szCs w:val="22"/>
        </w:rPr>
        <w:t>Ч</w:t>
      </w:r>
      <w:r w:rsidR="00A16178" w:rsidRPr="004D42C2">
        <w:rPr>
          <w:rFonts w:ascii="Tahoma" w:eastAsia="Arial Unicode MS" w:hAnsi="Tahoma" w:cs="Tahoma"/>
          <w:sz w:val="22"/>
          <w:szCs w:val="22"/>
        </w:rPr>
        <w:t>а</w:t>
      </w:r>
      <w:r w:rsidR="002F4E62" w:rsidRPr="004D42C2">
        <w:rPr>
          <w:rFonts w:ascii="Tahoma" w:eastAsia="Arial Unicode MS" w:hAnsi="Tahoma" w:cs="Tahoma"/>
          <w:sz w:val="22"/>
          <w:szCs w:val="22"/>
        </w:rPr>
        <w:t>сть пунктов</w:t>
      </w:r>
      <w:r w:rsidR="002F4E62" w:rsidRPr="004D42C2">
        <w:rPr>
          <w:rStyle w:val="af"/>
          <w:rFonts w:ascii="Tahoma" w:eastAsia="Times New Roman" w:hAnsi="Tahoma" w:cs="Tahoma"/>
          <w:kern w:val="0"/>
          <w:sz w:val="22"/>
          <w:szCs w:val="22"/>
          <w:lang w:eastAsia="ru-RU" w:bidi="en-US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при наведении отображает выпадающий блок, который содержит ссылки на внутренние страницы раздела в две колонки в левой части блока, в правой части содержится кликабельное изображение, подпись к нему (1-2 строчки) и кнопк</w:t>
      </w:r>
      <w:r w:rsidR="00A16178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перехода к основному разделу</w:t>
      </w:r>
      <w:r w:rsidR="00CB66AB" w:rsidRPr="004D42C2">
        <w:rPr>
          <w:rFonts w:ascii="Tahoma" w:eastAsia="Arial Unicode MS" w:hAnsi="Tahoma" w:cs="Tahoma"/>
          <w:sz w:val="22"/>
          <w:szCs w:val="22"/>
        </w:rPr>
        <w:t xml:space="preserve">. </w:t>
      </w:r>
      <w:r w:rsidRPr="004D42C2">
        <w:rPr>
          <w:rFonts w:ascii="Tahoma" w:eastAsia="Arial Unicode MS" w:hAnsi="Tahoma" w:cs="Tahoma"/>
          <w:sz w:val="22"/>
          <w:szCs w:val="22"/>
        </w:rPr>
        <w:t>Набор и порядок пунктов редактируются через режим правки.</w:t>
      </w:r>
    </w:p>
    <w:p w14:paraId="0AE2317D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Семинары и курсы</w:t>
      </w:r>
    </w:p>
    <w:p w14:paraId="229139B7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Консалтинг</w:t>
      </w:r>
    </w:p>
    <w:p w14:paraId="385FE8E3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Аудит</w:t>
      </w:r>
    </w:p>
    <w:p w14:paraId="52762A46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Бухучет</w:t>
      </w:r>
    </w:p>
    <w:p w14:paraId="1A40A928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Налоговое планирование</w:t>
      </w:r>
    </w:p>
    <w:p w14:paraId="3DA62252" w14:textId="77777777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«Смотреть расписание»</w:t>
      </w:r>
    </w:p>
    <w:p w14:paraId="297F85DF" w14:textId="77777777" w:rsidR="00A70758" w:rsidRPr="004D42C2" w:rsidRDefault="00A70758">
      <w:pPr>
        <w:pStyle w:val="Standard"/>
        <w:spacing w:after="0" w:line="240" w:lineRule="auto"/>
        <w:ind w:left="2160"/>
        <w:rPr>
          <w:rFonts w:ascii="Tahoma" w:eastAsia="Arial Unicode MS" w:hAnsi="Tahoma" w:cs="Tahoma"/>
          <w:sz w:val="22"/>
          <w:szCs w:val="22"/>
        </w:rPr>
      </w:pPr>
    </w:p>
    <w:p w14:paraId="1C3F8CF0" w14:textId="77777777" w:rsidR="00A70758" w:rsidRPr="0081321E" w:rsidRDefault="00A70758">
      <w:pPr>
        <w:pStyle w:val="Standard"/>
        <w:spacing w:after="0" w:line="240" w:lineRule="auto"/>
        <w:ind w:left="2160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noProof/>
          <w:sz w:val="22"/>
          <w:szCs w:val="22"/>
          <w:lang w:eastAsia="ru-RU"/>
        </w:rPr>
        <w:drawing>
          <wp:inline distT="0" distB="0" distL="0" distR="0" wp14:anchorId="6932F7D8" wp14:editId="635AFD6C">
            <wp:extent cx="5936615" cy="2641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D42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 xml:space="preserve">текст «Член СРО "Аудиторская Ассоциация Содружество", ОРНЗ 11206025458, ответственность по аудиту </w:t>
      </w:r>
      <w:r w:rsidRPr="004D42C2">
        <w:rPr>
          <w:rFonts w:ascii="Tahoma" w:eastAsia="Arial Unicode MS" w:hAnsi="Tahoma" w:cs="Tahoma"/>
          <w:sz w:val="22"/>
          <w:szCs w:val="22"/>
        </w:rPr>
        <w:t>застрахована в САО «ВСК» по полису №1806H370R4246, лицензия 035468 »</w:t>
      </w:r>
    </w:p>
    <w:p w14:paraId="424DEE0D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ссылка на  раздел «Сведения об аудиторской организации»</w:t>
      </w:r>
    </w:p>
    <w:p w14:paraId="42B230BB" w14:textId="60EEB881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 xml:space="preserve">Ссылка на раздел «Сведения об образовательной организации» </w:t>
      </w:r>
      <w:r w:rsidR="00F459E8" w:rsidRPr="004D42C2">
        <w:rPr>
          <w:rFonts w:ascii="Tahoma" w:eastAsia="Arial Unicode MS" w:hAnsi="Tahoma" w:cs="Tahoma"/>
          <w:sz w:val="22"/>
          <w:szCs w:val="22"/>
        </w:rPr>
        <w:br/>
      </w:r>
      <w:r w:rsidR="00F459E8" w:rsidRPr="004D42C2">
        <w:rPr>
          <w:rFonts w:ascii="Tahoma" w:eastAsia="Arial Unicode MS" w:hAnsi="Tahoma" w:cs="Tahoma"/>
          <w:sz w:val="22"/>
          <w:szCs w:val="22"/>
        </w:rPr>
        <w:br/>
        <w:t>Прототип первого экрана:</w:t>
      </w:r>
      <w:r w:rsidR="00F459E8" w:rsidRPr="004D42C2">
        <w:rPr>
          <w:rFonts w:ascii="Tahoma" w:eastAsia="Arial Unicode MS" w:hAnsi="Tahoma" w:cs="Tahoma"/>
          <w:sz w:val="22"/>
          <w:szCs w:val="22"/>
        </w:rPr>
        <w:br/>
      </w:r>
    </w:p>
    <w:p w14:paraId="02F79382" w14:textId="7B06EFA9" w:rsidR="00F459E8" w:rsidRPr="0081321E" w:rsidRDefault="00F459E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noProof/>
          <w:sz w:val="22"/>
          <w:szCs w:val="22"/>
          <w:lang w:eastAsia="ru-RU"/>
        </w:rPr>
        <w:drawing>
          <wp:inline distT="0" distB="0" distL="0" distR="0" wp14:anchorId="542511D7" wp14:editId="57B2564D">
            <wp:extent cx="5936615" cy="35242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3EC3" w14:textId="77777777" w:rsidR="00A70758" w:rsidRPr="004D42C2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Основная контентная область</w:t>
      </w:r>
    </w:p>
    <w:p w14:paraId="42E8ADF5" w14:textId="201EC9B0" w:rsidR="00A70758" w:rsidRPr="0081321E" w:rsidRDefault="00A70758">
      <w:pPr>
        <w:pStyle w:val="Standard"/>
        <w:numPr>
          <w:ilvl w:val="0"/>
          <w:numId w:val="69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Слайдер</w:t>
      </w:r>
      <w:r w:rsidR="00C51192" w:rsidRPr="004D42C2">
        <w:rPr>
          <w:rFonts w:ascii="Tahoma" w:eastAsia="Arial Unicode MS" w:hAnsi="Tahoma" w:cs="Tahoma"/>
          <w:sz w:val="22"/>
          <w:szCs w:val="22"/>
        </w:rPr>
        <w:t>. Реализуется через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ИБ «Баннеры</w:t>
      </w:r>
      <w:r w:rsidR="005E4674" w:rsidRPr="004D42C2">
        <w:rPr>
          <w:rFonts w:ascii="Tahoma" w:eastAsia="Arial Unicode MS" w:hAnsi="Tahoma" w:cs="Tahoma"/>
          <w:sz w:val="22"/>
          <w:szCs w:val="22"/>
        </w:rPr>
        <w:t xml:space="preserve"> главная</w:t>
      </w:r>
      <w:r w:rsidRPr="004D42C2">
        <w:rPr>
          <w:rFonts w:ascii="Tahoma" w:eastAsia="Arial Unicode MS" w:hAnsi="Tahoma" w:cs="Tahoma"/>
          <w:sz w:val="22"/>
          <w:szCs w:val="22"/>
        </w:rPr>
        <w:t>». Прокручивается с заданной периодичность</w:t>
      </w:r>
      <w:r w:rsidR="003E63BE" w:rsidRPr="004D42C2">
        <w:rPr>
          <w:rFonts w:ascii="Tahoma" w:eastAsia="Arial Unicode MS" w:hAnsi="Tahoma" w:cs="Tahoma"/>
          <w:sz w:val="22"/>
          <w:szCs w:val="22"/>
        </w:rPr>
        <w:t>ю, поведение слайдера аналогично</w:t>
      </w:r>
      <w:r w:rsidR="00035E89" w:rsidRPr="004D42C2">
        <w:rPr>
          <w:rFonts w:ascii="Tahoma" w:eastAsia="Arial Unicode MS" w:hAnsi="Tahoma" w:cs="Tahoma"/>
          <w:sz w:val="22"/>
          <w:szCs w:val="22"/>
        </w:rPr>
        <w:t xml:space="preserve"> сайт</w:t>
      </w:r>
      <w:r w:rsidR="00114769" w:rsidRPr="004D42C2">
        <w:rPr>
          <w:rFonts w:ascii="Tahoma" w:eastAsia="Arial Unicode MS" w:hAnsi="Tahoma" w:cs="Tahoma"/>
          <w:sz w:val="22"/>
          <w:szCs w:val="22"/>
        </w:rPr>
        <w:t>у</w:t>
      </w:r>
      <w:r w:rsidR="003E63BE" w:rsidRPr="004D42C2">
        <w:rPr>
          <w:rFonts w:ascii="Tahoma" w:eastAsia="Arial Unicode MS" w:hAnsi="Tahoma" w:cs="Tahoma"/>
          <w:sz w:val="22"/>
          <w:szCs w:val="22"/>
        </w:rPr>
        <w:t xml:space="preserve"> сбербанка ( увеличение изображени</w:t>
      </w:r>
      <w:r w:rsidR="00035E89" w:rsidRPr="004D42C2">
        <w:rPr>
          <w:rFonts w:ascii="Tahoma" w:eastAsia="Arial Unicode MS" w:hAnsi="Tahoma" w:cs="Tahoma"/>
          <w:sz w:val="22"/>
          <w:szCs w:val="22"/>
        </w:rPr>
        <w:t>я</w:t>
      </w:r>
      <w:r w:rsidR="003E63BE" w:rsidRPr="004D42C2">
        <w:rPr>
          <w:rFonts w:ascii="Tahoma" w:eastAsia="Arial Unicode MS" w:hAnsi="Tahoma" w:cs="Tahoma"/>
          <w:sz w:val="22"/>
          <w:szCs w:val="22"/>
        </w:rPr>
        <w:t xml:space="preserve"> при наведении на блок)  http://joxi.ru/YmEMRVkTwa8XOm - </w:t>
      </w:r>
      <w:hyperlink r:id="rId19" w:history="1">
        <w:r w:rsidR="004B2C69" w:rsidRPr="004D42C2">
          <w:rPr>
            <w:rStyle w:val="ab"/>
            <w:rFonts w:ascii="Tahoma" w:eastAsia="Arial Unicode MS" w:hAnsi="Tahoma" w:cs="Tahoma"/>
            <w:sz w:val="22"/>
            <w:szCs w:val="22"/>
          </w:rPr>
          <w:t>https://www.sberbank.ru/ru/person</w:t>
        </w:r>
      </w:hyperlink>
      <w:r w:rsidR="004B2C69" w:rsidRPr="0081321E">
        <w:rPr>
          <w:rFonts w:ascii="Tahoma" w:eastAsia="Arial Unicode MS" w:hAnsi="Tahoma" w:cs="Tahoma"/>
          <w:sz w:val="22"/>
          <w:szCs w:val="22"/>
        </w:rPr>
        <w:t xml:space="preserve"> . </w:t>
      </w:r>
    </w:p>
    <w:p w14:paraId="73667827" w14:textId="1241117C" w:rsidR="00A70758" w:rsidRPr="004D42C2" w:rsidRDefault="00A1617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Изображение</w:t>
      </w:r>
      <w:r w:rsidR="004B2C69" w:rsidRPr="004D42C2">
        <w:rPr>
          <w:rFonts w:ascii="Tahoma" w:eastAsia="Arial Unicode MS" w:hAnsi="Tahoma" w:cs="Tahoma"/>
          <w:sz w:val="22"/>
          <w:szCs w:val="22"/>
        </w:rPr>
        <w:t xml:space="preserve"> – по клику переход по заданной ссылке</w:t>
      </w:r>
    </w:p>
    <w:p w14:paraId="3D1C5C71" w14:textId="2DB4B8A6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Целевая кнопка (надпись и ссылка редактируются</w:t>
      </w:r>
      <w:r w:rsidR="007352BB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CB66AB" w:rsidRPr="004D42C2">
        <w:rPr>
          <w:rFonts w:ascii="Tahoma" w:eastAsia="Arial Unicode MS" w:hAnsi="Tahoma" w:cs="Tahoma"/>
          <w:sz w:val="22"/>
          <w:szCs w:val="22"/>
        </w:rPr>
        <w:t>в элементе ИБ</w:t>
      </w:r>
      <w:r w:rsidRPr="004D42C2">
        <w:rPr>
          <w:rFonts w:ascii="Tahoma" w:eastAsia="Arial Unicode MS" w:hAnsi="Tahoma" w:cs="Tahoma"/>
          <w:sz w:val="22"/>
          <w:szCs w:val="22"/>
        </w:rPr>
        <w:t>)</w:t>
      </w:r>
    </w:p>
    <w:p w14:paraId="2150BD6F" w14:textId="6240B38C" w:rsidR="00A7684D" w:rsidRPr="0081321E" w:rsidRDefault="00A7684D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6B1490">
        <w:rPr>
          <w:rFonts w:ascii="Tahoma" w:eastAsia="Arial Unicode MS" w:hAnsi="Tahoma" w:cs="Tahoma"/>
          <w:sz w:val="22"/>
          <w:szCs w:val="22"/>
          <w:lang w:eastAsia="en-US"/>
        </w:rPr>
        <w:t>Описание</w:t>
      </w:r>
    </w:p>
    <w:p w14:paraId="041320AA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 xml:space="preserve">Навигационные элементы в виде стрелочек «Вправо» </w:t>
      </w:r>
      <w:r w:rsidRPr="004D42C2">
        <w:rPr>
          <w:rFonts w:ascii="Tahoma" w:eastAsia="Arial Unicode MS" w:hAnsi="Tahoma" w:cs="Tahoma"/>
          <w:sz w:val="22"/>
          <w:szCs w:val="22"/>
        </w:rPr>
        <w:t>«Влево» для смены слайда</w:t>
      </w:r>
    </w:p>
    <w:p w14:paraId="6CD8C36A" w14:textId="36AD5247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9051C" w:rsidRPr="004D42C2">
        <w:rPr>
          <w:rFonts w:ascii="Tahoma" w:eastAsia="Arial Unicode MS" w:hAnsi="Tahoma" w:cs="Tahoma"/>
          <w:sz w:val="22"/>
          <w:szCs w:val="22"/>
        </w:rPr>
        <w:t>«</w:t>
      </w:r>
      <w:r w:rsidR="007352BB" w:rsidRPr="004D42C2">
        <w:rPr>
          <w:rFonts w:ascii="Tahoma" w:eastAsia="Arial Unicode MS" w:hAnsi="Tahoma" w:cs="Tahoma"/>
          <w:sz w:val="22"/>
          <w:szCs w:val="22"/>
        </w:rPr>
        <w:t>С</w:t>
      </w:r>
      <w:r w:rsidR="00F9051C" w:rsidRPr="004D42C2">
        <w:rPr>
          <w:rFonts w:ascii="Tahoma" w:eastAsia="Arial Unicode MS" w:hAnsi="Tahoma" w:cs="Tahoma"/>
          <w:sz w:val="22"/>
          <w:szCs w:val="22"/>
        </w:rPr>
        <w:t>еминары и курсы»</w:t>
      </w:r>
      <w:r w:rsidR="00DE5B60" w:rsidRPr="004D42C2">
        <w:rPr>
          <w:rFonts w:ascii="Tahoma" w:eastAsia="Arial Unicode MS" w:hAnsi="Tahoma" w:cs="Tahoma"/>
          <w:sz w:val="22"/>
          <w:szCs w:val="22"/>
        </w:rPr>
        <w:t xml:space="preserve">, выводится из </w:t>
      </w:r>
      <w:r w:rsidRPr="004D42C2">
        <w:rPr>
          <w:rFonts w:ascii="Tahoma" w:eastAsia="Arial Unicode MS" w:hAnsi="Tahoma" w:cs="Tahoma"/>
          <w:sz w:val="22"/>
          <w:szCs w:val="22"/>
        </w:rPr>
        <w:t>ИБ «Семинары и курсы»</w:t>
      </w:r>
      <w:r w:rsidR="007352BB" w:rsidRPr="004D42C2">
        <w:rPr>
          <w:rFonts w:ascii="Tahoma" w:eastAsia="Arial Unicode MS" w:hAnsi="Tahoma" w:cs="Tahoma"/>
          <w:sz w:val="22"/>
          <w:szCs w:val="22"/>
        </w:rPr>
        <w:t>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5E4674" w:rsidRPr="004D42C2">
        <w:rPr>
          <w:rFonts w:ascii="Tahoma" w:eastAsia="Arial Unicode MS" w:hAnsi="Tahoma" w:cs="Tahoma"/>
          <w:sz w:val="22"/>
          <w:szCs w:val="22"/>
        </w:rPr>
        <w:t>реализуются как плитки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количество </w:t>
      </w:r>
      <w:r w:rsidR="00ED3AE6" w:rsidRPr="004D42C2">
        <w:rPr>
          <w:rFonts w:ascii="Tahoma" w:eastAsia="Arial Unicode MS" w:hAnsi="Tahoma" w:cs="Tahoma"/>
          <w:sz w:val="22"/>
          <w:szCs w:val="22"/>
        </w:rPr>
        <w:t xml:space="preserve">выводимых на страницу </w:t>
      </w:r>
      <w:r w:rsidRPr="004D42C2">
        <w:rPr>
          <w:rFonts w:ascii="Tahoma" w:eastAsia="Arial Unicode MS" w:hAnsi="Tahoma" w:cs="Tahoma"/>
          <w:sz w:val="22"/>
          <w:szCs w:val="22"/>
        </w:rPr>
        <w:t>элементов</w:t>
      </w:r>
      <w:r w:rsidR="00114769" w:rsidRPr="004D42C2">
        <w:rPr>
          <w:rFonts w:ascii="Tahoma" w:eastAsia="Arial Unicode MS" w:hAnsi="Tahoma" w:cs="Tahoma"/>
          <w:sz w:val="22"/>
          <w:szCs w:val="22"/>
        </w:rPr>
        <w:t xml:space="preserve"> задается в настройках компонента</w:t>
      </w:r>
      <w:r w:rsidR="00ED3AE6" w:rsidRPr="004D42C2">
        <w:rPr>
          <w:rFonts w:ascii="Tahoma" w:eastAsia="Arial Unicode MS" w:hAnsi="Tahoma" w:cs="Tahoma"/>
          <w:sz w:val="22"/>
          <w:szCs w:val="22"/>
        </w:rPr>
        <w:t>. Элементы выводятся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 сортиров</w:t>
      </w:r>
      <w:r w:rsidR="00ED3AE6" w:rsidRPr="004D42C2">
        <w:rPr>
          <w:rFonts w:ascii="Tahoma" w:eastAsia="Arial Unicode MS" w:hAnsi="Tahoma" w:cs="Tahoma"/>
          <w:sz w:val="22"/>
          <w:szCs w:val="22"/>
        </w:rPr>
        <w:t>кой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по дате семинара </w:t>
      </w:r>
      <w:r w:rsidRPr="004D42C2">
        <w:rPr>
          <w:rFonts w:ascii="Tahoma" w:hAnsi="Tahoma" w:cs="Tahoma"/>
          <w:sz w:val="22"/>
          <w:szCs w:val="22"/>
        </w:rPr>
        <w:t>по возрастанию от самого ближайшего к дальнему.</w:t>
      </w:r>
      <w:r w:rsidR="005E4674" w:rsidRPr="004D42C2">
        <w:rPr>
          <w:rFonts w:ascii="Tahoma" w:hAnsi="Tahoma" w:cs="Tahoma"/>
          <w:sz w:val="22"/>
          <w:szCs w:val="22"/>
        </w:rPr>
        <w:t xml:space="preserve"> </w:t>
      </w:r>
    </w:p>
    <w:p w14:paraId="52CDB969" w14:textId="2D7B257E" w:rsidR="00A70758" w:rsidRPr="004D42C2" w:rsidRDefault="00F9051C">
      <w:pPr>
        <w:pStyle w:val="Standard"/>
        <w:numPr>
          <w:ilvl w:val="1"/>
          <w:numId w:val="4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Элементы компонента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  <w:r w:rsidR="00DE5B60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1A9DB8F4" w14:textId="2DA1891E" w:rsidR="00114769" w:rsidRPr="004D42C2" w:rsidRDefault="00F9051C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фото семинара</w:t>
      </w:r>
      <w:r w:rsidR="00DE5B60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394ECD62" w14:textId="52C01828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  <w:r w:rsidR="00114769" w:rsidRPr="004D42C2">
        <w:rPr>
          <w:rFonts w:ascii="Tahoma" w:eastAsia="Arial Unicode MS" w:hAnsi="Tahoma" w:cs="Tahoma"/>
          <w:sz w:val="22"/>
          <w:szCs w:val="22"/>
        </w:rPr>
        <w:t xml:space="preserve"> семинара</w:t>
      </w:r>
    </w:p>
    <w:p w14:paraId="1F29F315" w14:textId="2072ACE8" w:rsidR="00A70758" w:rsidRPr="004D42C2" w:rsidRDefault="00A70758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Дата </w:t>
      </w:r>
      <w:r w:rsidR="00CB66AB" w:rsidRPr="004D42C2">
        <w:rPr>
          <w:rFonts w:ascii="Tahoma" w:eastAsia="Arial Unicode MS" w:hAnsi="Tahoma" w:cs="Tahoma"/>
          <w:sz w:val="22"/>
          <w:szCs w:val="22"/>
        </w:rPr>
        <w:t>(или период дат с..по)</w:t>
      </w:r>
    </w:p>
    <w:p w14:paraId="6B35A0D3" w14:textId="77777777" w:rsidR="0046400A" w:rsidRPr="009D49E2" w:rsidRDefault="0046400A" w:rsidP="0046400A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9D49E2">
        <w:rPr>
          <w:rFonts w:ascii="Tahoma" w:eastAsia="Arial Unicode MS" w:hAnsi="Tahoma" w:cs="Tahoma"/>
          <w:sz w:val="22"/>
          <w:szCs w:val="22"/>
        </w:rPr>
        <w:t>Текст анонса</w:t>
      </w:r>
    </w:p>
    <w:p w14:paraId="3A59D202" w14:textId="5CC5A2E8" w:rsidR="00F9051C" w:rsidRPr="004D42C2" w:rsidRDefault="00F9051C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Целевая кнопка «Записаться» (иконка) ведет на страницу семинара </w:t>
      </w:r>
    </w:p>
    <w:p w14:paraId="70F59FF2" w14:textId="78D45F60" w:rsidR="00A70758" w:rsidRPr="0081321E" w:rsidRDefault="00A70758">
      <w:pPr>
        <w:pStyle w:val="Standard"/>
        <w:spacing w:after="0" w:line="240" w:lineRule="auto"/>
        <w:ind w:left="708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 блоком превью</w:t>
      </w:r>
      <w:r w:rsidR="00ED3AE6" w:rsidRPr="004D42C2">
        <w:rPr>
          <w:rFonts w:ascii="Tahoma" w:eastAsia="Arial Unicode MS" w:hAnsi="Tahoma" w:cs="Tahoma"/>
          <w:sz w:val="22"/>
          <w:szCs w:val="22"/>
        </w:rPr>
        <w:t xml:space="preserve"> размещается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кнопка</w:t>
      </w:r>
      <w:r w:rsidR="00A1320A" w:rsidRPr="004D42C2">
        <w:rPr>
          <w:rFonts w:ascii="Tahoma" w:eastAsia="Arial Unicode MS" w:hAnsi="Tahoma" w:cs="Tahoma"/>
          <w:sz w:val="22"/>
          <w:szCs w:val="22"/>
        </w:rPr>
        <w:t xml:space="preserve"> «Показать еще», по клику на которую открывается еще два ряда семинаров,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A1320A" w:rsidRPr="004D42C2">
        <w:rPr>
          <w:rFonts w:ascii="Tahoma" w:eastAsia="Arial Unicode MS" w:hAnsi="Tahoma" w:cs="Tahoma"/>
          <w:sz w:val="22"/>
          <w:szCs w:val="22"/>
        </w:rPr>
        <w:t xml:space="preserve">анимация аналогично - https://synergy.ru/ </w:t>
      </w:r>
      <w:hyperlink r:id="rId20" w:history="1">
        <w:r w:rsidR="00F9051C" w:rsidRPr="004D42C2">
          <w:rPr>
            <w:rStyle w:val="ab"/>
            <w:rFonts w:ascii="Tahoma" w:eastAsia="Arial Unicode MS" w:hAnsi="Tahoma" w:cs="Tahoma"/>
            <w:sz w:val="22"/>
            <w:szCs w:val="22"/>
          </w:rPr>
          <w:t>http://joxi.ru/82QKoV7swqEkgr</w:t>
        </w:r>
      </w:hyperlink>
    </w:p>
    <w:p w14:paraId="2D734335" w14:textId="77777777" w:rsidR="00F9051C" w:rsidRPr="001250F4" w:rsidRDefault="00F9051C">
      <w:pPr>
        <w:pStyle w:val="Standard"/>
        <w:spacing w:after="0" w:line="240" w:lineRule="auto"/>
        <w:ind w:left="708"/>
        <w:jc w:val="left"/>
        <w:rPr>
          <w:rFonts w:ascii="Tahoma" w:eastAsia="Arial Unicode MS" w:hAnsi="Tahoma" w:cs="Tahoma"/>
          <w:sz w:val="22"/>
          <w:szCs w:val="22"/>
        </w:rPr>
      </w:pPr>
    </w:p>
    <w:p w14:paraId="1A05F55C" w14:textId="579E0FDE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«О компании». </w:t>
      </w:r>
      <w:r w:rsidR="0004748A" w:rsidRPr="004D42C2">
        <w:rPr>
          <w:rFonts w:ascii="Tahoma" w:eastAsia="Arial Unicode MS" w:hAnsi="Tahoma" w:cs="Tahoma"/>
          <w:sz w:val="22"/>
          <w:szCs w:val="22"/>
        </w:rPr>
        <w:t>Реализуется как компонент. В настройках компонента задается</w:t>
      </w:r>
      <w:r w:rsidR="0004748A"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</w:p>
    <w:p w14:paraId="71A29A5E" w14:textId="6734FE64" w:rsidR="00A70758" w:rsidRPr="004D42C2" w:rsidRDefault="005F0CA2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Видео (</w:t>
      </w:r>
      <w:r w:rsidR="0004748A" w:rsidRPr="004D42C2">
        <w:rPr>
          <w:rFonts w:ascii="Tahoma" w:eastAsia="Arial Unicode MS" w:hAnsi="Tahoma" w:cs="Tahoma"/>
          <w:sz w:val="22"/>
          <w:szCs w:val="22"/>
        </w:rPr>
        <w:t xml:space="preserve">задается ссылкой, </w:t>
      </w:r>
      <w:r w:rsidRPr="004D42C2">
        <w:rPr>
          <w:rFonts w:ascii="Tahoma" w:eastAsia="Arial Unicode MS" w:hAnsi="Tahoma" w:cs="Tahoma"/>
          <w:sz w:val="22"/>
          <w:szCs w:val="22"/>
        </w:rPr>
        <w:t>подгружается</w:t>
      </w:r>
      <w:r w:rsidR="00E87165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с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youtube</w:t>
      </w:r>
      <w:r w:rsidRPr="004D42C2">
        <w:rPr>
          <w:rFonts w:ascii="Tahoma" w:eastAsia="Arial Unicode MS" w:hAnsi="Tahoma" w:cs="Tahoma"/>
          <w:sz w:val="22"/>
          <w:szCs w:val="22"/>
        </w:rPr>
        <w:t>)</w:t>
      </w:r>
      <w:r w:rsidR="00CB66AB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C51192" w:rsidRPr="004D42C2">
        <w:rPr>
          <w:rFonts w:ascii="Tahoma" w:eastAsia="Arial Unicode MS" w:hAnsi="Tahoma" w:cs="Tahoma"/>
          <w:sz w:val="22"/>
          <w:szCs w:val="22"/>
        </w:rPr>
        <w:t>П</w:t>
      </w:r>
      <w:r w:rsidRPr="006B1490">
        <w:rPr>
          <w:rFonts w:ascii="Tahoma" w:eastAsia="Arial Unicode MS" w:hAnsi="Tahoma" w:cs="Tahoma"/>
          <w:sz w:val="22"/>
          <w:szCs w:val="22"/>
        </w:rPr>
        <w:t xml:space="preserve">редварительно необходимо загрузить на канал и </w:t>
      </w:r>
      <w:r w:rsidR="00BB46DB" w:rsidRPr="004D42C2">
        <w:rPr>
          <w:rFonts w:ascii="Tahoma" w:eastAsia="Arial Unicode MS" w:hAnsi="Tahoma" w:cs="Tahoma"/>
          <w:sz w:val="22"/>
          <w:szCs w:val="22"/>
        </w:rPr>
        <w:t>добавить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ссылку на видеоролик.</w:t>
      </w:r>
    </w:p>
    <w:p w14:paraId="06090116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227B6310" w14:textId="065BCE1B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</w:t>
      </w:r>
    </w:p>
    <w:p w14:paraId="0AFE8866" w14:textId="77777777" w:rsidR="00F9051C" w:rsidRPr="004D42C2" w:rsidRDefault="00F9051C">
      <w:pPr>
        <w:pStyle w:val="Standard"/>
        <w:spacing w:after="0" w:line="240" w:lineRule="auto"/>
        <w:ind w:left="1440"/>
        <w:rPr>
          <w:rFonts w:ascii="Tahoma" w:eastAsia="Arial Unicode MS" w:hAnsi="Tahoma" w:cs="Tahoma"/>
          <w:sz w:val="22"/>
          <w:szCs w:val="22"/>
        </w:rPr>
      </w:pPr>
    </w:p>
    <w:p w14:paraId="72942DE2" w14:textId="1C9E07AA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C937EE" w:rsidRPr="004D42C2">
        <w:rPr>
          <w:rFonts w:ascii="Tahoma" w:eastAsia="Arial Unicode MS" w:hAnsi="Tahoma" w:cs="Tahoma"/>
          <w:sz w:val="22"/>
          <w:szCs w:val="22"/>
        </w:rPr>
        <w:t>«</w:t>
      </w:r>
      <w:r w:rsidR="00A1320A" w:rsidRPr="004D42C2">
        <w:rPr>
          <w:rFonts w:ascii="Tahoma" w:eastAsia="Arial Unicode MS" w:hAnsi="Tahoma" w:cs="Tahoma"/>
          <w:sz w:val="22"/>
          <w:szCs w:val="22"/>
        </w:rPr>
        <w:t>Новости</w:t>
      </w:r>
      <w:r w:rsidR="00C937EE" w:rsidRPr="004D42C2">
        <w:rPr>
          <w:rFonts w:ascii="Tahoma" w:eastAsia="Arial Unicode MS" w:hAnsi="Tahoma" w:cs="Tahoma"/>
          <w:sz w:val="22"/>
          <w:szCs w:val="22"/>
        </w:rPr>
        <w:t>»</w:t>
      </w:r>
      <w:r w:rsidR="007352BB" w:rsidRPr="004D42C2">
        <w:rPr>
          <w:rFonts w:ascii="Tahoma" w:eastAsia="Arial Unicode MS" w:hAnsi="Tahoma" w:cs="Tahoma"/>
          <w:sz w:val="22"/>
          <w:szCs w:val="22"/>
        </w:rPr>
        <w:t>.</w:t>
      </w:r>
      <w:r w:rsidR="00C937EE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CB66AB" w:rsidRPr="004D42C2">
        <w:rPr>
          <w:rFonts w:ascii="Tahoma" w:eastAsia="Arial Unicode MS" w:hAnsi="Tahoma" w:cs="Tahoma"/>
          <w:sz w:val="22"/>
          <w:szCs w:val="22"/>
        </w:rPr>
        <w:t xml:space="preserve">Выводятся </w:t>
      </w:r>
      <w:r w:rsidR="00B16142" w:rsidRPr="004D42C2">
        <w:rPr>
          <w:rFonts w:ascii="Tahoma" w:eastAsia="Arial Unicode MS" w:hAnsi="Tahoma" w:cs="Tahoma"/>
          <w:sz w:val="22"/>
          <w:szCs w:val="22"/>
        </w:rPr>
        <w:t>последние по дате новости из ИБ «Новости» (количество выводимых элементов определяется в компоненте)</w:t>
      </w:r>
      <w:r w:rsidR="00A1320A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78D76CE" w14:textId="2D8FFEBC" w:rsidR="00562785" w:rsidRDefault="00562785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082C325D" w14:textId="6775C975" w:rsidR="008A6071" w:rsidRPr="004D42C2" w:rsidRDefault="008A6071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Картинка</w:t>
      </w:r>
    </w:p>
    <w:p w14:paraId="0D3B4719" w14:textId="20DB8B0F" w:rsidR="00562785" w:rsidRDefault="00562785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Дата публикации</w:t>
      </w:r>
    </w:p>
    <w:p w14:paraId="21727693" w14:textId="2FD62450" w:rsidR="008A6071" w:rsidRPr="004D42C2" w:rsidRDefault="008A6071">
      <w:pPr>
        <w:pStyle w:val="Standard"/>
        <w:numPr>
          <w:ilvl w:val="2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текст</w:t>
      </w:r>
    </w:p>
    <w:p w14:paraId="1CDEB6AE" w14:textId="6886E4DD" w:rsidR="00ED145F" w:rsidRPr="004D42C2" w:rsidRDefault="00114769">
      <w:pPr>
        <w:pStyle w:val="Standard"/>
        <w:spacing w:after="0" w:line="240" w:lineRule="auto"/>
        <w:ind w:left="144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</w:t>
      </w:r>
      <w:r w:rsidR="00ED145F" w:rsidRPr="004D42C2">
        <w:rPr>
          <w:rFonts w:ascii="Tahoma" w:eastAsia="Arial Unicode MS" w:hAnsi="Tahoma" w:cs="Tahoma"/>
          <w:sz w:val="22"/>
          <w:szCs w:val="22"/>
        </w:rPr>
        <w:t>о клику переход на страницу</w:t>
      </w:r>
      <w:r w:rsidR="00D23A4C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B16142" w:rsidRPr="004D42C2">
        <w:rPr>
          <w:rFonts w:ascii="Tahoma" w:eastAsia="Arial Unicode MS" w:hAnsi="Tahoma" w:cs="Tahoma"/>
          <w:sz w:val="22"/>
          <w:szCs w:val="22"/>
        </w:rPr>
        <w:t xml:space="preserve">подробной </w:t>
      </w:r>
      <w:r w:rsidR="00ED145F" w:rsidRPr="004D42C2">
        <w:rPr>
          <w:rFonts w:ascii="Tahoma" w:eastAsia="Arial Unicode MS" w:hAnsi="Tahoma" w:cs="Tahoma"/>
          <w:sz w:val="22"/>
          <w:szCs w:val="22"/>
        </w:rPr>
        <w:t>новости</w:t>
      </w:r>
      <w:r w:rsidR="00D23A4C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 w:rsidDel="00114769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4EE411C" w14:textId="7D169E46" w:rsidR="00CB66AB" w:rsidRDefault="00CB66AB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«Статьи»</w:t>
      </w:r>
      <w:r w:rsidR="008A6071">
        <w:rPr>
          <w:rFonts w:ascii="Tahoma" w:eastAsia="Arial Unicode MS" w:hAnsi="Tahoma" w:cs="Tahoma"/>
          <w:sz w:val="22"/>
          <w:szCs w:val="22"/>
        </w:rPr>
        <w:t xml:space="preserve"> и книги</w:t>
      </w:r>
      <w:r w:rsidR="00B16142" w:rsidRPr="004D42C2">
        <w:rPr>
          <w:rFonts w:ascii="Tahoma" w:eastAsia="Arial Unicode MS" w:hAnsi="Tahoma" w:cs="Tahoma"/>
          <w:sz w:val="22"/>
          <w:szCs w:val="22"/>
        </w:rPr>
        <w:t>.</w:t>
      </w:r>
      <w:r w:rsidR="00127F43" w:rsidRPr="004D42C2">
        <w:rPr>
          <w:rFonts w:ascii="Tahoma" w:eastAsia="Arial Unicode MS" w:hAnsi="Tahoma" w:cs="Tahoma"/>
          <w:sz w:val="22"/>
          <w:szCs w:val="22"/>
        </w:rPr>
        <w:t xml:space="preserve"> См п</w:t>
      </w:r>
      <w:r w:rsidR="00127F43" w:rsidRPr="0005368E">
        <w:rPr>
          <w:rFonts w:ascii="Tahoma" w:eastAsia="Arial Unicode MS" w:hAnsi="Tahoma" w:cs="Tahoma"/>
          <w:sz w:val="22"/>
          <w:szCs w:val="22"/>
        </w:rPr>
        <w:t xml:space="preserve">. 7.14 </w:t>
      </w:r>
    </w:p>
    <w:p w14:paraId="67C2D3BF" w14:textId="546C35BC" w:rsidR="00AE1D07" w:rsidRPr="00AE1D07" w:rsidRDefault="00AE1D07" w:rsidP="00AE1D07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3965E6">
        <w:rPr>
          <w:rFonts w:ascii="Tahoma" w:eastAsia="Arial Unicode MS" w:hAnsi="Tahoma" w:cs="Tahoma"/>
          <w:sz w:val="22"/>
          <w:szCs w:val="22"/>
        </w:rPr>
        <w:t>Блок «Отзывы»</w:t>
      </w:r>
      <w:r w:rsidRPr="003965E6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Pr="003965E6">
        <w:rPr>
          <w:rFonts w:ascii="Tahoma" w:eastAsia="Arial Unicode MS" w:hAnsi="Tahoma" w:cs="Tahoma"/>
          <w:sz w:val="22"/>
          <w:szCs w:val="22"/>
        </w:rPr>
        <w:t xml:space="preserve"> </w:t>
      </w:r>
      <w:r w:rsidRPr="003965E6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3965E6">
        <w:rPr>
          <w:rFonts w:ascii="Tahoma" w:eastAsia="Arial Unicode MS" w:hAnsi="Tahoma" w:cs="Tahoma"/>
          <w:sz w:val="22"/>
          <w:szCs w:val="22"/>
        </w:rPr>
        <w:t xml:space="preserve">м п. </w:t>
      </w:r>
      <w:r w:rsidRPr="003965E6">
        <w:rPr>
          <w:rFonts w:ascii="Tahoma" w:eastAsia="Arial Unicode MS" w:hAnsi="Tahoma" w:cs="Tahoma"/>
          <w:sz w:val="22"/>
          <w:szCs w:val="22"/>
          <w:lang w:val="en-US"/>
        </w:rPr>
        <w:t xml:space="preserve">7.15 </w:t>
      </w:r>
    </w:p>
    <w:p w14:paraId="084110D9" w14:textId="77102634" w:rsidR="00A70758" w:rsidRPr="004D42C2" w:rsidRDefault="00171C11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«Два банера»</w:t>
      </w:r>
      <w:r w:rsidR="00D23A4C" w:rsidRPr="004D42C2">
        <w:rPr>
          <w:rFonts w:ascii="Tahoma" w:eastAsia="Arial Unicode MS" w:hAnsi="Tahoma" w:cs="Tahoma"/>
          <w:sz w:val="22"/>
          <w:szCs w:val="22"/>
        </w:rPr>
        <w:t>, см п 7.1</w:t>
      </w:r>
      <w:r w:rsidR="00A70758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8F37F3" w:rsidRPr="004D42C2">
        <w:rPr>
          <w:rFonts w:ascii="Tahoma" w:eastAsia="Arial Unicode MS" w:hAnsi="Tahoma" w:cs="Tahoma"/>
          <w:sz w:val="22"/>
          <w:szCs w:val="22"/>
        </w:rPr>
        <w:t>Элементы вывод</w:t>
      </w:r>
      <w:r w:rsidR="00C51192" w:rsidRPr="004D42C2">
        <w:rPr>
          <w:rFonts w:ascii="Tahoma" w:eastAsia="Arial Unicode MS" w:hAnsi="Tahoma" w:cs="Tahoma"/>
          <w:sz w:val="22"/>
          <w:szCs w:val="22"/>
        </w:rPr>
        <w:t>я</w:t>
      </w:r>
      <w:r w:rsidR="008F37F3" w:rsidRPr="006B1490">
        <w:rPr>
          <w:rFonts w:ascii="Tahoma" w:eastAsia="Arial Unicode MS" w:hAnsi="Tahoma" w:cs="Tahoma"/>
          <w:sz w:val="22"/>
          <w:szCs w:val="22"/>
        </w:rPr>
        <w:t>тся из соответствующего раздела ИБ «Баннеры»</w:t>
      </w:r>
    </w:p>
    <w:p w14:paraId="58AECF40" w14:textId="0D3751CE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«О компании от руководителя»</w:t>
      </w:r>
      <w:r w:rsidR="00B7781B" w:rsidRPr="004D42C2">
        <w:rPr>
          <w:rFonts w:ascii="Tahoma" w:eastAsia="Arial Unicode MS" w:hAnsi="Tahoma" w:cs="Tahoma"/>
          <w:sz w:val="22"/>
          <w:szCs w:val="22"/>
        </w:rPr>
        <w:t xml:space="preserve"> см п.7.2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5170C44F" w14:textId="366C52AE" w:rsidR="00A70758" w:rsidRPr="001303A8" w:rsidRDefault="00A70758" w:rsidP="001303A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C24124">
        <w:rPr>
          <w:rFonts w:ascii="Tahoma" w:eastAsia="Arial Unicode MS" w:hAnsi="Tahoma" w:cs="Tahoma"/>
          <w:sz w:val="22"/>
          <w:szCs w:val="22"/>
        </w:rPr>
        <w:t xml:space="preserve">Карусель </w:t>
      </w:r>
      <w:r w:rsidR="0028539F">
        <w:rPr>
          <w:rFonts w:ascii="Tahoma" w:eastAsia="Arial Unicode MS" w:hAnsi="Tahoma" w:cs="Tahoma"/>
          <w:sz w:val="22"/>
          <w:szCs w:val="22"/>
        </w:rPr>
        <w:t>видео</w:t>
      </w:r>
      <w:r w:rsidR="001303A8">
        <w:rPr>
          <w:rFonts w:ascii="Tahoma" w:eastAsia="Arial Unicode MS" w:hAnsi="Tahoma" w:cs="Tahoma"/>
          <w:sz w:val="22"/>
          <w:szCs w:val="22"/>
          <w:lang w:val="en-US"/>
        </w:rPr>
        <w:t xml:space="preserve">. </w:t>
      </w:r>
      <w:r w:rsidR="001303A8">
        <w:rPr>
          <w:rFonts w:ascii="Tahoma" w:eastAsia="Arial Unicode MS" w:hAnsi="Tahoma" w:cs="Tahoma"/>
          <w:sz w:val="22"/>
          <w:szCs w:val="22"/>
        </w:rPr>
        <w:t>См п 7</w:t>
      </w:r>
      <w:r w:rsidR="001303A8">
        <w:rPr>
          <w:rFonts w:ascii="Tahoma" w:eastAsia="Arial Unicode MS" w:hAnsi="Tahoma" w:cs="Tahoma"/>
          <w:sz w:val="22"/>
          <w:szCs w:val="22"/>
          <w:lang w:val="en-US"/>
        </w:rPr>
        <w:t>.18</w:t>
      </w:r>
    </w:p>
    <w:p w14:paraId="2110AD4E" w14:textId="6C393350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Плитка услуг компании</w:t>
      </w:r>
      <w:r w:rsidR="003148A9" w:rsidRPr="004D42C2">
        <w:rPr>
          <w:rFonts w:ascii="Tahoma" w:eastAsia="Arial Unicode MS" w:hAnsi="Tahoma" w:cs="Tahoma"/>
          <w:sz w:val="22"/>
          <w:szCs w:val="22"/>
        </w:rPr>
        <w:t xml:space="preserve"> - является включаемой областью. По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клику на плитку</w:t>
      </w:r>
      <w:r w:rsidR="003148A9" w:rsidRPr="004D42C2">
        <w:rPr>
          <w:rFonts w:ascii="Tahoma" w:eastAsia="Arial Unicode MS" w:hAnsi="Tahoma" w:cs="Tahoma"/>
          <w:sz w:val="22"/>
          <w:szCs w:val="22"/>
        </w:rPr>
        <w:t xml:space="preserve"> переход к соответствующей странице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3B635B" w:rsidRPr="004D42C2">
        <w:rPr>
          <w:rFonts w:ascii="Tahoma" w:eastAsia="Arial Unicode MS" w:hAnsi="Tahoma" w:cs="Tahoma"/>
          <w:sz w:val="22"/>
          <w:szCs w:val="22"/>
        </w:rPr>
        <w:t xml:space="preserve"> Анимация для плитки такая же - https://pravovest-audit.ru/ </w:t>
      </w:r>
      <w:hyperlink r:id="rId21" w:history="1">
        <w:r w:rsidR="00DB7B9B" w:rsidRPr="004D42C2">
          <w:rPr>
            <w:rStyle w:val="ab"/>
            <w:rFonts w:ascii="Tahoma" w:eastAsia="Arial Unicode MS" w:hAnsi="Tahoma" w:cs="Tahoma"/>
            <w:sz w:val="22"/>
            <w:szCs w:val="22"/>
          </w:rPr>
          <w:t>http://joxi.ru/l2ZkavVFzMgPgA</w:t>
        </w:r>
      </w:hyperlink>
      <w:r w:rsidR="00DB7B9B" w:rsidRPr="0081321E">
        <w:rPr>
          <w:rFonts w:ascii="Tahoma" w:eastAsia="Arial Unicode MS" w:hAnsi="Tahoma" w:cs="Tahoma"/>
          <w:sz w:val="22"/>
          <w:szCs w:val="22"/>
        </w:rPr>
        <w:t xml:space="preserve">, </w:t>
      </w:r>
      <w:r w:rsidR="003148A9" w:rsidRPr="001250F4">
        <w:rPr>
          <w:rFonts w:ascii="Tahoma" w:eastAsia="Arial Unicode MS" w:hAnsi="Tahoma" w:cs="Tahoma"/>
          <w:sz w:val="22"/>
          <w:szCs w:val="22"/>
        </w:rPr>
        <w:t xml:space="preserve">каждая плитка </w:t>
      </w:r>
      <w:r w:rsidR="00DB7B9B" w:rsidRPr="004D42C2">
        <w:rPr>
          <w:rFonts w:ascii="Tahoma" w:eastAsia="Arial Unicode MS" w:hAnsi="Tahoma" w:cs="Tahoma"/>
          <w:sz w:val="22"/>
          <w:szCs w:val="22"/>
        </w:rPr>
        <w:t>содержит:</w:t>
      </w:r>
    </w:p>
    <w:p w14:paraId="17D53D1D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6A9648B7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</w:p>
    <w:p w14:paraId="64EDC691" w14:textId="440B3E12" w:rsidR="007A1ACB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описания</w:t>
      </w:r>
    </w:p>
    <w:p w14:paraId="13314330" w14:textId="64AB1A73" w:rsidR="00701410" w:rsidRPr="004D42C2" w:rsidRDefault="00701410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</w:t>
      </w:r>
      <w:r w:rsidR="00AC5672">
        <w:rPr>
          <w:rFonts w:ascii="Tahoma" w:eastAsia="Arial Unicode MS" w:hAnsi="Tahoma" w:cs="Tahoma"/>
          <w:sz w:val="22"/>
          <w:szCs w:val="22"/>
        </w:rPr>
        <w:t>Преимущества</w:t>
      </w:r>
      <w:r>
        <w:rPr>
          <w:rFonts w:ascii="Tahoma" w:eastAsia="Arial Unicode MS" w:hAnsi="Tahoma" w:cs="Tahoma"/>
          <w:sz w:val="22"/>
          <w:szCs w:val="22"/>
        </w:rPr>
        <w:t>»</w:t>
      </w:r>
      <w:r w:rsidR="007577B9">
        <w:rPr>
          <w:rFonts w:ascii="Tahoma" w:eastAsia="Arial Unicode MS" w:hAnsi="Tahoma" w:cs="Tahoma"/>
          <w:sz w:val="22"/>
          <w:szCs w:val="22"/>
        </w:rPr>
        <w:t>-цифры</w:t>
      </w:r>
      <w:r>
        <w:rPr>
          <w:rFonts w:ascii="Tahoma" w:eastAsia="Arial Unicode MS" w:hAnsi="Tahoma" w:cs="Tahoma"/>
          <w:sz w:val="22"/>
          <w:szCs w:val="22"/>
        </w:rPr>
        <w:t xml:space="preserve"> См</w:t>
      </w:r>
      <w:r w:rsidRPr="0005368E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 xml:space="preserve">п </w:t>
      </w:r>
      <w:r w:rsidRPr="0005368E">
        <w:rPr>
          <w:rFonts w:ascii="Tahoma" w:eastAsia="Arial Unicode MS" w:hAnsi="Tahoma" w:cs="Tahoma"/>
          <w:sz w:val="22"/>
          <w:szCs w:val="22"/>
        </w:rPr>
        <w:t>.7.7</w:t>
      </w:r>
    </w:p>
    <w:p w14:paraId="0E4B4A07" w14:textId="0CDF7C2A" w:rsidR="00FD1E0B" w:rsidRPr="004D42C2" w:rsidRDefault="00FD1E0B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8F37F3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8F37F3" w:rsidRPr="004D42C2">
        <w:rPr>
          <w:rFonts w:ascii="Tahoma" w:eastAsia="Arial Unicode MS" w:hAnsi="Tahoma" w:cs="Tahoma"/>
          <w:sz w:val="22"/>
          <w:szCs w:val="22"/>
        </w:rPr>
        <w:t>».</w:t>
      </w:r>
      <w:r w:rsidR="00171C11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8F37F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171C11" w:rsidRPr="004D42C2">
        <w:rPr>
          <w:rFonts w:ascii="Tahoma" w:eastAsia="Arial Unicode MS" w:hAnsi="Tahoma" w:cs="Tahoma"/>
          <w:sz w:val="22"/>
          <w:szCs w:val="22"/>
        </w:rPr>
        <w:t>м п. 7.4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D67AEF3" w14:textId="77777777" w:rsidR="0046400A" w:rsidRPr="0046203E" w:rsidRDefault="0046400A" w:rsidP="0046400A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6203E">
        <w:rPr>
          <w:rFonts w:ascii="Tahoma" w:eastAsia="Arial Unicode MS" w:hAnsi="Tahoma" w:cs="Tahoma"/>
          <w:sz w:val="22"/>
          <w:szCs w:val="22"/>
        </w:rPr>
        <w:t xml:space="preserve">Блок Подписка на рассылку. См п 7.5 </w:t>
      </w:r>
    </w:p>
    <w:p w14:paraId="06A799A9" w14:textId="38E463DD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Сертификаты</w:t>
      </w:r>
      <w:r w:rsidR="008F37F3"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="001F474B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8F37F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1F474B" w:rsidRPr="004D42C2">
        <w:rPr>
          <w:rFonts w:ascii="Tahoma" w:eastAsia="Arial Unicode MS" w:hAnsi="Tahoma" w:cs="Tahoma"/>
          <w:sz w:val="22"/>
          <w:szCs w:val="22"/>
        </w:rPr>
        <w:t>м п.7.</w:t>
      </w:r>
      <w:r w:rsidR="001F474B" w:rsidRPr="004D42C2">
        <w:rPr>
          <w:rFonts w:ascii="Tahoma" w:eastAsia="Arial Unicode MS" w:hAnsi="Tahoma" w:cs="Tahoma"/>
          <w:sz w:val="22"/>
          <w:szCs w:val="22"/>
          <w:lang w:val="en-US"/>
        </w:rPr>
        <w:t>6</w:t>
      </w:r>
    </w:p>
    <w:p w14:paraId="66BE9EB7" w14:textId="77777777" w:rsidR="00A70758" w:rsidRPr="004D42C2" w:rsidRDefault="00A70758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Подвал сайта</w:t>
      </w:r>
    </w:p>
    <w:p w14:paraId="2CF7FBFA" w14:textId="5FDBB768" w:rsidR="0046400A" w:rsidRPr="0046400A" w:rsidRDefault="0046400A" w:rsidP="0046400A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6203E">
        <w:rPr>
          <w:rFonts w:ascii="Tahoma" w:eastAsia="Arial Unicode MS" w:hAnsi="Tahoma" w:cs="Tahoma"/>
          <w:sz w:val="22"/>
          <w:szCs w:val="22"/>
        </w:rPr>
        <w:t>Корпоративное меню</w:t>
      </w:r>
    </w:p>
    <w:p w14:paraId="2BCD66AA" w14:textId="19A957D2" w:rsidR="00A70758" w:rsidRPr="0046400A" w:rsidRDefault="00A70758" w:rsidP="0046400A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AC5672">
        <w:rPr>
          <w:rFonts w:ascii="Tahoma" w:hAnsi="Tahoma" w:cs="Tahoma"/>
          <w:sz w:val="22"/>
          <w:szCs w:val="22"/>
        </w:rPr>
        <w:t>Навигация по сайту согласно пунктам меню и вложенности</w:t>
      </w:r>
    </w:p>
    <w:p w14:paraId="01E840C8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Логотип </w:t>
      </w:r>
    </w:p>
    <w:p w14:paraId="4609F4E6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Преимущества в виде иконок и подписи к ним</w:t>
      </w:r>
    </w:p>
    <w:p w14:paraId="0704F6E6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контактные телефоны</w:t>
      </w:r>
    </w:p>
    <w:p w14:paraId="648089C7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адрес офиса</w:t>
      </w:r>
    </w:p>
    <w:p w14:paraId="32328849" w14:textId="77777777" w:rsidR="00A70758" w:rsidRPr="001250F4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почта формата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mailto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с почтовый адресом </w:t>
      </w:r>
      <w:hyperlink r:id="rId22" w:history="1">
        <w:r w:rsidRPr="004D42C2">
          <w:rPr>
            <w:rStyle w:val="ab"/>
            <w:rFonts w:ascii="Tahoma" w:eastAsia="Arial Unicode MS" w:hAnsi="Tahoma" w:cs="Tahoma"/>
            <w:sz w:val="22"/>
            <w:szCs w:val="22"/>
          </w:rPr>
          <w:t>info@sba-consult.ru</w:t>
        </w:r>
      </w:hyperlink>
      <w:r w:rsidRPr="0081321E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57A32F10" w14:textId="46419520" w:rsidR="00A70758" w:rsidRPr="004D42C2" w:rsidRDefault="002F4E62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Ссылка «Заказать звонок» см. п 6.2</w:t>
      </w:r>
    </w:p>
    <w:p w14:paraId="2A514AC9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Ссылки на соцсети в виде иконок, с заголовком «Подписывайтесь»</w:t>
      </w:r>
    </w:p>
    <w:p w14:paraId="0BAECFEC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копирайт</w:t>
      </w:r>
    </w:p>
    <w:p w14:paraId="4C6B4E7A" w14:textId="77777777" w:rsidR="00A70758" w:rsidRPr="004D42C2" w:rsidRDefault="00A70758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ссылка на Политику конфиденциальности</w:t>
      </w:r>
    </w:p>
    <w:p w14:paraId="7D61A44A" w14:textId="77777777" w:rsidR="00A70758" w:rsidRPr="004D42C2" w:rsidRDefault="00A70758">
      <w:pPr>
        <w:rPr>
          <w:rFonts w:ascii="Tahoma" w:hAnsi="Tahoma" w:cs="Tahoma"/>
          <w:sz w:val="22"/>
          <w:szCs w:val="22"/>
        </w:rPr>
      </w:pPr>
    </w:p>
    <w:p w14:paraId="25E8AC70" w14:textId="77777777" w:rsidR="00A70758" w:rsidRPr="004D42C2" w:rsidRDefault="00A70758">
      <w:pPr>
        <w:rPr>
          <w:rFonts w:ascii="Tahoma" w:hAnsi="Tahoma" w:cs="Tahoma"/>
          <w:sz w:val="22"/>
          <w:szCs w:val="22"/>
        </w:rPr>
      </w:pPr>
    </w:p>
    <w:p w14:paraId="6A2BFA69" w14:textId="77777777" w:rsidR="00A70758" w:rsidRPr="007711B7" w:rsidRDefault="00A70758">
      <w:pPr>
        <w:pStyle w:val="2"/>
        <w:keepLines w:val="0"/>
        <w:suppressAutoHyphens/>
        <w:spacing w:before="0"/>
        <w:ind w:left="434"/>
        <w:jc w:val="both"/>
        <w:rPr>
          <w:rFonts w:ascii="Tahoma" w:hAnsi="Tahoma" w:cs="Tahoma"/>
          <w:sz w:val="22"/>
          <w:szCs w:val="22"/>
        </w:rPr>
      </w:pPr>
      <w:bookmarkStart w:id="16" w:name="_Toc22288062"/>
      <w:r w:rsidRPr="004D42C2">
        <w:rPr>
          <w:rFonts w:ascii="Tahoma" w:hAnsi="Tahoma" w:cs="Tahoma"/>
          <w:sz w:val="22"/>
          <w:szCs w:val="22"/>
        </w:rPr>
        <w:t>6.1</w:t>
      </w:r>
      <w:bookmarkStart w:id="17" w:name="_Toc1386484"/>
      <w:r w:rsidRPr="007711B7">
        <w:rPr>
          <w:rFonts w:ascii="Tahoma" w:hAnsi="Tahoma" w:cs="Tahoma"/>
          <w:sz w:val="22"/>
          <w:szCs w:val="22"/>
        </w:rPr>
        <w:t xml:space="preserve"> Поиск по сайту</w:t>
      </w:r>
      <w:bookmarkEnd w:id="16"/>
      <w:bookmarkEnd w:id="17"/>
    </w:p>
    <w:p w14:paraId="3432710D" w14:textId="77777777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0E27D093" w14:textId="477D9B06" w:rsidR="00A70758" w:rsidRPr="007711B7" w:rsidRDefault="00A70758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Строка поиска позволяет найти курсы и семинары</w:t>
      </w:r>
      <w:r w:rsidR="00FB34F6" w:rsidRPr="007711B7">
        <w:rPr>
          <w:rFonts w:ascii="Tahoma" w:hAnsi="Tahoma" w:cs="Tahoma"/>
          <w:sz w:val="22"/>
          <w:szCs w:val="22"/>
        </w:rPr>
        <w:t xml:space="preserve"> </w:t>
      </w:r>
      <w:r w:rsidRPr="007711B7">
        <w:rPr>
          <w:rFonts w:ascii="Tahoma" w:hAnsi="Tahoma" w:cs="Tahoma"/>
          <w:sz w:val="22"/>
          <w:szCs w:val="22"/>
        </w:rPr>
        <w:t>на сайте по</w:t>
      </w:r>
      <w:r w:rsidR="00CE12D2" w:rsidRPr="007711B7">
        <w:rPr>
          <w:rFonts w:ascii="Tahoma" w:hAnsi="Tahoma" w:cs="Tahoma"/>
          <w:sz w:val="22"/>
          <w:szCs w:val="22"/>
        </w:rPr>
        <w:t>:</w:t>
      </w:r>
      <w:r w:rsidRPr="007711B7">
        <w:rPr>
          <w:rFonts w:ascii="Tahoma" w:hAnsi="Tahoma" w:cs="Tahoma"/>
          <w:sz w:val="22"/>
          <w:szCs w:val="22"/>
        </w:rPr>
        <w:t xml:space="preserve"> </w:t>
      </w:r>
    </w:p>
    <w:p w14:paraId="28794A81" w14:textId="77777777" w:rsidR="00A70758" w:rsidRPr="007711B7" w:rsidRDefault="00A70758">
      <w:pPr>
        <w:pStyle w:val="Standard"/>
        <w:numPr>
          <w:ilvl w:val="0"/>
          <w:numId w:val="23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 xml:space="preserve">Названию </w:t>
      </w:r>
    </w:p>
    <w:p w14:paraId="502C0C0E" w14:textId="77777777" w:rsidR="00A70758" w:rsidRPr="007711B7" w:rsidRDefault="00A70758">
      <w:pPr>
        <w:pStyle w:val="Standard"/>
        <w:numPr>
          <w:ilvl w:val="0"/>
          <w:numId w:val="23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Описанию анонса</w:t>
      </w:r>
    </w:p>
    <w:p w14:paraId="44D76315" w14:textId="77777777" w:rsidR="00A70758" w:rsidRPr="007711B7" w:rsidRDefault="00A70758">
      <w:pPr>
        <w:pStyle w:val="Standard"/>
        <w:numPr>
          <w:ilvl w:val="0"/>
          <w:numId w:val="23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Детальному описанию</w:t>
      </w:r>
    </w:p>
    <w:p w14:paraId="1600E8FC" w14:textId="77777777" w:rsidR="00A70758" w:rsidRPr="007711B7" w:rsidRDefault="00A70758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3BF6C28B" w14:textId="77777777" w:rsidR="00A70758" w:rsidRPr="007711B7" w:rsidRDefault="00A70758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Также строка поиска позволяет найти материалы на сайте (по названию, тексту анонса и детальному описанию):</w:t>
      </w:r>
    </w:p>
    <w:p w14:paraId="049234C7" w14:textId="77777777" w:rsidR="00A70758" w:rsidRPr="007711B7" w:rsidRDefault="00A70758">
      <w:pPr>
        <w:pStyle w:val="Standard"/>
        <w:numPr>
          <w:ilvl w:val="0"/>
          <w:numId w:val="22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Новости</w:t>
      </w:r>
    </w:p>
    <w:p w14:paraId="77FF6771" w14:textId="77777777" w:rsidR="00A70758" w:rsidRPr="007711B7" w:rsidRDefault="00A70758">
      <w:pPr>
        <w:pStyle w:val="Standard"/>
        <w:numPr>
          <w:ilvl w:val="0"/>
          <w:numId w:val="22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Акции</w:t>
      </w:r>
    </w:p>
    <w:p w14:paraId="1C306040" w14:textId="77777777" w:rsidR="00A70758" w:rsidRPr="007711B7" w:rsidRDefault="00A70758">
      <w:pPr>
        <w:pStyle w:val="Standard"/>
        <w:numPr>
          <w:ilvl w:val="0"/>
          <w:numId w:val="22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Статьи</w:t>
      </w:r>
    </w:p>
    <w:p w14:paraId="06E93705" w14:textId="77777777" w:rsidR="00A70758" w:rsidRPr="007711B7" w:rsidRDefault="00A70758">
      <w:pPr>
        <w:pStyle w:val="Standard"/>
        <w:numPr>
          <w:ilvl w:val="0"/>
          <w:numId w:val="22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Публикации</w:t>
      </w:r>
    </w:p>
    <w:p w14:paraId="77F5EE2B" w14:textId="28853184" w:rsidR="00095E94" w:rsidRPr="007711B7" w:rsidRDefault="00A70758">
      <w:pPr>
        <w:pStyle w:val="Standard"/>
        <w:numPr>
          <w:ilvl w:val="0"/>
          <w:numId w:val="22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t>Книги</w:t>
      </w:r>
    </w:p>
    <w:p w14:paraId="2E4DC27D" w14:textId="77777777" w:rsidR="00A70758" w:rsidRPr="007711B7" w:rsidRDefault="00A70758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782AFF10" w14:textId="77777777" w:rsidR="00A70758" w:rsidRPr="007711B7" w:rsidRDefault="00A70758">
      <w:pPr>
        <w:rPr>
          <w:rFonts w:ascii="Tahoma" w:hAnsi="Tahoma" w:cs="Tahoma"/>
          <w:sz w:val="22"/>
          <w:szCs w:val="22"/>
        </w:rPr>
      </w:pPr>
      <w:r w:rsidRPr="007711B7">
        <w:rPr>
          <w:rFonts w:ascii="Tahoma" w:hAnsi="Tahoma" w:cs="Tahoma"/>
          <w:sz w:val="22"/>
          <w:szCs w:val="22"/>
        </w:rPr>
        <w:lastRenderedPageBreak/>
        <w:t xml:space="preserve">Если поиск не дал результатов, то выводится текст «К сожалению, на ваш поисковый запрос ничего не найдено» </w:t>
      </w:r>
    </w:p>
    <w:p w14:paraId="2487F7DC" w14:textId="77777777" w:rsidR="00A70758" w:rsidRPr="007711B7" w:rsidRDefault="00A70758">
      <w:pPr>
        <w:rPr>
          <w:rFonts w:ascii="Tahoma" w:hAnsi="Tahoma" w:cs="Tahoma"/>
          <w:sz w:val="22"/>
          <w:szCs w:val="22"/>
        </w:rPr>
      </w:pPr>
    </w:p>
    <w:p w14:paraId="0F3C6DE5" w14:textId="77777777" w:rsidR="00A70758" w:rsidRPr="007711B7" w:rsidRDefault="00A70758">
      <w:pPr>
        <w:rPr>
          <w:rFonts w:ascii="Tahoma" w:hAnsi="Tahoma" w:cs="Tahoma"/>
          <w:sz w:val="22"/>
          <w:szCs w:val="22"/>
        </w:rPr>
      </w:pPr>
    </w:p>
    <w:p w14:paraId="1C509BCC" w14:textId="77777777" w:rsidR="00A70758" w:rsidRPr="007711B7" w:rsidRDefault="00A70758">
      <w:pPr>
        <w:pStyle w:val="2"/>
        <w:keepLines w:val="0"/>
        <w:numPr>
          <w:ilvl w:val="1"/>
          <w:numId w:val="25"/>
        </w:numPr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18" w:name="_Toc400700686"/>
      <w:bookmarkStart w:id="19" w:name="_Toc455052801"/>
      <w:bookmarkStart w:id="20" w:name="_Toc481495206"/>
      <w:bookmarkStart w:id="21" w:name="_Toc1386485"/>
      <w:bookmarkStart w:id="22" w:name="_Toc22288063"/>
      <w:r w:rsidRPr="007711B7">
        <w:rPr>
          <w:rFonts w:ascii="Tahoma" w:hAnsi="Tahoma" w:cs="Tahoma"/>
          <w:sz w:val="22"/>
          <w:szCs w:val="22"/>
        </w:rPr>
        <w:t>Заказать обратный звонок</w:t>
      </w:r>
      <w:bookmarkEnd w:id="18"/>
      <w:bookmarkEnd w:id="19"/>
      <w:bookmarkEnd w:id="20"/>
      <w:bookmarkEnd w:id="21"/>
      <w:bookmarkEnd w:id="22"/>
    </w:p>
    <w:p w14:paraId="5B759E06" w14:textId="77777777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4A3C3FDE" w14:textId="3E9CD17D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При нажатии на ссылку всплывает окно с полями:</w:t>
      </w:r>
    </w:p>
    <w:p w14:paraId="046B12E0" w14:textId="189BDB8B" w:rsidR="00A70758" w:rsidRPr="007711B7" w:rsidRDefault="00A70758">
      <w:pPr>
        <w:pStyle w:val="Standard"/>
        <w:numPr>
          <w:ilvl w:val="0"/>
          <w:numId w:val="24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ваше имя</w:t>
      </w:r>
      <w:r w:rsidR="00095E94" w:rsidRPr="007711B7">
        <w:rPr>
          <w:rFonts w:ascii="Tahoma" w:eastAsia="Arial Unicode MS" w:hAnsi="Tahoma" w:cs="Tahoma"/>
          <w:sz w:val="22"/>
          <w:szCs w:val="22"/>
          <w:lang w:val="en-US"/>
        </w:rPr>
        <w:t>*</w:t>
      </w:r>
    </w:p>
    <w:p w14:paraId="1ABFCC15" w14:textId="5F2746BC" w:rsidR="00A70758" w:rsidRPr="007711B7" w:rsidRDefault="00A70758">
      <w:pPr>
        <w:pStyle w:val="Standard"/>
        <w:numPr>
          <w:ilvl w:val="0"/>
          <w:numId w:val="24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телефон</w:t>
      </w:r>
      <w:r w:rsidR="00511F33" w:rsidRPr="007711B7">
        <w:rPr>
          <w:rFonts w:ascii="Tahoma" w:eastAsia="Arial Unicode MS" w:hAnsi="Tahoma" w:cs="Tahoma"/>
          <w:sz w:val="22"/>
          <w:szCs w:val="22"/>
        </w:rPr>
        <w:t xml:space="preserve"> с маской ввода </w:t>
      </w:r>
      <w:r w:rsidR="00511F33" w:rsidRPr="007711B7">
        <w:rPr>
          <w:rFonts w:ascii="Tahoma" w:hAnsi="Tahoma" w:cs="Tahoma"/>
          <w:sz w:val="22"/>
          <w:szCs w:val="22"/>
        </w:rPr>
        <w:t>+7 (XXX) XXX-XX-XX</w:t>
      </w:r>
      <w:r w:rsidR="00095E94" w:rsidRPr="007711B7">
        <w:rPr>
          <w:rFonts w:ascii="Tahoma" w:eastAsia="Arial Unicode MS" w:hAnsi="Tahoma" w:cs="Tahoma"/>
          <w:sz w:val="22"/>
          <w:szCs w:val="22"/>
        </w:rPr>
        <w:t>*</w:t>
      </w:r>
    </w:p>
    <w:p w14:paraId="4B04F7A7" w14:textId="69D1DB58" w:rsidR="00A70758" w:rsidRPr="003965E6" w:rsidRDefault="003965E6" w:rsidP="003965E6">
      <w:pPr>
        <w:pStyle w:val="Standard"/>
        <w:numPr>
          <w:ilvl w:val="0"/>
          <w:numId w:val="24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чекбокс*</w:t>
      </w:r>
      <w:r>
        <w:rPr>
          <w:rFonts w:ascii="Tahoma" w:eastAsia="Arial Unicode MS" w:hAnsi="Tahoma" w:cs="Tahoma"/>
          <w:sz w:val="22"/>
          <w:szCs w:val="22"/>
        </w:rPr>
        <w:t xml:space="preserve"> </w:t>
      </w:r>
      <w:r w:rsidR="00A70758" w:rsidRPr="003965E6">
        <w:rPr>
          <w:rFonts w:ascii="Tahoma" w:eastAsia="Arial Unicode MS" w:hAnsi="Tahoma" w:cs="Tahoma"/>
          <w:sz w:val="22"/>
          <w:szCs w:val="22"/>
        </w:rPr>
        <w:t>с подписью о согласии обработки персональных данных</w:t>
      </w:r>
      <w:r w:rsidR="003F7101" w:rsidRPr="003965E6">
        <w:rPr>
          <w:rFonts w:ascii="Tahoma" w:eastAsia="Arial Unicode MS" w:hAnsi="Tahoma" w:cs="Tahoma"/>
          <w:sz w:val="22"/>
          <w:szCs w:val="22"/>
        </w:rPr>
        <w:t>, чекбокс</w:t>
      </w:r>
      <w:r w:rsidR="00AC5672" w:rsidRPr="003965E6">
        <w:rPr>
          <w:rFonts w:ascii="Tahoma" w:eastAsia="Arial Unicode MS" w:hAnsi="Tahoma" w:cs="Tahoma"/>
          <w:sz w:val="22"/>
          <w:szCs w:val="22"/>
        </w:rPr>
        <w:t xml:space="preserve"> изначально</w:t>
      </w:r>
      <w:r w:rsidR="003F7101" w:rsidRPr="003965E6">
        <w:rPr>
          <w:rFonts w:ascii="Tahoma" w:eastAsia="Arial Unicode MS" w:hAnsi="Tahoma" w:cs="Tahoma"/>
          <w:sz w:val="22"/>
          <w:szCs w:val="22"/>
        </w:rPr>
        <w:t xml:space="preserve"> </w:t>
      </w:r>
      <w:r w:rsidR="000479C9" w:rsidRPr="003965E6">
        <w:rPr>
          <w:rFonts w:ascii="Tahoma" w:eastAsia="Arial Unicode MS" w:hAnsi="Tahoma" w:cs="Tahoma"/>
          <w:sz w:val="22"/>
          <w:szCs w:val="22"/>
        </w:rPr>
        <w:t>отмечен</w:t>
      </w:r>
      <w:r w:rsidR="003F7101" w:rsidRPr="003965E6">
        <w:rPr>
          <w:rFonts w:ascii="Tahoma" w:eastAsia="Arial Unicode MS" w:hAnsi="Tahoma" w:cs="Tahoma"/>
          <w:sz w:val="22"/>
          <w:szCs w:val="22"/>
        </w:rPr>
        <w:t>.</w:t>
      </w:r>
    </w:p>
    <w:p w14:paraId="189D9A16" w14:textId="77777777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712CFE5A" w14:textId="61D4370C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При нажатии на кнопку «Отправить» пользователю выводится сообщение «Спасибо! Ваша заявка принята. Мы свяжемся с вами в ближайшее время»</w:t>
      </w:r>
      <w:r w:rsidR="00095E94" w:rsidRPr="007711B7">
        <w:rPr>
          <w:rFonts w:ascii="Tahoma" w:eastAsia="Arial Unicode MS" w:hAnsi="Tahoma" w:cs="Tahoma"/>
          <w:sz w:val="22"/>
          <w:szCs w:val="22"/>
        </w:rPr>
        <w:t xml:space="preserve"> на 2-3 секунды</w:t>
      </w:r>
      <w:r w:rsidR="00CE12D2" w:rsidRPr="007711B7">
        <w:rPr>
          <w:rFonts w:ascii="Tahoma" w:eastAsia="Arial Unicode MS" w:hAnsi="Tahoma" w:cs="Tahoma"/>
          <w:sz w:val="22"/>
          <w:szCs w:val="22"/>
        </w:rPr>
        <w:t>,</w:t>
      </w:r>
      <w:r w:rsidR="00095E94" w:rsidRPr="007711B7">
        <w:rPr>
          <w:rFonts w:ascii="Tahoma" w:eastAsia="Arial Unicode MS" w:hAnsi="Tahoma" w:cs="Tahoma"/>
          <w:sz w:val="22"/>
          <w:szCs w:val="22"/>
        </w:rPr>
        <w:t xml:space="preserve"> после чего закрывается само. </w:t>
      </w:r>
    </w:p>
    <w:p w14:paraId="6626C405" w14:textId="77777777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783AE16F" w14:textId="4A36D6FC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 почту</w:t>
      </w:r>
      <w:r w:rsidR="00347E56" w:rsidRPr="007711B7">
        <w:rPr>
          <w:rFonts w:ascii="Tahoma" w:eastAsia="Arial Unicode MS" w:hAnsi="Tahoma" w:cs="Tahoma"/>
          <w:sz w:val="22"/>
          <w:szCs w:val="22"/>
        </w:rPr>
        <w:t>, заданную в соответствующем почтовом шаблоне</w:t>
      </w:r>
      <w:r w:rsidR="00C51192" w:rsidRPr="007711B7">
        <w:rPr>
          <w:rFonts w:ascii="Tahoma" w:eastAsia="Arial Unicode MS" w:hAnsi="Tahoma" w:cs="Tahoma"/>
          <w:sz w:val="22"/>
          <w:szCs w:val="22"/>
        </w:rPr>
        <w:t>,</w:t>
      </w:r>
      <w:r w:rsidR="00347E56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отправляется письмо с темой «Заказ обратного звонка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05E75591" w14:textId="77777777" w:rsidR="00A70758" w:rsidRPr="007711B7" w:rsidRDefault="00A7075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16CA4111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682EF527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6C7FBA0C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«Заказать обратный звонок».</w:t>
      </w:r>
    </w:p>
    <w:p w14:paraId="7B11593D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6399752A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Имя: &lt;имя&gt;</w:t>
      </w:r>
    </w:p>
    <w:p w14:paraId="1130BDC7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телефон: &lt;телефон&gt;</w:t>
      </w:r>
    </w:p>
    <w:p w14:paraId="15ED35E4" w14:textId="77777777" w:rsidR="00A70758" w:rsidRPr="007711B7" w:rsidRDefault="00A70758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483920F4" w14:textId="77777777" w:rsidR="00A70758" w:rsidRPr="0081321E" w:rsidRDefault="00A70758">
      <w:pPr>
        <w:rPr>
          <w:rFonts w:ascii="Tahoma" w:hAnsi="Tahoma" w:cs="Tahoma"/>
          <w:sz w:val="22"/>
          <w:szCs w:val="22"/>
        </w:rPr>
      </w:pPr>
    </w:p>
    <w:p w14:paraId="52B20229" w14:textId="77777777" w:rsidR="0070106C" w:rsidRPr="004D42C2" w:rsidRDefault="0070106C">
      <w:pPr>
        <w:pStyle w:val="Standard"/>
        <w:spacing w:after="0" w:line="240" w:lineRule="auto"/>
        <w:rPr>
          <w:rFonts w:ascii="Tahoma" w:hAnsi="Tahoma" w:cs="Tahoma"/>
          <w:b/>
          <w:i/>
          <w:sz w:val="22"/>
          <w:szCs w:val="22"/>
          <w:u w:val="single"/>
        </w:rPr>
      </w:pPr>
      <w:r w:rsidRPr="001250F4">
        <w:rPr>
          <w:rFonts w:ascii="Tahoma" w:hAnsi="Tahoma" w:cs="Tahoma"/>
          <w:b/>
          <w:i/>
          <w:sz w:val="22"/>
          <w:szCs w:val="22"/>
          <w:u w:val="single"/>
        </w:rPr>
        <w:t>Адаптивная версия сайта</w:t>
      </w:r>
    </w:p>
    <w:p w14:paraId="1209D0B7" w14:textId="77777777" w:rsidR="0070106C" w:rsidRPr="004D42C2" w:rsidRDefault="0070106C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1D98AC96" w14:textId="77777777" w:rsidR="0070106C" w:rsidRPr="004D42C2" w:rsidRDefault="0070106C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 адаптивной версии показываются те же блоки, только в другом представлении.</w:t>
      </w:r>
    </w:p>
    <w:p w14:paraId="0521C180" w14:textId="77777777" w:rsidR="0070106C" w:rsidRPr="004D42C2" w:rsidRDefault="0070106C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Последовательность блоков сохраняется.</w:t>
      </w:r>
    </w:p>
    <w:p w14:paraId="076DA618" w14:textId="6AE1563F" w:rsidR="00684D0F" w:rsidRPr="007711B7" w:rsidRDefault="00684D0F">
      <w:pPr>
        <w:pStyle w:val="Standard"/>
        <w:numPr>
          <w:ilvl w:val="0"/>
          <w:numId w:val="7"/>
        </w:numPr>
        <w:tabs>
          <w:tab w:val="num" w:pos="349"/>
        </w:tabs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М</w:t>
      </w:r>
      <w:r w:rsidR="00956536" w:rsidRPr="004D42C2">
        <w:rPr>
          <w:rFonts w:ascii="Tahoma" w:hAnsi="Tahoma" w:cs="Tahoma"/>
          <w:sz w:val="22"/>
          <w:szCs w:val="22"/>
        </w:rPr>
        <w:t xml:space="preserve">еню </w:t>
      </w:r>
      <w:r w:rsidR="0070106C" w:rsidRPr="004D42C2">
        <w:rPr>
          <w:rFonts w:ascii="Tahoma" w:hAnsi="Tahoma" w:cs="Tahoma"/>
          <w:sz w:val="22"/>
          <w:szCs w:val="22"/>
        </w:rPr>
        <w:t>вывод</w:t>
      </w:r>
      <w:r w:rsidRPr="004D42C2">
        <w:rPr>
          <w:rFonts w:ascii="Tahoma" w:hAnsi="Tahoma" w:cs="Tahoma"/>
          <w:sz w:val="22"/>
          <w:szCs w:val="22"/>
        </w:rPr>
        <w:t>ится</w:t>
      </w:r>
      <w:r w:rsidR="0070106C" w:rsidRPr="004D42C2">
        <w:rPr>
          <w:rFonts w:ascii="Tahoma" w:hAnsi="Tahoma" w:cs="Tahoma"/>
          <w:sz w:val="22"/>
          <w:szCs w:val="22"/>
        </w:rPr>
        <w:t xml:space="preserve"> в виде «гамбургера» в левом верхнем углу сайта</w:t>
      </w:r>
      <w:r w:rsidR="00956536" w:rsidRPr="004D42C2">
        <w:rPr>
          <w:rFonts w:ascii="Tahoma" w:hAnsi="Tahoma" w:cs="Tahoma"/>
          <w:sz w:val="22"/>
          <w:szCs w:val="22"/>
        </w:rPr>
        <w:t xml:space="preserve">. </w:t>
      </w:r>
      <w:r w:rsidR="00CE12D2" w:rsidRPr="004D42C2">
        <w:rPr>
          <w:rFonts w:ascii="Tahoma" w:hAnsi="Tahoma" w:cs="Tahoma"/>
          <w:sz w:val="22"/>
          <w:szCs w:val="22"/>
        </w:rPr>
        <w:t xml:space="preserve">В начале в меню выводятся пункты основного меню, ниже – пункты корпоративного меню. </w:t>
      </w:r>
      <w:r w:rsidR="00956536" w:rsidRPr="004D42C2">
        <w:rPr>
          <w:rFonts w:ascii="Tahoma" w:hAnsi="Tahoma" w:cs="Tahoma"/>
          <w:sz w:val="22"/>
          <w:szCs w:val="22"/>
        </w:rPr>
        <w:t>Пункты меню сохраняют вложенность. Отдельно в меню остаются пункты «Заказать звонок» и «</w:t>
      </w:r>
      <w:r w:rsidR="00E60B65" w:rsidRPr="004D42C2">
        <w:rPr>
          <w:rFonts w:ascii="Tahoma" w:hAnsi="Tahoma" w:cs="Tahoma"/>
          <w:sz w:val="22"/>
          <w:szCs w:val="22"/>
        </w:rPr>
        <w:t>Написать письмо</w:t>
      </w:r>
      <w:r w:rsidR="00956536" w:rsidRPr="004D42C2">
        <w:rPr>
          <w:rFonts w:ascii="Tahoma" w:hAnsi="Tahoma" w:cs="Tahoma"/>
          <w:sz w:val="22"/>
          <w:szCs w:val="22"/>
        </w:rPr>
        <w:t>»</w:t>
      </w:r>
      <w:r w:rsidRPr="004D42C2">
        <w:rPr>
          <w:rFonts w:ascii="Tahoma" w:hAnsi="Tahoma" w:cs="Tahoma"/>
          <w:sz w:val="22"/>
          <w:szCs w:val="22"/>
        </w:rPr>
        <w:t>, ссылк</w:t>
      </w:r>
      <w:r w:rsidR="00C51192" w:rsidRPr="004D42C2">
        <w:rPr>
          <w:rFonts w:ascii="Tahoma" w:hAnsi="Tahoma" w:cs="Tahoma"/>
          <w:sz w:val="22"/>
          <w:szCs w:val="22"/>
        </w:rPr>
        <w:t>а</w:t>
      </w:r>
      <w:r w:rsidRPr="006B1490">
        <w:rPr>
          <w:rFonts w:ascii="Tahoma" w:hAnsi="Tahoma" w:cs="Tahoma"/>
          <w:sz w:val="22"/>
          <w:szCs w:val="22"/>
        </w:rPr>
        <w:t xml:space="preserve"> на страницу «</w:t>
      </w:r>
      <w:r w:rsidRPr="004D42C2">
        <w:rPr>
          <w:rFonts w:ascii="Tahoma" w:hAnsi="Tahoma" w:cs="Tahoma"/>
          <w:sz w:val="22"/>
          <w:szCs w:val="22"/>
          <w:lang w:val="en-US"/>
        </w:rPr>
        <w:t>English</w:t>
      </w:r>
      <w:r w:rsidRPr="004D42C2">
        <w:rPr>
          <w:rFonts w:ascii="Tahoma" w:hAnsi="Tahoma" w:cs="Tahoma"/>
          <w:sz w:val="22"/>
          <w:szCs w:val="22"/>
        </w:rPr>
        <w:t>», ссылка на страницу «</w:t>
      </w:r>
      <w:r w:rsidRPr="007711B7">
        <w:rPr>
          <w:rFonts w:ascii="Tahoma" w:eastAsia="Arial Unicode MS" w:hAnsi="Tahoma" w:cs="Tahoma"/>
          <w:sz w:val="22"/>
          <w:szCs w:val="22"/>
        </w:rPr>
        <w:t>Сведения об аудиторской организации ООО “Академия успешного бизнеса”, ссылк</w:t>
      </w:r>
      <w:r w:rsidR="00C51192" w:rsidRPr="007711B7">
        <w:rPr>
          <w:rFonts w:ascii="Tahoma" w:eastAsia="Arial Unicode MS" w:hAnsi="Tahoma" w:cs="Tahoma"/>
          <w:sz w:val="22"/>
          <w:szCs w:val="22"/>
        </w:rPr>
        <w:t>а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на страницу «Сведения об образовательной организации НОЧУ ДПО “Академия успешного бизнеса”»</w:t>
      </w:r>
    </w:p>
    <w:p w14:paraId="0241506F" w14:textId="2496E88F" w:rsidR="00E60B65" w:rsidRPr="001250F4" w:rsidRDefault="00E60B65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В шапке мобильной версии остается </w:t>
      </w:r>
    </w:p>
    <w:p w14:paraId="7B08F827" w14:textId="222368E6" w:rsidR="0070106C" w:rsidRPr="004D42C2" w:rsidRDefault="00E60B65">
      <w:pPr>
        <w:pStyle w:val="Standard"/>
        <w:numPr>
          <w:ilvl w:val="0"/>
          <w:numId w:val="3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Логотип</w:t>
      </w:r>
    </w:p>
    <w:p w14:paraId="437C0F34" w14:textId="30892C86" w:rsidR="00E60B65" w:rsidRPr="004D42C2" w:rsidRDefault="00684D0F">
      <w:pPr>
        <w:pStyle w:val="Standard"/>
        <w:numPr>
          <w:ilvl w:val="0"/>
          <w:numId w:val="3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Иконка</w:t>
      </w:r>
      <w:r w:rsidR="00095E94" w:rsidRPr="004D42C2">
        <w:rPr>
          <w:rFonts w:ascii="Tahoma" w:hAnsi="Tahoma" w:cs="Tahoma"/>
          <w:sz w:val="22"/>
          <w:szCs w:val="22"/>
        </w:rPr>
        <w:t xml:space="preserve"> поиска</w:t>
      </w:r>
    </w:p>
    <w:p w14:paraId="3B07D6C5" w14:textId="41A4E4DF" w:rsidR="00E60B65" w:rsidRPr="004D42C2" w:rsidRDefault="00E60B65">
      <w:pPr>
        <w:pStyle w:val="Standard"/>
        <w:numPr>
          <w:ilvl w:val="0"/>
          <w:numId w:val="3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Контактные телефоны</w:t>
      </w:r>
    </w:p>
    <w:p w14:paraId="6DED1121" w14:textId="23FF46E6" w:rsidR="00E60B65" w:rsidRPr="004D42C2" w:rsidRDefault="00E60B65">
      <w:pPr>
        <w:pStyle w:val="Standard"/>
        <w:numPr>
          <w:ilvl w:val="0"/>
          <w:numId w:val="3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Кнопка «Смотреть расписание» </w:t>
      </w:r>
    </w:p>
    <w:p w14:paraId="46C24304" w14:textId="2591BF94" w:rsidR="00684D0F" w:rsidRPr="004D42C2" w:rsidRDefault="00E60B65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Из элементов подвала выводится только </w:t>
      </w:r>
    </w:p>
    <w:p w14:paraId="0DF697D1" w14:textId="636F6369" w:rsidR="00E60B65" w:rsidRPr="004D42C2" w:rsidRDefault="00E60B65">
      <w:pPr>
        <w:pStyle w:val="Standard"/>
        <w:numPr>
          <w:ilvl w:val="1"/>
          <w:numId w:val="3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Логотип </w:t>
      </w:r>
    </w:p>
    <w:p w14:paraId="43459A65" w14:textId="44FCFADB" w:rsidR="00684D0F" w:rsidRPr="004D42C2" w:rsidRDefault="00684D0F">
      <w:pPr>
        <w:pStyle w:val="Standard"/>
        <w:numPr>
          <w:ilvl w:val="1"/>
          <w:numId w:val="3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Верхние разделы меню</w:t>
      </w:r>
    </w:p>
    <w:p w14:paraId="482AD4CA" w14:textId="77777777" w:rsidR="00E60B65" w:rsidRPr="004D42C2" w:rsidRDefault="00E60B65">
      <w:pPr>
        <w:pStyle w:val="Standard"/>
        <w:numPr>
          <w:ilvl w:val="1"/>
          <w:numId w:val="3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Преимущества в виде иконок и подписи к ним</w:t>
      </w:r>
    </w:p>
    <w:p w14:paraId="2E321523" w14:textId="0C0F0CBF" w:rsidR="00E60B65" w:rsidRPr="004D42C2" w:rsidRDefault="00FB34F6">
      <w:pPr>
        <w:pStyle w:val="Standard"/>
        <w:numPr>
          <w:ilvl w:val="1"/>
          <w:numId w:val="3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</w:t>
      </w:r>
      <w:r w:rsidR="00E60B65" w:rsidRPr="004D42C2">
        <w:rPr>
          <w:rFonts w:ascii="Tahoma" w:eastAsia="Arial Unicode MS" w:hAnsi="Tahoma" w:cs="Tahoma"/>
          <w:sz w:val="22"/>
          <w:szCs w:val="22"/>
        </w:rPr>
        <w:t>дрес офиса</w:t>
      </w:r>
    </w:p>
    <w:p w14:paraId="5261ABB1" w14:textId="77777777" w:rsidR="00E60B65" w:rsidRPr="004D42C2" w:rsidRDefault="00E60B65">
      <w:pPr>
        <w:pStyle w:val="Standard"/>
        <w:numPr>
          <w:ilvl w:val="1"/>
          <w:numId w:val="3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Ссылки на соцсети в виде иконок, с заголовком «Подписывайтесь»</w:t>
      </w:r>
    </w:p>
    <w:p w14:paraId="08048630" w14:textId="25C68667" w:rsidR="00E60B65" w:rsidRPr="004D42C2" w:rsidRDefault="00FB34F6">
      <w:pPr>
        <w:pStyle w:val="Standard"/>
        <w:numPr>
          <w:ilvl w:val="1"/>
          <w:numId w:val="37"/>
        </w:numPr>
        <w:spacing w:after="0" w:line="240" w:lineRule="auto"/>
        <w:ind w:left="851" w:hanging="425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</w:t>
      </w:r>
      <w:r w:rsidR="00E60B65" w:rsidRPr="004D42C2">
        <w:rPr>
          <w:rFonts w:ascii="Tahoma" w:eastAsia="Arial Unicode MS" w:hAnsi="Tahoma" w:cs="Tahoma"/>
          <w:sz w:val="22"/>
          <w:szCs w:val="22"/>
        </w:rPr>
        <w:t>опирайт</w:t>
      </w:r>
    </w:p>
    <w:p w14:paraId="309C8D98" w14:textId="59B8BF64" w:rsidR="00E60B65" w:rsidRPr="004D42C2" w:rsidRDefault="00FB34F6">
      <w:pPr>
        <w:pStyle w:val="Standard"/>
        <w:numPr>
          <w:ilvl w:val="1"/>
          <w:numId w:val="37"/>
        </w:numPr>
        <w:spacing w:after="0" w:line="240" w:lineRule="auto"/>
        <w:ind w:left="851" w:hanging="425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</w:t>
      </w:r>
      <w:r w:rsidR="00E60B65" w:rsidRPr="004D42C2">
        <w:rPr>
          <w:rFonts w:ascii="Tahoma" w:eastAsia="Arial Unicode MS" w:hAnsi="Tahoma" w:cs="Tahoma"/>
          <w:sz w:val="22"/>
          <w:szCs w:val="22"/>
        </w:rPr>
        <w:t>сылка на Политику конфиденциальности</w:t>
      </w:r>
    </w:p>
    <w:p w14:paraId="00F0D5DE" w14:textId="30D3D93B" w:rsidR="00E60B65" w:rsidRPr="004D42C2" w:rsidRDefault="00684D0F" w:rsidP="00621A6D">
      <w:pPr>
        <w:pStyle w:val="Standard"/>
        <w:spacing w:after="0" w:line="240" w:lineRule="auto"/>
        <w:ind w:left="851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br/>
      </w:r>
    </w:p>
    <w:p w14:paraId="6F434EAE" w14:textId="0B86FBF5" w:rsidR="00230C9E" w:rsidRPr="004D42C2" w:rsidRDefault="00EB6FA9">
      <w:pPr>
        <w:pStyle w:val="1"/>
        <w:spacing w:before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lastRenderedPageBreak/>
        <w:br/>
      </w:r>
      <w:bookmarkStart w:id="23" w:name="_Toc22288064"/>
      <w:r w:rsidR="00230C9E" w:rsidRPr="004D42C2">
        <w:rPr>
          <w:rFonts w:ascii="Tahoma" w:hAnsi="Tahoma" w:cs="Tahoma"/>
          <w:sz w:val="22"/>
          <w:szCs w:val="22"/>
        </w:rPr>
        <w:t xml:space="preserve">6.3 </w:t>
      </w:r>
      <w:r w:rsidRPr="004D42C2">
        <w:rPr>
          <w:rFonts w:ascii="Tahoma" w:hAnsi="Tahoma" w:cs="Tahoma"/>
          <w:sz w:val="22"/>
          <w:szCs w:val="22"/>
        </w:rPr>
        <w:t>Шаблон второстепенных страниц</w:t>
      </w:r>
      <w:bookmarkEnd w:id="23"/>
    </w:p>
    <w:p w14:paraId="64D80DB2" w14:textId="77777777" w:rsidR="00CE12D2" w:rsidRPr="004D42C2" w:rsidRDefault="00CE12D2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07B21796" w14:textId="0B8E1569" w:rsidR="00EB6FA9" w:rsidRPr="004D42C2" w:rsidRDefault="00EB6FA9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Шапка и подвал – единые для сайта.</w:t>
      </w:r>
    </w:p>
    <w:p w14:paraId="563F8FDC" w14:textId="2BC2CA16" w:rsidR="00EB6FA9" w:rsidRDefault="004541BA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B125EB">
        <w:rPr>
          <w:rFonts w:ascii="Tahoma" w:hAnsi="Tahoma" w:cs="Tahoma"/>
          <w:sz w:val="22"/>
          <w:szCs w:val="22"/>
          <w:lang w:val="ru-RU"/>
        </w:rPr>
        <w:t>На всех страницах сайта после шапки выводится блок хлебных крошек.</w:t>
      </w:r>
    </w:p>
    <w:p w14:paraId="6ACF8B20" w14:textId="77777777" w:rsidR="004541BA" w:rsidRPr="004D42C2" w:rsidRDefault="004541BA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5015C3A6" w14:textId="440273E6" w:rsidR="00230C9E" w:rsidRPr="004D42C2" w:rsidRDefault="00F66E03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 xml:space="preserve">Второстепенные страницы могут быть </w:t>
      </w:r>
      <w:r w:rsidR="00230C9E" w:rsidRPr="004D42C2">
        <w:rPr>
          <w:rFonts w:ascii="Tahoma" w:hAnsi="Tahoma" w:cs="Tahoma"/>
          <w:sz w:val="22"/>
          <w:szCs w:val="22"/>
          <w:lang w:val="ru-RU"/>
        </w:rPr>
        <w:t xml:space="preserve">представлены в двух </w:t>
      </w:r>
      <w:r w:rsidRPr="004D42C2">
        <w:rPr>
          <w:rFonts w:ascii="Tahoma" w:hAnsi="Tahoma" w:cs="Tahoma"/>
          <w:sz w:val="22"/>
          <w:szCs w:val="22"/>
          <w:lang w:val="ru-RU"/>
        </w:rPr>
        <w:t>шаблонах:</w:t>
      </w:r>
    </w:p>
    <w:p w14:paraId="0C2CE3A3" w14:textId="48F12A88" w:rsidR="00230C9E" w:rsidRPr="004D42C2" w:rsidRDefault="00230C9E">
      <w:pPr>
        <w:pStyle w:val="ad"/>
        <w:numPr>
          <w:ilvl w:val="0"/>
          <w:numId w:val="39"/>
        </w:numPr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В одну колонку – контент размещается во всю ширину страницы</w:t>
      </w:r>
    </w:p>
    <w:p w14:paraId="7413EDFD" w14:textId="7FCF9E70" w:rsidR="00EB6FA9" w:rsidRPr="004D42C2" w:rsidRDefault="00230C9E">
      <w:pPr>
        <w:pStyle w:val="ad"/>
        <w:numPr>
          <w:ilvl w:val="0"/>
          <w:numId w:val="39"/>
        </w:numPr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В две колонки - в</w:t>
      </w:r>
      <w:r w:rsidR="00EB6FA9" w:rsidRPr="004D42C2">
        <w:rPr>
          <w:rFonts w:ascii="Tahoma" w:hAnsi="Tahoma" w:cs="Tahoma"/>
          <w:sz w:val="22"/>
          <w:szCs w:val="22"/>
          <w:lang w:val="ru-RU"/>
        </w:rPr>
        <w:t xml:space="preserve"> левой колонке</w:t>
      </w:r>
      <w:r w:rsidR="00684D0F" w:rsidRPr="004D42C2">
        <w:rPr>
          <w:rFonts w:ascii="Tahoma" w:hAnsi="Tahoma" w:cs="Tahoma"/>
          <w:sz w:val="22"/>
          <w:szCs w:val="22"/>
          <w:lang w:val="ru-RU"/>
        </w:rPr>
        <w:t xml:space="preserve"> </w:t>
      </w:r>
      <w:r w:rsidR="00F66E03" w:rsidRPr="004D42C2">
        <w:rPr>
          <w:rFonts w:ascii="Tahoma" w:hAnsi="Tahoma" w:cs="Tahoma"/>
          <w:sz w:val="22"/>
          <w:szCs w:val="22"/>
          <w:lang w:val="ru-RU"/>
        </w:rPr>
        <w:t>выводится</w:t>
      </w:r>
      <w:r w:rsidR="00EB6FA9" w:rsidRPr="004D42C2">
        <w:rPr>
          <w:rFonts w:ascii="Tahoma" w:hAnsi="Tahoma" w:cs="Tahoma"/>
          <w:sz w:val="22"/>
          <w:szCs w:val="22"/>
          <w:lang w:val="ru-RU"/>
        </w:rPr>
        <w:t xml:space="preserve"> второстепенное меню раздела</w:t>
      </w:r>
      <w:r w:rsidRPr="004D42C2">
        <w:rPr>
          <w:rFonts w:ascii="Tahoma" w:hAnsi="Tahoma" w:cs="Tahoma"/>
          <w:sz w:val="22"/>
          <w:szCs w:val="22"/>
          <w:lang w:val="ru-RU"/>
        </w:rPr>
        <w:t xml:space="preserve">, дополнительные блоки (в зависимости от страницы); в </w:t>
      </w:r>
      <w:r w:rsidR="00F66E03" w:rsidRPr="004D42C2">
        <w:rPr>
          <w:rFonts w:ascii="Tahoma" w:hAnsi="Tahoma" w:cs="Tahoma"/>
          <w:sz w:val="22"/>
          <w:szCs w:val="22"/>
          <w:lang w:val="ru-RU"/>
        </w:rPr>
        <w:t xml:space="preserve">центральной </w:t>
      </w:r>
      <w:r w:rsidRPr="004D42C2">
        <w:rPr>
          <w:rFonts w:ascii="Tahoma" w:hAnsi="Tahoma" w:cs="Tahoma"/>
          <w:sz w:val="22"/>
          <w:szCs w:val="22"/>
          <w:lang w:val="ru-RU"/>
        </w:rPr>
        <w:t>колонке</w:t>
      </w:r>
      <w:r w:rsidR="00684D0F" w:rsidRPr="004D42C2">
        <w:rPr>
          <w:rFonts w:ascii="Tahoma" w:hAnsi="Tahoma" w:cs="Tahoma"/>
          <w:sz w:val="22"/>
          <w:szCs w:val="22"/>
          <w:lang w:val="ru-RU"/>
        </w:rPr>
        <w:t xml:space="preserve"> - </w:t>
      </w:r>
      <w:r w:rsidRPr="004D42C2">
        <w:rPr>
          <w:rFonts w:ascii="Tahoma" w:hAnsi="Tahoma" w:cs="Tahoma"/>
          <w:sz w:val="22"/>
          <w:szCs w:val="22"/>
          <w:lang w:val="ru-RU"/>
        </w:rPr>
        <w:t>контент.</w:t>
      </w:r>
    </w:p>
    <w:p w14:paraId="3B9DF6AD" w14:textId="77777777" w:rsidR="00EB6FA9" w:rsidRPr="004D42C2" w:rsidRDefault="00EB6FA9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360D16C0" w14:textId="7A135E4D" w:rsidR="00EB6FA9" w:rsidRPr="004D42C2" w:rsidRDefault="00230C9E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В дальнейшем для каждой страницы определяется</w:t>
      </w:r>
      <w:r w:rsidR="00CE12D2" w:rsidRPr="004D42C2">
        <w:rPr>
          <w:rFonts w:ascii="Tahoma" w:hAnsi="Tahoma" w:cs="Tahoma"/>
          <w:sz w:val="22"/>
          <w:szCs w:val="22"/>
          <w:lang w:val="ru-RU"/>
        </w:rPr>
        <w:t>,</w:t>
      </w:r>
      <w:r w:rsidRPr="004D42C2">
        <w:rPr>
          <w:rFonts w:ascii="Tahoma" w:hAnsi="Tahoma" w:cs="Tahoma"/>
          <w:sz w:val="22"/>
          <w:szCs w:val="22"/>
          <w:lang w:val="ru-RU"/>
        </w:rPr>
        <w:t xml:space="preserve"> какой шаблон используется.</w:t>
      </w:r>
    </w:p>
    <w:p w14:paraId="5415B3C5" w14:textId="5F9E79E3" w:rsidR="00CE12D2" w:rsidRPr="004D42C2" w:rsidRDefault="00CE12D2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5DB6D3D4" w14:textId="3DA1883E" w:rsidR="00CE12D2" w:rsidRPr="004D42C2" w:rsidRDefault="00CE12D2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Также на отдельных страницах сайта некоторые блоки могут повторяться.</w:t>
      </w:r>
    </w:p>
    <w:p w14:paraId="58D7D9D4" w14:textId="0F295C0F" w:rsidR="00CE12D2" w:rsidRPr="004D42C2" w:rsidRDefault="00CE12D2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hAnsi="Tahoma" w:cs="Tahoma"/>
          <w:sz w:val="22"/>
          <w:szCs w:val="22"/>
          <w:lang w:val="ru-RU"/>
        </w:rPr>
        <w:t>Они описаны ниже.</w:t>
      </w:r>
    </w:p>
    <w:p w14:paraId="7FF1E63A" w14:textId="7E1A3262" w:rsidR="00DF501A" w:rsidRPr="004D42C2" w:rsidRDefault="00DF501A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4E0BC86C" w14:textId="5631A578" w:rsidR="00DF501A" w:rsidRDefault="00DF501A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24" w:name="_Toc22288065"/>
      <w:r w:rsidRPr="004D42C2">
        <w:rPr>
          <w:rFonts w:ascii="Tahoma" w:hAnsi="Tahoma" w:cs="Tahoma"/>
          <w:sz w:val="22"/>
          <w:szCs w:val="22"/>
        </w:rPr>
        <w:t>7. Сквозные блоки</w:t>
      </w:r>
      <w:bookmarkEnd w:id="24"/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49A5D5A5" w14:textId="7A01E7BD" w:rsidR="00AC5672" w:rsidRPr="004541BA" w:rsidRDefault="00AC5672" w:rsidP="00AC5672">
      <w:pPr>
        <w:rPr>
          <w:rFonts w:ascii="Tahoma" w:hAnsi="Tahoma" w:cs="Tahoma"/>
          <w:sz w:val="22"/>
          <w:szCs w:val="22"/>
        </w:rPr>
      </w:pPr>
    </w:p>
    <w:p w14:paraId="0D2B3F39" w14:textId="79E74BC1" w:rsidR="00A16290" w:rsidRPr="004541BA" w:rsidRDefault="00A16290" w:rsidP="004541BA">
      <w:pPr>
        <w:rPr>
          <w:rFonts w:ascii="Tahoma" w:hAnsi="Tahoma" w:cs="Tahoma"/>
          <w:sz w:val="22"/>
          <w:szCs w:val="22"/>
        </w:rPr>
      </w:pPr>
      <w:r w:rsidRPr="004541BA">
        <w:rPr>
          <w:rFonts w:ascii="Tahoma" w:hAnsi="Tahoma" w:cs="Tahoma"/>
          <w:sz w:val="22"/>
          <w:szCs w:val="22"/>
        </w:rPr>
        <w:t xml:space="preserve">Каждый сквозной блок реализован как компонент. В визуальном редакторе </w:t>
      </w:r>
      <w:r w:rsidR="000479C9" w:rsidRPr="004541BA">
        <w:rPr>
          <w:rFonts w:ascii="Tahoma" w:hAnsi="Tahoma" w:cs="Tahoma"/>
          <w:sz w:val="22"/>
          <w:szCs w:val="22"/>
        </w:rPr>
        <w:t xml:space="preserve">конкретной </w:t>
      </w:r>
      <w:r w:rsidRPr="004541BA">
        <w:rPr>
          <w:rFonts w:ascii="Tahoma" w:hAnsi="Tahoma" w:cs="Tahoma"/>
          <w:sz w:val="22"/>
          <w:szCs w:val="22"/>
        </w:rPr>
        <w:t>страницы</w:t>
      </w:r>
      <w:r w:rsidR="000479C9" w:rsidRPr="004541BA">
        <w:rPr>
          <w:rFonts w:ascii="Tahoma" w:hAnsi="Tahoma" w:cs="Tahoma"/>
          <w:sz w:val="22"/>
          <w:szCs w:val="22"/>
        </w:rPr>
        <w:t xml:space="preserve"> сайта</w:t>
      </w:r>
      <w:r w:rsidRPr="004541BA">
        <w:rPr>
          <w:rFonts w:ascii="Tahoma" w:hAnsi="Tahoma" w:cs="Tahoma"/>
          <w:sz w:val="22"/>
          <w:szCs w:val="22"/>
        </w:rPr>
        <w:t xml:space="preserve"> можно добавлять или удалять компоненты. После того как компонент добавлен на страницу, через отдельные свойства компонента редактор может управлять параметрами его отображения на странице</w:t>
      </w:r>
    </w:p>
    <w:p w14:paraId="64C21294" w14:textId="48865AEE" w:rsidR="00D23A4C" w:rsidRPr="004D42C2" w:rsidRDefault="00D23A4C">
      <w:pPr>
        <w:pStyle w:val="ad"/>
        <w:rPr>
          <w:rFonts w:ascii="Tahoma" w:hAnsi="Tahoma" w:cs="Tahoma"/>
          <w:sz w:val="22"/>
          <w:szCs w:val="22"/>
          <w:lang w:val="ru-RU"/>
        </w:rPr>
      </w:pPr>
    </w:p>
    <w:p w14:paraId="234FE893" w14:textId="465E493A" w:rsidR="00D23A4C" w:rsidRPr="00E67853" w:rsidRDefault="00D23A4C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25" w:name="_Toc22288066"/>
      <w:r w:rsidRPr="004D42C2">
        <w:rPr>
          <w:rFonts w:ascii="Tahoma" w:hAnsi="Tahoma" w:cs="Tahoma"/>
          <w:sz w:val="22"/>
          <w:szCs w:val="22"/>
        </w:rPr>
        <w:t>7.1 Блок «Два баннера»</w:t>
      </w:r>
      <w:bookmarkEnd w:id="25"/>
    </w:p>
    <w:p w14:paraId="39AB2BAE" w14:textId="78F48371" w:rsidR="00D550CD" w:rsidRPr="004D42C2" w:rsidRDefault="00D550CD">
      <w:pPr>
        <w:rPr>
          <w:rFonts w:ascii="Tahoma" w:hAnsi="Tahoma" w:cs="Tahoma"/>
          <w:sz w:val="22"/>
          <w:szCs w:val="22"/>
        </w:rPr>
      </w:pPr>
    </w:p>
    <w:p w14:paraId="57638CD8" w14:textId="39C6AD40" w:rsidR="00CE12D2" w:rsidRPr="0081321E" w:rsidRDefault="00CE12D2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Баннеры выводятся из ИБ «Баннеры». </w:t>
      </w:r>
      <w:r w:rsidR="005066D0" w:rsidRPr="004D42C2">
        <w:rPr>
          <w:rFonts w:ascii="Tahoma" w:hAnsi="Tahoma" w:cs="Tahoma"/>
          <w:sz w:val="22"/>
          <w:szCs w:val="22"/>
        </w:rPr>
        <w:t>Элемент ИБ</w:t>
      </w:r>
      <w:r w:rsidRPr="004D42C2">
        <w:rPr>
          <w:rFonts w:ascii="Tahoma" w:hAnsi="Tahoma" w:cs="Tahoma"/>
          <w:sz w:val="22"/>
          <w:szCs w:val="22"/>
        </w:rPr>
        <w:t xml:space="preserve"> </w:t>
      </w:r>
      <w:r w:rsidR="005066D0" w:rsidRPr="00EA4CB3">
        <w:rPr>
          <w:rFonts w:ascii="Tahoma" w:hAnsi="Tahoma" w:cs="Tahoma"/>
          <w:sz w:val="22"/>
          <w:szCs w:val="22"/>
        </w:rPr>
        <w:t>имеет</w:t>
      </w:r>
      <w:r w:rsidRPr="004D42C2">
        <w:rPr>
          <w:rFonts w:ascii="Tahoma" w:hAnsi="Tahoma" w:cs="Tahoma"/>
          <w:sz w:val="22"/>
          <w:szCs w:val="22"/>
        </w:rPr>
        <w:t xml:space="preserve"> следующую структуру:</w:t>
      </w:r>
    </w:p>
    <w:p w14:paraId="04209C3E" w14:textId="77777777" w:rsidR="00D550CD" w:rsidRPr="004D42C2" w:rsidRDefault="00D550CD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>Фоновое изображение</w:t>
      </w:r>
    </w:p>
    <w:p w14:paraId="70854E29" w14:textId="77777777" w:rsidR="00D550CD" w:rsidRPr="004D42C2" w:rsidRDefault="00D550CD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</w:t>
      </w:r>
    </w:p>
    <w:p w14:paraId="51B0410C" w14:textId="6B037A28" w:rsidR="00D550CD" w:rsidRPr="004D42C2" w:rsidRDefault="00D550CD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Описани</w:t>
      </w:r>
      <w:r w:rsidR="007352BB" w:rsidRPr="004D42C2">
        <w:rPr>
          <w:rFonts w:ascii="Tahoma" w:hAnsi="Tahoma" w:cs="Tahoma"/>
          <w:sz w:val="22"/>
          <w:szCs w:val="22"/>
        </w:rPr>
        <w:t>е</w:t>
      </w:r>
    </w:p>
    <w:p w14:paraId="61F7EE7A" w14:textId="33BA8585" w:rsidR="00D550CD" w:rsidRDefault="00D550CD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Ссылка</w:t>
      </w:r>
    </w:p>
    <w:p w14:paraId="15A11603" w14:textId="496B811E" w:rsidR="00387B1A" w:rsidRDefault="00387B1A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Изображение: слева, справа</w:t>
      </w:r>
    </w:p>
    <w:p w14:paraId="48996EE9" w14:textId="7B5F47CC" w:rsidR="00683324" w:rsidRPr="00E04106" w:rsidRDefault="00683324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Свойство «Вид отображения»</w:t>
      </w:r>
      <w:r>
        <w:rPr>
          <w:rFonts w:ascii="Tahoma" w:hAnsi="Tahoma" w:cs="Tahoma"/>
          <w:sz w:val="22"/>
          <w:szCs w:val="22"/>
          <w:lang w:val="en-US"/>
        </w:rPr>
        <w:t>:</w:t>
      </w:r>
    </w:p>
    <w:p w14:paraId="11526854" w14:textId="11632612" w:rsidR="00683324" w:rsidRDefault="00683324" w:rsidP="00683324">
      <w:pPr>
        <w:pStyle w:val="ac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  <w:lang w:val="en-US"/>
        </w:rPr>
        <w:t>-</w:t>
      </w:r>
      <w:r>
        <w:rPr>
          <w:rFonts w:ascii="Tahoma" w:hAnsi="Tahoma" w:cs="Tahoma"/>
          <w:sz w:val="22"/>
          <w:szCs w:val="22"/>
        </w:rPr>
        <w:t xml:space="preserve"> левый</w:t>
      </w:r>
    </w:p>
    <w:p w14:paraId="762C4944" w14:textId="4150F529" w:rsidR="00683324" w:rsidRDefault="00683324" w:rsidP="00E04106">
      <w:pPr>
        <w:pStyle w:val="ac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- правый</w:t>
      </w:r>
    </w:p>
    <w:p w14:paraId="59DA0427" w14:textId="77777777" w:rsidR="007577B9" w:rsidRPr="0005368E" w:rsidRDefault="007577B9" w:rsidP="0005368E">
      <w:pPr>
        <w:rPr>
          <w:rFonts w:ascii="Tahoma" w:hAnsi="Tahoma" w:cs="Tahoma"/>
          <w:sz w:val="22"/>
          <w:szCs w:val="22"/>
        </w:rPr>
      </w:pPr>
    </w:p>
    <w:p w14:paraId="5C59E32F" w14:textId="77777777" w:rsidR="007577B9" w:rsidRPr="004D42C2" w:rsidRDefault="007577B9" w:rsidP="00E04106">
      <w:pPr>
        <w:pStyle w:val="ac"/>
        <w:rPr>
          <w:rFonts w:ascii="Tahoma" w:hAnsi="Tahoma" w:cs="Tahoma"/>
          <w:sz w:val="22"/>
          <w:szCs w:val="22"/>
        </w:rPr>
      </w:pPr>
    </w:p>
    <w:p w14:paraId="4AEA5191" w14:textId="6283150C" w:rsidR="00601379" w:rsidRPr="004D42C2" w:rsidRDefault="00601379">
      <w:pPr>
        <w:rPr>
          <w:rFonts w:ascii="Tahoma" w:hAnsi="Tahoma" w:cs="Tahoma"/>
          <w:sz w:val="22"/>
          <w:szCs w:val="22"/>
        </w:rPr>
      </w:pPr>
    </w:p>
    <w:p w14:paraId="59CB6266" w14:textId="6C464011" w:rsidR="00601379" w:rsidRPr="004D42C2" w:rsidRDefault="00601379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имеет следующие разделы, элементы выводятся на</w:t>
      </w:r>
      <w:r w:rsidR="008F37F3" w:rsidRPr="004D42C2">
        <w:rPr>
          <w:rFonts w:ascii="Tahoma" w:hAnsi="Tahoma" w:cs="Tahoma"/>
          <w:sz w:val="22"/>
          <w:szCs w:val="22"/>
        </w:rPr>
        <w:t xml:space="preserve"> соответствующую</w:t>
      </w:r>
      <w:r w:rsidRPr="004D42C2">
        <w:rPr>
          <w:rFonts w:ascii="Tahoma" w:hAnsi="Tahoma" w:cs="Tahoma"/>
          <w:sz w:val="22"/>
          <w:szCs w:val="22"/>
        </w:rPr>
        <w:t xml:space="preserve"> </w:t>
      </w:r>
      <w:r w:rsidR="008B4CF6" w:rsidRPr="004D42C2">
        <w:rPr>
          <w:rFonts w:ascii="Tahoma" w:hAnsi="Tahoma" w:cs="Tahoma"/>
          <w:sz w:val="22"/>
          <w:szCs w:val="22"/>
        </w:rPr>
        <w:t>ст</w:t>
      </w:r>
      <w:r w:rsidRPr="004D42C2">
        <w:rPr>
          <w:rFonts w:ascii="Tahoma" w:hAnsi="Tahoma" w:cs="Tahoma"/>
          <w:sz w:val="22"/>
          <w:szCs w:val="22"/>
        </w:rPr>
        <w:t>раницу исходя из раздела ИБ:</w:t>
      </w:r>
    </w:p>
    <w:p w14:paraId="616A7361" w14:textId="43D01BC3" w:rsidR="00D550CD" w:rsidRPr="004D42C2" w:rsidRDefault="00601379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Главная страница</w:t>
      </w:r>
    </w:p>
    <w:p w14:paraId="7FB58D7F" w14:textId="64E9631A" w:rsidR="00D550CD" w:rsidRPr="004D42C2" w:rsidRDefault="00601379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Аудит </w:t>
      </w:r>
    </w:p>
    <w:p w14:paraId="3B78A443" w14:textId="77777777" w:rsidR="00E04106" w:rsidRPr="00B125EB" w:rsidRDefault="00E04106" w:rsidP="00E04106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B125EB">
        <w:rPr>
          <w:rFonts w:ascii="Tahoma" w:hAnsi="Tahoma" w:cs="Tahoma"/>
          <w:sz w:val="22"/>
          <w:szCs w:val="22"/>
        </w:rPr>
        <w:t>Аудит 2</w:t>
      </w:r>
    </w:p>
    <w:p w14:paraId="1E426081" w14:textId="77777777" w:rsidR="00E04106" w:rsidRPr="00EF7D9B" w:rsidRDefault="00E04106" w:rsidP="00E04106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D75061">
        <w:rPr>
          <w:rFonts w:ascii="Tahoma" w:hAnsi="Tahoma" w:cs="Tahoma"/>
          <w:sz w:val="22"/>
          <w:szCs w:val="22"/>
        </w:rPr>
        <w:t>Эльвира</w:t>
      </w:r>
    </w:p>
    <w:p w14:paraId="737CF73F" w14:textId="77777777" w:rsidR="00E04106" w:rsidRPr="00B125EB" w:rsidRDefault="00E04106" w:rsidP="00E04106">
      <w:pPr>
        <w:pStyle w:val="ac"/>
        <w:numPr>
          <w:ilvl w:val="0"/>
          <w:numId w:val="87"/>
        </w:numPr>
        <w:rPr>
          <w:rFonts w:ascii="Tahoma" w:hAnsi="Tahoma" w:cs="Tahoma"/>
          <w:sz w:val="22"/>
          <w:szCs w:val="22"/>
        </w:rPr>
      </w:pPr>
      <w:r w:rsidRPr="00B125EB">
        <w:rPr>
          <w:rFonts w:ascii="Tahoma" w:hAnsi="Tahoma" w:cs="Tahoma"/>
          <w:sz w:val="22"/>
          <w:szCs w:val="22"/>
        </w:rPr>
        <w:t>Налог</w:t>
      </w:r>
    </w:p>
    <w:p w14:paraId="53D4D4B8" w14:textId="77777777" w:rsidR="00661477" w:rsidRPr="004D42C2" w:rsidRDefault="00661477">
      <w:pPr>
        <w:pStyle w:val="ac"/>
        <w:numPr>
          <w:ilvl w:val="0"/>
          <w:numId w:val="8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Раздел для каждой страницы детальной услуги аудита</w:t>
      </w:r>
    </w:p>
    <w:p w14:paraId="408A3538" w14:textId="77777777" w:rsidR="00D550CD" w:rsidRPr="006B1490" w:rsidRDefault="00D550CD">
      <w:pPr>
        <w:rPr>
          <w:rFonts w:ascii="Tahoma" w:hAnsi="Tahoma" w:cs="Tahoma"/>
          <w:sz w:val="22"/>
          <w:szCs w:val="22"/>
        </w:rPr>
      </w:pPr>
    </w:p>
    <w:p w14:paraId="146D64A9" w14:textId="73857BEF" w:rsidR="00D23A4C" w:rsidRPr="004D42C2" w:rsidRDefault="00D22B8A">
      <w:pPr>
        <w:pStyle w:val="ad"/>
        <w:rPr>
          <w:rFonts w:ascii="Tahoma" w:hAnsi="Tahoma" w:cs="Tahoma"/>
          <w:sz w:val="22"/>
          <w:szCs w:val="22"/>
          <w:lang w:val="ru-RU"/>
        </w:rPr>
      </w:pPr>
      <w:r w:rsidRPr="004D42C2">
        <w:rPr>
          <w:rFonts w:ascii="Tahoma" w:eastAsia="Arial Unicode MS" w:hAnsi="Tahoma" w:cs="Tahoma"/>
          <w:sz w:val="22"/>
          <w:szCs w:val="22"/>
          <w:lang w:val="ru-RU"/>
        </w:rPr>
        <w:t>Блок</w:t>
      </w:r>
      <w:r w:rsidR="00E04106" w:rsidRPr="00E04106">
        <w:rPr>
          <w:rFonts w:ascii="Tahoma" w:eastAsia="Arial Unicode MS" w:hAnsi="Tahoma" w:cs="Tahoma"/>
          <w:sz w:val="22"/>
          <w:szCs w:val="22"/>
          <w:lang w:val="ru-RU"/>
        </w:rPr>
        <w:t xml:space="preserve"> </w:t>
      </w:r>
      <w:r w:rsidR="00F16390" w:rsidRPr="004D42C2">
        <w:rPr>
          <w:rFonts w:ascii="Tahoma" w:eastAsia="Arial Unicode MS" w:hAnsi="Tahoma" w:cs="Tahoma"/>
          <w:sz w:val="22"/>
          <w:szCs w:val="22"/>
          <w:lang w:val="ru-RU"/>
        </w:rPr>
        <w:t>на странице</w:t>
      </w:r>
      <w:r w:rsidRPr="004D42C2">
        <w:rPr>
          <w:rFonts w:ascii="Tahoma" w:eastAsia="Arial Unicode MS" w:hAnsi="Tahoma" w:cs="Tahoma"/>
          <w:sz w:val="22"/>
          <w:szCs w:val="22"/>
          <w:lang w:val="ru-RU"/>
        </w:rPr>
        <w:t xml:space="preserve"> в</w:t>
      </w:r>
      <w:r w:rsidR="00D23A4C" w:rsidRPr="004D42C2">
        <w:rPr>
          <w:rFonts w:ascii="Tahoma" w:eastAsia="Arial Unicode MS" w:hAnsi="Tahoma" w:cs="Tahoma"/>
          <w:sz w:val="22"/>
          <w:szCs w:val="22"/>
          <w:lang w:val="ru-RU"/>
        </w:rPr>
        <w:t xml:space="preserve">ыполнен как компонент, в котором выводятся элементы ИБ «Баннеры» в виде двух баннеров, компонент содержит: </w:t>
      </w:r>
    </w:p>
    <w:p w14:paraId="43BB51E1" w14:textId="77777777" w:rsidR="00D23A4C" w:rsidRPr="004D42C2" w:rsidRDefault="00D23A4C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0440FE35" w14:textId="77777777" w:rsidR="00D23A4C" w:rsidRPr="004D42C2" w:rsidRDefault="00D23A4C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</w:p>
    <w:p w14:paraId="4C64E615" w14:textId="3D167B6F" w:rsidR="00D23A4C" w:rsidRDefault="00B7781B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</w:t>
      </w:r>
      <w:r w:rsidR="00D23A4C" w:rsidRPr="004D42C2">
        <w:rPr>
          <w:rFonts w:ascii="Tahoma" w:eastAsia="Arial Unicode MS" w:hAnsi="Tahoma" w:cs="Tahoma"/>
          <w:sz w:val="22"/>
          <w:szCs w:val="22"/>
        </w:rPr>
        <w:t>писани</w:t>
      </w:r>
      <w:r w:rsidR="007352BB" w:rsidRPr="004D42C2">
        <w:rPr>
          <w:rFonts w:ascii="Tahoma" w:eastAsia="Arial Unicode MS" w:hAnsi="Tahoma" w:cs="Tahoma"/>
          <w:sz w:val="22"/>
          <w:szCs w:val="22"/>
        </w:rPr>
        <w:t>е</w:t>
      </w:r>
      <w:r w:rsidR="00D22B8A" w:rsidRPr="004D42C2">
        <w:rPr>
          <w:rFonts w:ascii="Tahoma" w:eastAsia="Arial Unicode MS" w:hAnsi="Tahoma" w:cs="Tahoma"/>
          <w:sz w:val="22"/>
          <w:szCs w:val="22"/>
        </w:rPr>
        <w:t xml:space="preserve"> (</w:t>
      </w:r>
      <w:r w:rsidR="00D22B8A" w:rsidRPr="004D42C2">
        <w:rPr>
          <w:rFonts w:ascii="Tahoma" w:eastAsia="Arial Unicode MS" w:hAnsi="Tahoma" w:cs="Tahoma"/>
          <w:sz w:val="22"/>
          <w:szCs w:val="22"/>
          <w:lang w:val="en-US"/>
        </w:rPr>
        <w:t>html-</w:t>
      </w:r>
      <w:r w:rsidR="00D22B8A" w:rsidRPr="004D42C2">
        <w:rPr>
          <w:rFonts w:ascii="Tahoma" w:eastAsia="Arial Unicode MS" w:hAnsi="Tahoma" w:cs="Tahoma"/>
          <w:sz w:val="22"/>
          <w:szCs w:val="22"/>
        </w:rPr>
        <w:t>поле)</w:t>
      </w:r>
    </w:p>
    <w:p w14:paraId="228A19B5" w14:textId="7D9A2857" w:rsidR="00325054" w:rsidRPr="004D42C2" w:rsidRDefault="00325054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Доп изображение</w:t>
      </w:r>
    </w:p>
    <w:p w14:paraId="55DBA19F" w14:textId="5688BCCC" w:rsidR="00D23A4C" w:rsidRPr="004D42C2" w:rsidRDefault="00D23A4C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Ссылка (если заполнена, то весь блок является ссылкой)</w:t>
      </w:r>
    </w:p>
    <w:p w14:paraId="68137248" w14:textId="77777777" w:rsidR="00D22B8A" w:rsidRPr="004D42C2" w:rsidRDefault="00D22B8A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5C6C474A" w14:textId="77777777" w:rsidR="00171C11" w:rsidRPr="004D42C2" w:rsidRDefault="00B7781B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bookmarkStart w:id="26" w:name="_Toc22288067"/>
      <w:r w:rsidRPr="004D42C2">
        <w:rPr>
          <w:rStyle w:val="20"/>
          <w:rFonts w:ascii="Tahoma" w:hAnsi="Tahoma" w:cs="Tahoma"/>
          <w:sz w:val="22"/>
          <w:szCs w:val="22"/>
        </w:rPr>
        <w:t>7.2 Блок «О компании от руководителя»</w:t>
      </w:r>
      <w:bookmarkEnd w:id="26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1638B800" w14:textId="77777777" w:rsidR="00D22B8A" w:rsidRPr="004D42C2" w:rsidRDefault="00D22B8A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1C65C257" w14:textId="1F6DC379" w:rsidR="00B7781B" w:rsidRPr="004D42C2" w:rsidRDefault="00B7781B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Реда</w:t>
      </w:r>
      <w:r w:rsidRPr="00A16290">
        <w:rPr>
          <w:rFonts w:ascii="Tahoma" w:eastAsia="Arial Unicode MS" w:hAnsi="Tahoma" w:cs="Tahoma"/>
          <w:sz w:val="22"/>
          <w:szCs w:val="22"/>
        </w:rPr>
        <w:t>ктируемая включаемая облас</w:t>
      </w:r>
      <w:r w:rsidRPr="004D42C2">
        <w:rPr>
          <w:rFonts w:ascii="Tahoma" w:eastAsia="Arial Unicode MS" w:hAnsi="Tahoma" w:cs="Tahoma"/>
          <w:sz w:val="22"/>
          <w:szCs w:val="22"/>
        </w:rPr>
        <w:t>ть.</w:t>
      </w:r>
      <w:r w:rsidR="00171C11" w:rsidRPr="004D42C2">
        <w:rPr>
          <w:rFonts w:ascii="Tahoma" w:eastAsia="Arial Unicode MS" w:hAnsi="Tahoma" w:cs="Tahoma"/>
          <w:sz w:val="22"/>
          <w:szCs w:val="22"/>
        </w:rPr>
        <w:t xml:space="preserve"> Состоит из:</w:t>
      </w:r>
    </w:p>
    <w:p w14:paraId="06DD3908" w14:textId="0E48E5B1" w:rsidR="00B7781B" w:rsidRPr="004D42C2" w:rsidRDefault="00B7781B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(фотография руководителя с подписью «Эльвира Митюкова Руководитель группы компаний “Академия Успешного Бизнеса” и ведущий лектор)</w:t>
      </w:r>
      <w:r w:rsidR="00D22B8A" w:rsidRPr="004D42C2">
        <w:rPr>
          <w:rFonts w:ascii="Tahoma" w:eastAsia="Arial Unicode MS" w:hAnsi="Tahoma" w:cs="Tahoma"/>
          <w:sz w:val="22"/>
          <w:szCs w:val="22"/>
        </w:rPr>
        <w:t>. Изображение должно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прокручиваться как на сайте http://hakamada.ru/</w:t>
      </w:r>
    </w:p>
    <w:p w14:paraId="6FE1AEF0" w14:textId="51F809EF" w:rsidR="00B7781B" w:rsidRPr="004D42C2" w:rsidRDefault="00B7781B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40010E85" w14:textId="1DA07651" w:rsidR="00B7781B" w:rsidRPr="004D42C2" w:rsidRDefault="00B7781B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</w:t>
      </w:r>
      <w:r w:rsidR="00D22B8A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396DC5C" w14:textId="3B10065B" w:rsidR="00B7781B" w:rsidRPr="004D42C2" w:rsidRDefault="00B7781B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«Расписание семинаров» (ссылка на страницу «Семинаров и курсы»)</w:t>
      </w:r>
    </w:p>
    <w:p w14:paraId="6B720148" w14:textId="77777777" w:rsidR="00D22B8A" w:rsidRPr="004D42C2" w:rsidRDefault="00D22B8A">
      <w:pPr>
        <w:pStyle w:val="Standard"/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</w:p>
    <w:p w14:paraId="0E67B0FC" w14:textId="77777777" w:rsidR="00E04106" w:rsidRPr="009645B8" w:rsidRDefault="00E04106" w:rsidP="00E04106">
      <w:pPr>
        <w:pStyle w:val="Standard"/>
        <w:numPr>
          <w:ilvl w:val="1"/>
          <w:numId w:val="88"/>
        </w:numPr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  <w:bookmarkStart w:id="27" w:name="_Toc22288068"/>
      <w:r w:rsidRPr="009645B8">
        <w:rPr>
          <w:rStyle w:val="20"/>
          <w:rFonts w:ascii="Tahoma" w:hAnsi="Tahoma" w:cs="Tahoma"/>
          <w:sz w:val="22"/>
          <w:szCs w:val="22"/>
        </w:rPr>
        <w:t>Блок «Книги»</w:t>
      </w:r>
      <w:bookmarkEnd w:id="27"/>
    </w:p>
    <w:p w14:paraId="3F5D34C0" w14:textId="77777777" w:rsidR="00F16390" w:rsidRPr="004D42C2" w:rsidRDefault="00F1639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7DD437C4" w14:textId="551E1CB7" w:rsidR="00EF221F" w:rsidRPr="004D42C2" w:rsidRDefault="00F1639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имеет </w:t>
      </w:r>
      <w:r w:rsidR="000479C9">
        <w:rPr>
          <w:rFonts w:ascii="Tahoma" w:eastAsia="Arial Unicode MS" w:hAnsi="Tahoma" w:cs="Tahoma"/>
          <w:sz w:val="22"/>
          <w:szCs w:val="22"/>
        </w:rPr>
        <w:t>з</w:t>
      </w:r>
      <w:r w:rsidR="00EF221F" w:rsidRPr="004D42C2">
        <w:rPr>
          <w:rFonts w:ascii="Tahoma" w:eastAsia="Arial Unicode MS" w:hAnsi="Tahoma" w:cs="Tahoma"/>
          <w:sz w:val="22"/>
          <w:szCs w:val="22"/>
        </w:rPr>
        <w:t xml:space="preserve">аголовок «Мы имеем собственные книги» с подпись, выполнен как компонент, в который выводятся </w:t>
      </w:r>
      <w:r w:rsidR="003F7101">
        <w:rPr>
          <w:rFonts w:ascii="Tahoma" w:eastAsia="Arial Unicode MS" w:hAnsi="Tahoma" w:cs="Tahoma"/>
          <w:sz w:val="22"/>
          <w:szCs w:val="22"/>
        </w:rPr>
        <w:t>пять</w:t>
      </w:r>
      <w:r w:rsidR="00EF221F" w:rsidRPr="002A1A4E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последни</w:t>
      </w:r>
      <w:r w:rsidR="003F7101">
        <w:rPr>
          <w:rFonts w:ascii="Tahoma" w:eastAsia="Arial Unicode MS" w:hAnsi="Tahoma" w:cs="Tahoma"/>
          <w:sz w:val="22"/>
          <w:szCs w:val="22"/>
        </w:rPr>
        <w:t>х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по дате </w:t>
      </w:r>
      <w:r w:rsidR="00EF221F" w:rsidRPr="004D42C2">
        <w:rPr>
          <w:rFonts w:ascii="Tahoma" w:eastAsia="Arial Unicode MS" w:hAnsi="Tahoma" w:cs="Tahoma"/>
          <w:sz w:val="22"/>
          <w:szCs w:val="22"/>
        </w:rPr>
        <w:t>элемента из ИБ «Книги»:</w:t>
      </w:r>
    </w:p>
    <w:p w14:paraId="516C4A98" w14:textId="7C55EB47" w:rsidR="00EF221F" w:rsidRDefault="00EF221F">
      <w:pPr>
        <w:pStyle w:val="Standard"/>
        <w:numPr>
          <w:ilvl w:val="1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Фото превью книги (является ссылкой в раздел «Наши книги»)</w:t>
      </w:r>
    </w:p>
    <w:p w14:paraId="07300DA4" w14:textId="37912187" w:rsidR="005729D5" w:rsidRPr="006B1490" w:rsidRDefault="005729D5" w:rsidP="0005368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 xml:space="preserve">Блок всегда справа от блока </w:t>
      </w:r>
      <w:r w:rsidR="00AA07F3">
        <w:rPr>
          <w:rFonts w:ascii="Tahoma" w:eastAsia="Arial Unicode MS" w:hAnsi="Tahoma" w:cs="Tahoma"/>
          <w:sz w:val="22"/>
          <w:szCs w:val="22"/>
        </w:rPr>
        <w:t>«</w:t>
      </w:r>
      <w:r>
        <w:rPr>
          <w:rFonts w:ascii="Tahoma" w:eastAsia="Arial Unicode MS" w:hAnsi="Tahoma" w:cs="Tahoma"/>
          <w:sz w:val="22"/>
          <w:szCs w:val="22"/>
        </w:rPr>
        <w:t>публикации наших экспертов</w:t>
      </w:r>
      <w:r w:rsidR="00AA07F3">
        <w:rPr>
          <w:rFonts w:ascii="Tahoma" w:eastAsia="Arial Unicode MS" w:hAnsi="Tahoma" w:cs="Tahoma"/>
          <w:sz w:val="22"/>
          <w:szCs w:val="22"/>
        </w:rPr>
        <w:t>»</w:t>
      </w:r>
    </w:p>
    <w:p w14:paraId="03E26A9D" w14:textId="61B6A246" w:rsidR="00B7781B" w:rsidRPr="006B1490" w:rsidRDefault="00B7781B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29709B8F" w14:textId="46C6A1C7" w:rsidR="00171C11" w:rsidRPr="004D42C2" w:rsidRDefault="00171C11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bookmarkStart w:id="28" w:name="_Toc22288069"/>
      <w:r w:rsidRPr="004D42C2">
        <w:rPr>
          <w:rStyle w:val="20"/>
          <w:rFonts w:ascii="Tahoma" w:hAnsi="Tahoma" w:cs="Tahoma"/>
          <w:sz w:val="22"/>
          <w:szCs w:val="22"/>
        </w:rPr>
        <w:t>7.4 Блок-карусель «Наши клиенты»</w:t>
      </w:r>
      <w:bookmarkEnd w:id="28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D3917AC" w14:textId="77A35AA8" w:rsidR="00F9126A" w:rsidRPr="004D42C2" w:rsidRDefault="00F9126A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4D875E4F" w14:textId="79E3AD9F" w:rsidR="00D22B8A" w:rsidRPr="004D42C2" w:rsidRDefault="00D22B8A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Клиенты выводятся из ИБ «Клиенты». ИБ имеет следующую структуру:</w:t>
      </w:r>
    </w:p>
    <w:p w14:paraId="1904ACF3" w14:textId="71FB390E" w:rsidR="00F9126A" w:rsidRPr="004D42C2" w:rsidRDefault="00D22B8A">
      <w:pPr>
        <w:pStyle w:val="ac"/>
        <w:numPr>
          <w:ilvl w:val="0"/>
          <w:numId w:val="8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 клиента</w:t>
      </w:r>
    </w:p>
    <w:p w14:paraId="08678C7C" w14:textId="04A3BFE0" w:rsidR="00F9126A" w:rsidRPr="004D42C2" w:rsidRDefault="00F9126A">
      <w:pPr>
        <w:pStyle w:val="ac"/>
        <w:numPr>
          <w:ilvl w:val="0"/>
          <w:numId w:val="8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Логотип клиента</w:t>
      </w:r>
    </w:p>
    <w:p w14:paraId="275B920C" w14:textId="77777777" w:rsidR="00F9126A" w:rsidRPr="004D42C2" w:rsidRDefault="00F9126A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0E42F04D" w14:textId="570A8F1F" w:rsidR="00D22B8A" w:rsidRPr="004D42C2" w:rsidRDefault="00D22B8A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я</w:t>
      </w:r>
      <w:r w:rsidR="00171C11" w:rsidRPr="004D42C2">
        <w:rPr>
          <w:rFonts w:ascii="Tahoma" w:eastAsia="Arial Unicode MS" w:hAnsi="Tahoma" w:cs="Tahoma"/>
          <w:sz w:val="22"/>
          <w:szCs w:val="22"/>
        </w:rPr>
        <w:t>вляется компонентом, в котором выводятся элементы из ИБ «Клиенты»</w:t>
      </w:r>
      <w:r w:rsidR="001F474B" w:rsidRPr="004D42C2">
        <w:rPr>
          <w:rFonts w:ascii="Tahoma" w:eastAsia="Arial Unicode MS" w:hAnsi="Tahoma" w:cs="Tahoma"/>
          <w:sz w:val="22"/>
          <w:szCs w:val="22"/>
        </w:rPr>
        <w:t xml:space="preserve"> в виде плитки</w:t>
      </w:r>
      <w:r w:rsidR="00F16390" w:rsidRPr="004D42C2">
        <w:rPr>
          <w:rFonts w:ascii="Tahoma" w:eastAsia="Arial Unicode MS" w:hAnsi="Tahoma" w:cs="Tahoma"/>
          <w:sz w:val="22"/>
          <w:szCs w:val="22"/>
        </w:rPr>
        <w:t xml:space="preserve"> с сортировкой по индексу сортировки</w:t>
      </w:r>
      <w:r w:rsidR="00171C11" w:rsidRPr="004D42C2">
        <w:rPr>
          <w:rFonts w:ascii="Tahoma" w:eastAsia="Arial Unicode MS" w:hAnsi="Tahoma" w:cs="Tahoma"/>
          <w:sz w:val="22"/>
          <w:szCs w:val="22"/>
        </w:rPr>
        <w:t xml:space="preserve">. </w:t>
      </w:r>
      <w:r w:rsidRPr="004D42C2">
        <w:rPr>
          <w:rFonts w:ascii="Tahoma" w:eastAsia="Arial Unicode MS" w:hAnsi="Tahoma" w:cs="Tahoma"/>
          <w:sz w:val="22"/>
          <w:szCs w:val="22"/>
        </w:rPr>
        <w:t>Логотипы</w:t>
      </w:r>
      <w:r w:rsidR="00601379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171C11" w:rsidRPr="004D42C2">
        <w:rPr>
          <w:rFonts w:ascii="Tahoma" w:eastAsia="Arial Unicode MS" w:hAnsi="Tahoma" w:cs="Tahoma"/>
          <w:sz w:val="22"/>
          <w:szCs w:val="22"/>
        </w:rPr>
        <w:t>ссылками не являются.</w:t>
      </w:r>
    </w:p>
    <w:p w14:paraId="3A7EFD87" w14:textId="5A7103BC" w:rsidR="00D22B8A" w:rsidRPr="004D42C2" w:rsidRDefault="00D22B8A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реализуется как карусель с прокруткой вправо и влево.</w:t>
      </w:r>
    </w:p>
    <w:p w14:paraId="60F40C06" w14:textId="77777777" w:rsidR="00D22B8A" w:rsidRPr="004D42C2" w:rsidRDefault="00D22B8A">
      <w:pPr>
        <w:pStyle w:val="Standard"/>
        <w:spacing w:after="0" w:line="240" w:lineRule="auto"/>
        <w:jc w:val="left"/>
        <w:rPr>
          <w:rStyle w:val="20"/>
          <w:rFonts w:ascii="Tahoma" w:hAnsi="Tahoma" w:cs="Tahoma"/>
          <w:sz w:val="22"/>
          <w:szCs w:val="22"/>
        </w:rPr>
      </w:pPr>
    </w:p>
    <w:p w14:paraId="4D729652" w14:textId="211BDCBC" w:rsidR="00D22B8A" w:rsidRPr="004D42C2" w:rsidRDefault="001F474B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bookmarkStart w:id="29" w:name="_Toc22288070"/>
      <w:r w:rsidRPr="004D42C2">
        <w:rPr>
          <w:rStyle w:val="20"/>
          <w:rFonts w:ascii="Tahoma" w:hAnsi="Tahoma" w:cs="Tahoma"/>
          <w:sz w:val="22"/>
          <w:szCs w:val="22"/>
        </w:rPr>
        <w:t xml:space="preserve">7.5 Блок </w:t>
      </w:r>
      <w:r w:rsidR="001F75C0" w:rsidRPr="004D42C2">
        <w:rPr>
          <w:rStyle w:val="20"/>
          <w:rFonts w:ascii="Tahoma" w:hAnsi="Tahoma" w:cs="Tahoma"/>
          <w:sz w:val="22"/>
          <w:szCs w:val="22"/>
        </w:rPr>
        <w:t>«</w:t>
      </w:r>
      <w:r w:rsidRPr="004D42C2">
        <w:rPr>
          <w:rStyle w:val="20"/>
          <w:rFonts w:ascii="Tahoma" w:hAnsi="Tahoma" w:cs="Tahoma"/>
          <w:sz w:val="22"/>
          <w:szCs w:val="22"/>
        </w:rPr>
        <w:t>Подписка на рассылку</w:t>
      </w:r>
      <w:r w:rsidR="001F75C0" w:rsidRPr="004D42C2">
        <w:rPr>
          <w:rStyle w:val="20"/>
          <w:rFonts w:ascii="Tahoma" w:hAnsi="Tahoma" w:cs="Tahoma"/>
          <w:sz w:val="22"/>
          <w:szCs w:val="22"/>
        </w:rPr>
        <w:t>»</w:t>
      </w:r>
      <w:r w:rsidRPr="004D42C2">
        <w:rPr>
          <w:rStyle w:val="20"/>
          <w:rFonts w:ascii="Tahoma" w:hAnsi="Tahoma" w:cs="Tahoma"/>
          <w:sz w:val="22"/>
          <w:szCs w:val="22"/>
        </w:rPr>
        <w:t>.</w:t>
      </w:r>
      <w:bookmarkEnd w:id="29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br/>
      </w:r>
    </w:p>
    <w:p w14:paraId="44EFE001" w14:textId="315E6F2B" w:rsidR="00447FCC" w:rsidRPr="004D42C2" w:rsidRDefault="00447FCC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реализуется как компонент.</w:t>
      </w:r>
    </w:p>
    <w:p w14:paraId="0EDB8D4E" w14:textId="17C8A428" w:rsidR="00447FCC" w:rsidRPr="004D42C2" w:rsidRDefault="00447FCC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529AC0DF" w14:textId="77777777" w:rsidR="00E04106" w:rsidRPr="004A304D" w:rsidRDefault="00E04106" w:rsidP="00E0410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A304D">
        <w:rPr>
          <w:rFonts w:ascii="Tahoma" w:eastAsia="Arial Unicode MS" w:hAnsi="Tahoma" w:cs="Tahoma"/>
          <w:sz w:val="22"/>
          <w:szCs w:val="22"/>
        </w:rPr>
        <w:t xml:space="preserve">В блоке выводятся: </w:t>
      </w:r>
    </w:p>
    <w:p w14:paraId="16E696B3" w14:textId="5E0311D8" w:rsidR="00701410" w:rsidRPr="004D42C2" w:rsidRDefault="00447FCC" w:rsidP="006E4974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  <w:r w:rsidR="00BF134C" w:rsidRPr="00BF5054">
        <w:rPr>
          <w:rFonts w:ascii="Tahoma" w:eastAsia="Arial Unicode MS" w:hAnsi="Tahoma" w:cs="Tahoma"/>
          <w:sz w:val="22"/>
          <w:szCs w:val="22"/>
        </w:rPr>
        <w:t>.</w:t>
      </w:r>
      <w:r w:rsidR="006E4974">
        <w:rPr>
          <w:rFonts w:ascii="Tahoma" w:eastAsia="Arial Unicode MS" w:hAnsi="Tahoma" w:cs="Tahoma"/>
          <w:sz w:val="22"/>
          <w:szCs w:val="22"/>
        </w:rPr>
        <w:t xml:space="preserve"> Задается в настройках компонента</w:t>
      </w:r>
    </w:p>
    <w:p w14:paraId="4DC676AC" w14:textId="77777777" w:rsidR="00447FCC" w:rsidRPr="004D42C2" w:rsidRDefault="00447FCC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Поле ввода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email</w:t>
      </w:r>
      <w:r w:rsidRPr="004D42C2">
        <w:rPr>
          <w:rFonts w:ascii="Tahoma" w:eastAsia="Arial Unicode MS" w:hAnsi="Tahoma" w:cs="Tahoma"/>
          <w:sz w:val="22"/>
          <w:szCs w:val="22"/>
        </w:rPr>
        <w:t>, с проверкой на ввод почтового адреса</w:t>
      </w:r>
    </w:p>
    <w:p w14:paraId="51C37E66" w14:textId="77777777" w:rsidR="00447FCC" w:rsidRPr="004D42C2" w:rsidRDefault="00447FCC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«Подписаться»</w:t>
      </w:r>
    </w:p>
    <w:p w14:paraId="053EB54A" w14:textId="77777777" w:rsidR="00E04106" w:rsidRPr="003078F0" w:rsidRDefault="00E04106" w:rsidP="00E04106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3078F0">
        <w:rPr>
          <w:rFonts w:ascii="Tahoma" w:eastAsia="Arial Unicode MS" w:hAnsi="Tahoma" w:cs="Tahoma"/>
          <w:sz w:val="22"/>
          <w:szCs w:val="22"/>
        </w:rPr>
        <w:t xml:space="preserve">Подпись «Отправляя свои данные, вы даете согласие на обработку персональных данных» - является ссылкой на страницу политики конфиденциальности. </w:t>
      </w:r>
    </w:p>
    <w:p w14:paraId="19419393" w14:textId="77777777" w:rsidR="00447FCC" w:rsidRPr="004D42C2" w:rsidRDefault="00447FCC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28595EE5" w14:textId="2E129242" w:rsidR="00447FCC" w:rsidRPr="004D42C2" w:rsidRDefault="001F474B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После того, как пользователь оставил почту, вместо поля ввода выводится сообщение </w:t>
      </w:r>
      <w:r w:rsidRPr="00BB4782">
        <w:rPr>
          <w:rFonts w:ascii="Tahoma" w:eastAsia="Arial Unicode MS" w:hAnsi="Tahoma" w:cs="Tahoma"/>
          <w:sz w:val="22"/>
          <w:szCs w:val="22"/>
        </w:rPr>
        <w:t xml:space="preserve">«Спасибо что подписались на нашу рассылку». Почта сохраняется в </w:t>
      </w:r>
      <w:r w:rsidR="00447FCC" w:rsidRPr="004D42C2">
        <w:rPr>
          <w:rFonts w:ascii="Tahoma" w:eastAsia="Arial Unicode MS" w:hAnsi="Tahoma" w:cs="Tahoma"/>
          <w:sz w:val="22"/>
          <w:szCs w:val="22"/>
        </w:rPr>
        <w:t xml:space="preserve">списке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получателей  службы «Рассылки» ( стандартный модуль 1С-Битрикс). Анимация блока такая же как на сайте </w:t>
      </w:r>
      <w:hyperlink r:id="rId23" w:history="1">
        <w:r w:rsidRPr="004D42C2">
          <w:rPr>
            <w:rStyle w:val="ab"/>
            <w:rFonts w:ascii="Tahoma" w:eastAsia="Arial Unicode MS" w:hAnsi="Tahoma" w:cs="Tahoma"/>
            <w:sz w:val="22"/>
            <w:szCs w:val="22"/>
          </w:rPr>
          <w:t>https://pravovest-audit.ru/</w:t>
        </w:r>
      </w:hyperlink>
      <w:r w:rsidRPr="0081321E">
        <w:rPr>
          <w:rFonts w:ascii="Tahoma" w:eastAsia="Arial Unicode MS" w:hAnsi="Tahoma" w:cs="Tahoma"/>
          <w:sz w:val="22"/>
          <w:szCs w:val="22"/>
        </w:rPr>
        <w:t xml:space="preserve"> -</w:t>
      </w:r>
      <w:hyperlink r:id="rId24" w:history="1">
        <w:r w:rsidRPr="004D42C2">
          <w:rPr>
            <w:rStyle w:val="ab"/>
            <w:rFonts w:ascii="Tahoma" w:eastAsia="Arial Unicode MS" w:hAnsi="Tahoma" w:cs="Tahoma"/>
            <w:sz w:val="22"/>
            <w:szCs w:val="22"/>
          </w:rPr>
          <w:t>http://prntscr.com/oihjtq</w:t>
        </w:r>
      </w:hyperlink>
      <w:r w:rsidR="00447FCC" w:rsidRPr="0081321E">
        <w:rPr>
          <w:rFonts w:ascii="Tahoma" w:eastAsia="Arial Unicode MS" w:hAnsi="Tahoma" w:cs="Tahoma"/>
          <w:sz w:val="22"/>
          <w:szCs w:val="22"/>
        </w:rPr>
        <w:t>.</w:t>
      </w:r>
      <w:r w:rsidRPr="001250F4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672EE4E" w14:textId="09830040" w:rsidR="00447FCC" w:rsidRPr="004D42C2" w:rsidRDefault="00447FCC">
      <w:pPr>
        <w:pStyle w:val="Standard"/>
        <w:spacing w:after="0" w:line="240" w:lineRule="auto"/>
        <w:ind w:left="1440"/>
        <w:rPr>
          <w:rFonts w:ascii="Tahoma" w:eastAsia="Arial Unicode MS" w:hAnsi="Tahoma" w:cs="Tahoma"/>
          <w:sz w:val="22"/>
          <w:szCs w:val="22"/>
        </w:rPr>
      </w:pPr>
    </w:p>
    <w:p w14:paraId="0D1EE7C9" w14:textId="7AD07433" w:rsidR="001F474B" w:rsidRPr="004D42C2" w:rsidRDefault="001F474B">
      <w:pPr>
        <w:pStyle w:val="Standard"/>
        <w:numPr>
          <w:ilvl w:val="1"/>
          <w:numId w:val="85"/>
        </w:numPr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  <w:bookmarkStart w:id="30" w:name="_Toc22288071"/>
      <w:r w:rsidRPr="004D42C2">
        <w:rPr>
          <w:rStyle w:val="20"/>
          <w:rFonts w:ascii="Tahoma" w:hAnsi="Tahoma" w:cs="Tahoma"/>
          <w:sz w:val="22"/>
          <w:szCs w:val="22"/>
        </w:rPr>
        <w:t>Блок Сертификаты</w:t>
      </w:r>
      <w:bookmarkEnd w:id="30"/>
    </w:p>
    <w:p w14:paraId="704138B0" w14:textId="0FD1B3CF" w:rsidR="00F9126A" w:rsidRPr="00E04106" w:rsidRDefault="00F9126A">
      <w:pPr>
        <w:rPr>
          <w:rStyle w:val="20"/>
          <w:rFonts w:ascii="Tahoma" w:eastAsia="Times New Roman" w:hAnsi="Tahoma" w:cs="Tahoma"/>
          <w:color w:val="auto"/>
          <w:sz w:val="22"/>
          <w:szCs w:val="22"/>
        </w:rPr>
      </w:pPr>
    </w:p>
    <w:p w14:paraId="43A064F0" w14:textId="27ADAD1D" w:rsidR="00447FCC" w:rsidRPr="0081321E" w:rsidRDefault="00447FCC">
      <w:pPr>
        <w:rPr>
          <w:rFonts w:ascii="Tahoma" w:hAnsi="Tahoma" w:cs="Tahoma"/>
          <w:sz w:val="22"/>
          <w:szCs w:val="22"/>
        </w:rPr>
      </w:pPr>
      <w:r w:rsidRPr="00E04106">
        <w:rPr>
          <w:rFonts w:ascii="Tahoma" w:hAnsi="Tahoma" w:cs="Tahoma"/>
          <w:sz w:val="22"/>
          <w:szCs w:val="22"/>
        </w:rPr>
        <w:t>Сертификаты выводятся из ИБ «Сертификаты». ИБ имеет следующую структуру:</w:t>
      </w:r>
    </w:p>
    <w:p w14:paraId="3AFB0295" w14:textId="77777777" w:rsidR="00F9126A" w:rsidRPr="004D42C2" w:rsidRDefault="00F9126A">
      <w:pPr>
        <w:pStyle w:val="ac"/>
        <w:numPr>
          <w:ilvl w:val="0"/>
          <w:numId w:val="84"/>
        </w:numPr>
        <w:rPr>
          <w:rFonts w:ascii="Tahoma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>Изображение сертификата</w:t>
      </w:r>
    </w:p>
    <w:p w14:paraId="1D6D8AED" w14:textId="35ACDF58" w:rsidR="00F9126A" w:rsidRPr="004D42C2" w:rsidRDefault="00447FCC">
      <w:pPr>
        <w:pStyle w:val="ac"/>
        <w:numPr>
          <w:ilvl w:val="0"/>
          <w:numId w:val="84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сертификата</w:t>
      </w:r>
    </w:p>
    <w:p w14:paraId="77F37FE1" w14:textId="77777777" w:rsidR="00F9126A" w:rsidRPr="004D42C2" w:rsidRDefault="00F9126A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3231ED54" w14:textId="63667D01" w:rsidR="00A415F3" w:rsidRPr="004D42C2" w:rsidRDefault="00447FCC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р</w:t>
      </w:r>
      <w:r w:rsidR="001F474B" w:rsidRPr="004D42C2">
        <w:rPr>
          <w:rFonts w:ascii="Tahoma" w:eastAsia="Arial Unicode MS" w:hAnsi="Tahoma" w:cs="Tahoma"/>
          <w:sz w:val="22"/>
          <w:szCs w:val="22"/>
        </w:rPr>
        <w:t>еализован как компонент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1F474B"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</w:t>
      </w:r>
      <w:r w:rsidR="00A415F3" w:rsidRPr="004D42C2">
        <w:rPr>
          <w:rFonts w:ascii="Tahoma" w:eastAsia="Arial Unicode MS" w:hAnsi="Tahoma" w:cs="Tahoma"/>
          <w:sz w:val="22"/>
          <w:szCs w:val="22"/>
        </w:rPr>
        <w:t xml:space="preserve">в </w:t>
      </w:r>
      <w:r w:rsidR="001F474B" w:rsidRPr="004D42C2">
        <w:rPr>
          <w:rFonts w:ascii="Tahoma" w:eastAsia="Arial Unicode MS" w:hAnsi="Tahoma" w:cs="Tahoma"/>
          <w:sz w:val="22"/>
          <w:szCs w:val="22"/>
        </w:rPr>
        <w:t>виде карусели элементы ИБ «Сертификаты»</w:t>
      </w:r>
      <w:r w:rsidR="00E04106">
        <w:rPr>
          <w:rFonts w:ascii="Tahoma" w:eastAsia="Arial Unicode MS" w:hAnsi="Tahoma" w:cs="Tahoma"/>
          <w:sz w:val="22"/>
          <w:szCs w:val="22"/>
        </w:rPr>
        <w:t xml:space="preserve"> </w:t>
      </w:r>
      <w:r w:rsidR="00090836" w:rsidRPr="004D42C2">
        <w:rPr>
          <w:rFonts w:ascii="Tahoma" w:eastAsia="Arial Unicode MS" w:hAnsi="Tahoma" w:cs="Tahoma"/>
          <w:sz w:val="22"/>
          <w:szCs w:val="22"/>
        </w:rPr>
        <w:t>с сортировкой по индексу сортировки</w:t>
      </w:r>
      <w:r w:rsidR="00A415F3" w:rsidRPr="004D42C2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5CA2619C" w14:textId="4F19FCE0" w:rsidR="00A415F3" w:rsidRPr="004D42C2" w:rsidRDefault="00A415F3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При клике на превью сертификата, оно увеличивается до основного размера.</w:t>
      </w:r>
    </w:p>
    <w:p w14:paraId="20240ABD" w14:textId="72CA9951" w:rsidR="001F474B" w:rsidRPr="004D42C2" w:rsidRDefault="001F474B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25555DEB" w14:textId="77777777" w:rsidR="00F9126A" w:rsidRPr="00E04106" w:rsidRDefault="00AB5784">
      <w:pPr>
        <w:rPr>
          <w:rStyle w:val="20"/>
          <w:rFonts w:ascii="Tahoma" w:hAnsi="Tahoma" w:cs="Tahoma"/>
          <w:sz w:val="22"/>
          <w:szCs w:val="22"/>
        </w:rPr>
      </w:pPr>
      <w:bookmarkStart w:id="31" w:name="_Toc22288072"/>
      <w:r w:rsidRPr="004D42C2">
        <w:rPr>
          <w:rStyle w:val="20"/>
          <w:rFonts w:ascii="Tahoma" w:hAnsi="Tahoma" w:cs="Tahoma"/>
          <w:sz w:val="22"/>
          <w:szCs w:val="22"/>
        </w:rPr>
        <w:t>7.7 Блок «Преимущества»</w:t>
      </w:r>
      <w:bookmarkEnd w:id="31"/>
      <w:r w:rsidRPr="004D42C2">
        <w:rPr>
          <w:rStyle w:val="20"/>
          <w:rFonts w:ascii="Tahoma" w:hAnsi="Tahoma" w:cs="Tahoma"/>
          <w:sz w:val="22"/>
          <w:szCs w:val="22"/>
        </w:rPr>
        <w:t xml:space="preserve"> </w:t>
      </w:r>
    </w:p>
    <w:p w14:paraId="552DAD65" w14:textId="290F4B51" w:rsidR="00F9126A" w:rsidRPr="0081321E" w:rsidRDefault="00F9126A">
      <w:pPr>
        <w:rPr>
          <w:rStyle w:val="20"/>
          <w:rFonts w:ascii="Tahoma" w:hAnsi="Tahoma" w:cs="Tahoma"/>
          <w:sz w:val="22"/>
          <w:szCs w:val="22"/>
        </w:rPr>
      </w:pPr>
    </w:p>
    <w:p w14:paraId="238A405A" w14:textId="27EAF974" w:rsidR="00A415F3" w:rsidRPr="0081321E" w:rsidRDefault="00A415F3">
      <w:pPr>
        <w:rPr>
          <w:rFonts w:ascii="Tahoma" w:hAnsi="Tahoma" w:cs="Tahoma"/>
          <w:sz w:val="22"/>
          <w:szCs w:val="22"/>
        </w:rPr>
      </w:pPr>
      <w:r w:rsidRPr="00E04106">
        <w:rPr>
          <w:rFonts w:ascii="Tahoma" w:hAnsi="Tahoma" w:cs="Tahoma"/>
          <w:sz w:val="22"/>
          <w:szCs w:val="22"/>
        </w:rPr>
        <w:t>Преимущества выводятся из ИБ «Преимущества». ИБ имеет следующую структуру:</w:t>
      </w:r>
    </w:p>
    <w:p w14:paraId="706B6950" w14:textId="77777777" w:rsidR="00F9126A" w:rsidRPr="004D42C2" w:rsidRDefault="00F9126A">
      <w:pPr>
        <w:pStyle w:val="ac"/>
        <w:numPr>
          <w:ilvl w:val="0"/>
          <w:numId w:val="83"/>
        </w:numPr>
        <w:rPr>
          <w:rFonts w:ascii="Tahoma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 xml:space="preserve">Изображение преимущества </w:t>
      </w:r>
    </w:p>
    <w:p w14:paraId="4871D244" w14:textId="0330564D" w:rsidR="00F9126A" w:rsidRPr="004D42C2" w:rsidRDefault="00F9126A">
      <w:pPr>
        <w:pStyle w:val="ac"/>
        <w:numPr>
          <w:ilvl w:val="0"/>
          <w:numId w:val="83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Описание преимущества</w:t>
      </w:r>
    </w:p>
    <w:p w14:paraId="00C5DC95" w14:textId="77777777" w:rsidR="00090836" w:rsidRPr="004D42C2" w:rsidRDefault="00AB5784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br/>
      </w:r>
      <w:r w:rsidR="00A415F3" w:rsidRPr="004D42C2">
        <w:rPr>
          <w:rFonts w:ascii="Tahoma" w:eastAsia="Arial Unicode MS" w:hAnsi="Tahoma" w:cs="Tahoma"/>
          <w:sz w:val="22"/>
          <w:szCs w:val="22"/>
        </w:rPr>
        <w:t>Блок в</w:t>
      </w:r>
      <w:r w:rsidRPr="004D42C2">
        <w:rPr>
          <w:rFonts w:ascii="Tahoma" w:eastAsia="Arial Unicode MS" w:hAnsi="Tahoma" w:cs="Tahoma"/>
          <w:sz w:val="22"/>
          <w:szCs w:val="22"/>
        </w:rPr>
        <w:t>ыполнен как компонент, в котором выводятся элементы ИБ «Преимущества»</w:t>
      </w:r>
      <w:r w:rsidR="00A415F3" w:rsidRPr="004D42C2">
        <w:rPr>
          <w:rFonts w:ascii="Tahoma" w:eastAsia="Arial Unicode MS" w:hAnsi="Tahoma" w:cs="Tahoma"/>
          <w:sz w:val="22"/>
          <w:szCs w:val="22"/>
        </w:rPr>
        <w:t>. Количество выводимых элементов определяется в настройках компонента. Преимущества выводятся с сортировкой по индексу сортировки по возрастанию.</w:t>
      </w:r>
      <w:r w:rsidR="007E69EE" w:rsidRPr="004D42C2">
        <w:rPr>
          <w:rFonts w:ascii="Tahoma" w:eastAsia="Arial Unicode MS" w:hAnsi="Tahoma" w:cs="Tahoma"/>
          <w:sz w:val="22"/>
          <w:szCs w:val="22"/>
        </w:rPr>
        <w:br/>
      </w:r>
    </w:p>
    <w:p w14:paraId="7978E1EF" w14:textId="528797D7" w:rsidR="00AB5784" w:rsidRPr="004D42C2" w:rsidRDefault="007E69EE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ИБ </w:t>
      </w:r>
      <w:r w:rsidR="00090836" w:rsidRPr="004D42C2">
        <w:rPr>
          <w:rFonts w:ascii="Tahoma" w:eastAsia="Arial Unicode MS" w:hAnsi="Tahoma" w:cs="Tahoma"/>
          <w:sz w:val="22"/>
          <w:szCs w:val="22"/>
        </w:rPr>
        <w:t>и</w:t>
      </w:r>
      <w:r w:rsidRPr="005C1DA1">
        <w:rPr>
          <w:rFonts w:ascii="Tahoma" w:eastAsia="Arial Unicode MS" w:hAnsi="Tahoma" w:cs="Tahoma"/>
          <w:sz w:val="22"/>
          <w:szCs w:val="22"/>
        </w:rPr>
        <w:t>меет следующие разделы, согласно разделам</w:t>
      </w:r>
      <w:r w:rsidR="00701410" w:rsidRPr="00E04106">
        <w:rPr>
          <w:rFonts w:ascii="Tahoma" w:eastAsia="Arial Unicode MS" w:hAnsi="Tahoma" w:cs="Tahoma"/>
          <w:sz w:val="22"/>
          <w:szCs w:val="22"/>
        </w:rPr>
        <w:t>,</w:t>
      </w:r>
      <w:r w:rsidRPr="005C1DA1">
        <w:rPr>
          <w:rFonts w:ascii="Tahoma" w:eastAsia="Arial Unicode MS" w:hAnsi="Tahoma" w:cs="Tahoma"/>
          <w:sz w:val="22"/>
          <w:szCs w:val="22"/>
        </w:rPr>
        <w:t xml:space="preserve"> элементы выводятся на соответствующи</w:t>
      </w:r>
      <w:r w:rsidRPr="004D42C2">
        <w:rPr>
          <w:rFonts w:ascii="Tahoma" w:eastAsia="Arial Unicode MS" w:hAnsi="Tahoma" w:cs="Tahoma"/>
          <w:sz w:val="22"/>
          <w:szCs w:val="22"/>
        </w:rPr>
        <w:t>х страницах:</w:t>
      </w:r>
    </w:p>
    <w:p w14:paraId="76CDD89A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 xml:space="preserve">Аудит </w:t>
      </w:r>
    </w:p>
    <w:p w14:paraId="51FB8CD2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>Раздел для каждой страницы детальной услуги аудита</w:t>
      </w:r>
    </w:p>
    <w:p w14:paraId="3A563E50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>Консалтинг</w:t>
      </w:r>
    </w:p>
    <w:p w14:paraId="19A15DBA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>Налог</w:t>
      </w:r>
    </w:p>
    <w:p w14:paraId="5E957A2A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>Бухучет</w:t>
      </w:r>
    </w:p>
    <w:p w14:paraId="277C960B" w14:textId="77777777" w:rsidR="00E04106" w:rsidRPr="006E5320" w:rsidRDefault="00E04106" w:rsidP="00E04106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 w:rsidRPr="006E5320">
        <w:rPr>
          <w:rFonts w:ascii="Tahoma" w:eastAsia="Arial Unicode MS" w:hAnsi="Tahoma" w:cs="Tahoma"/>
          <w:sz w:val="22"/>
          <w:szCs w:val="22"/>
        </w:rPr>
        <w:t>О компании</w:t>
      </w:r>
    </w:p>
    <w:p w14:paraId="4F05A029" w14:textId="7A0CA7A0" w:rsidR="00701410" w:rsidRPr="006E5320" w:rsidRDefault="00701410">
      <w:pPr>
        <w:pStyle w:val="ac"/>
        <w:numPr>
          <w:ilvl w:val="0"/>
          <w:numId w:val="90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Главная страница</w:t>
      </w:r>
    </w:p>
    <w:p w14:paraId="60071FB8" w14:textId="77777777" w:rsidR="00A415F3" w:rsidRPr="004D42C2" w:rsidRDefault="00A415F3">
      <w:pPr>
        <w:rPr>
          <w:rStyle w:val="20"/>
          <w:rFonts w:ascii="Tahoma" w:hAnsi="Tahoma" w:cs="Tahoma"/>
          <w:sz w:val="22"/>
          <w:szCs w:val="22"/>
        </w:rPr>
      </w:pPr>
    </w:p>
    <w:p w14:paraId="7CD6B170" w14:textId="0169B079" w:rsidR="00A415F3" w:rsidRPr="004D42C2" w:rsidRDefault="002A3197">
      <w:pPr>
        <w:pStyle w:val="ac"/>
        <w:numPr>
          <w:ilvl w:val="1"/>
          <w:numId w:val="92"/>
        </w:numPr>
        <w:rPr>
          <w:rFonts w:ascii="Tahoma" w:eastAsia="Arial Unicode MS" w:hAnsi="Tahoma" w:cs="Tahoma"/>
          <w:sz w:val="22"/>
          <w:szCs w:val="22"/>
        </w:rPr>
      </w:pPr>
      <w:bookmarkStart w:id="32" w:name="_Toc22288073"/>
      <w:r w:rsidRPr="004D42C2">
        <w:rPr>
          <w:rStyle w:val="20"/>
          <w:rFonts w:ascii="Tahoma" w:hAnsi="Tahoma" w:cs="Tahoma"/>
          <w:sz w:val="22"/>
          <w:szCs w:val="22"/>
        </w:rPr>
        <w:t>Блок «Услуги»</w:t>
      </w:r>
      <w:bookmarkEnd w:id="32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E3E5E9C" w14:textId="77777777" w:rsidR="00090836" w:rsidRPr="004D42C2" w:rsidRDefault="00090836">
      <w:pPr>
        <w:rPr>
          <w:rFonts w:ascii="Tahoma" w:hAnsi="Tahoma" w:cs="Tahoma"/>
          <w:sz w:val="22"/>
          <w:szCs w:val="22"/>
        </w:rPr>
      </w:pPr>
    </w:p>
    <w:p w14:paraId="244A24F7" w14:textId="7EE0B9A1" w:rsidR="00A415F3" w:rsidRPr="004D42C2" w:rsidRDefault="00A415F3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Услуги выводятся из ИБ «Услуги». ИБ имеет следующую структуру:</w:t>
      </w:r>
    </w:p>
    <w:p w14:paraId="55B7D5A1" w14:textId="0210D131" w:rsidR="00F9126A" w:rsidRPr="004D42C2" w:rsidRDefault="00F9126A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</w:t>
      </w:r>
    </w:p>
    <w:p w14:paraId="5A360025" w14:textId="541A0DAE" w:rsidR="00F9126A" w:rsidRPr="004D42C2" w:rsidRDefault="00F9126A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</w:t>
      </w:r>
    </w:p>
    <w:p w14:paraId="068B9D83" w14:textId="2E6EE4D1" w:rsidR="00F9126A" w:rsidRPr="004D42C2" w:rsidRDefault="00F9126A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Изображение</w:t>
      </w:r>
    </w:p>
    <w:p w14:paraId="6F4CF8F2" w14:textId="0E58535F" w:rsidR="00F9126A" w:rsidRPr="004D42C2" w:rsidRDefault="00F9126A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Ссылка </w:t>
      </w:r>
    </w:p>
    <w:p w14:paraId="7453D32D" w14:textId="77777777" w:rsidR="00646C4D" w:rsidRPr="004D42C2" w:rsidRDefault="00646C4D">
      <w:pPr>
        <w:ind w:left="36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Свойство «вид карточки» (справочник из 3х позиций):</w:t>
      </w:r>
    </w:p>
    <w:p w14:paraId="4ED95E82" w14:textId="77777777" w:rsidR="00646C4D" w:rsidRPr="004D42C2" w:rsidRDefault="00646C4D">
      <w:pPr>
        <w:pStyle w:val="ac"/>
        <w:numPr>
          <w:ilvl w:val="1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квадрат</w:t>
      </w:r>
    </w:p>
    <w:p w14:paraId="040B7021" w14:textId="77777777" w:rsidR="00646C4D" w:rsidRPr="004D42C2" w:rsidRDefault="00646C4D">
      <w:pPr>
        <w:pStyle w:val="ac"/>
        <w:numPr>
          <w:ilvl w:val="1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горизонтальная</w:t>
      </w:r>
    </w:p>
    <w:p w14:paraId="6D830D52" w14:textId="3B1A0B5D" w:rsidR="00646C4D" w:rsidRPr="004D42C2" w:rsidRDefault="00646C4D">
      <w:pPr>
        <w:pStyle w:val="ac"/>
        <w:numPr>
          <w:ilvl w:val="1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вертикальная</w:t>
      </w:r>
    </w:p>
    <w:p w14:paraId="30D97A94" w14:textId="77777777" w:rsidR="00090836" w:rsidRPr="004D42C2" w:rsidRDefault="00090836">
      <w:pPr>
        <w:rPr>
          <w:rFonts w:ascii="Tahoma" w:hAnsi="Tahoma" w:cs="Tahoma"/>
          <w:sz w:val="22"/>
          <w:szCs w:val="22"/>
        </w:rPr>
      </w:pPr>
    </w:p>
    <w:p w14:paraId="0EC6E334" w14:textId="03D1318D" w:rsidR="00646C4D" w:rsidRPr="004D42C2" w:rsidRDefault="00646C4D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состоит из разделов, согласно разделу</w:t>
      </w:r>
      <w:r w:rsidR="00701410" w:rsidRPr="004675C6">
        <w:rPr>
          <w:rFonts w:ascii="Tahoma" w:hAnsi="Tahoma" w:cs="Tahoma"/>
          <w:sz w:val="22"/>
          <w:szCs w:val="22"/>
        </w:rPr>
        <w:t>,</w:t>
      </w:r>
      <w:r w:rsidRPr="006B1490">
        <w:rPr>
          <w:rFonts w:ascii="Tahoma" w:hAnsi="Tahoma" w:cs="Tahoma"/>
          <w:sz w:val="22"/>
          <w:szCs w:val="22"/>
        </w:rPr>
        <w:t xml:space="preserve"> </w:t>
      </w:r>
      <w:r w:rsidR="00090836" w:rsidRPr="004D42C2">
        <w:rPr>
          <w:rFonts w:ascii="Tahoma" w:hAnsi="Tahoma" w:cs="Tahoma"/>
          <w:sz w:val="22"/>
          <w:szCs w:val="22"/>
        </w:rPr>
        <w:t xml:space="preserve">элементы </w:t>
      </w:r>
      <w:r w:rsidRPr="004D42C2">
        <w:rPr>
          <w:rFonts w:ascii="Tahoma" w:hAnsi="Tahoma" w:cs="Tahoma"/>
          <w:sz w:val="22"/>
          <w:szCs w:val="22"/>
        </w:rPr>
        <w:t xml:space="preserve">выводятся </w:t>
      </w:r>
      <w:r w:rsidRPr="006B1490">
        <w:rPr>
          <w:rFonts w:ascii="Tahoma" w:hAnsi="Tahoma" w:cs="Tahoma"/>
          <w:sz w:val="22"/>
          <w:szCs w:val="22"/>
        </w:rPr>
        <w:t>на соответствующей странице:</w:t>
      </w:r>
    </w:p>
    <w:p w14:paraId="4418CC6F" w14:textId="4E56907A" w:rsidR="00A415F3" w:rsidRPr="004D42C2" w:rsidRDefault="00A415F3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Аудит</w:t>
      </w:r>
    </w:p>
    <w:p w14:paraId="06678583" w14:textId="52F32EAC" w:rsidR="00A415F3" w:rsidRPr="004D42C2" w:rsidRDefault="00A415F3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Бухучет</w:t>
      </w:r>
    </w:p>
    <w:p w14:paraId="4C799522" w14:textId="0263A53C" w:rsidR="00A415F3" w:rsidRPr="004D42C2" w:rsidRDefault="00646C4D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Налоги</w:t>
      </w:r>
    </w:p>
    <w:p w14:paraId="6963F4C5" w14:textId="0E288A15" w:rsidR="00646C4D" w:rsidRPr="004D42C2" w:rsidRDefault="00A415F3">
      <w:pPr>
        <w:pStyle w:val="ac"/>
        <w:numPr>
          <w:ilvl w:val="0"/>
          <w:numId w:val="8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Консалтинг</w:t>
      </w:r>
    </w:p>
    <w:p w14:paraId="4446134E" w14:textId="77777777" w:rsidR="00DD03D0" w:rsidRPr="004D42C2" w:rsidRDefault="00DD03D0">
      <w:pPr>
        <w:rPr>
          <w:rFonts w:ascii="Tahoma" w:hAnsi="Tahoma" w:cs="Tahoma"/>
          <w:sz w:val="22"/>
          <w:szCs w:val="22"/>
        </w:rPr>
      </w:pPr>
    </w:p>
    <w:p w14:paraId="1E70D699" w14:textId="5A9621A2" w:rsidR="00575167" w:rsidRPr="004D42C2" w:rsidRDefault="00A415F3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</w:t>
      </w:r>
      <w:r w:rsidR="004675C6">
        <w:rPr>
          <w:rFonts w:ascii="Tahoma" w:eastAsia="Arial Unicode MS" w:hAnsi="Tahoma" w:cs="Tahoma"/>
          <w:sz w:val="22"/>
          <w:szCs w:val="22"/>
        </w:rPr>
        <w:t xml:space="preserve"> </w:t>
      </w:r>
      <w:r w:rsidR="00090836" w:rsidRPr="004D42C2">
        <w:rPr>
          <w:rFonts w:ascii="Tahoma" w:eastAsia="Arial Unicode MS" w:hAnsi="Tahoma" w:cs="Tahoma"/>
          <w:sz w:val="22"/>
          <w:szCs w:val="22"/>
        </w:rPr>
        <w:t>на странице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в</w:t>
      </w:r>
      <w:r w:rsidR="002A3197" w:rsidRPr="004D42C2">
        <w:rPr>
          <w:rFonts w:ascii="Tahoma" w:eastAsia="Arial Unicode MS" w:hAnsi="Tahoma" w:cs="Tahoma"/>
          <w:sz w:val="22"/>
          <w:szCs w:val="22"/>
        </w:rPr>
        <w:t xml:space="preserve">ыполнен в виде плиток. Порядок вывода плиток определяется индексом сортировки. </w:t>
      </w:r>
    </w:p>
    <w:p w14:paraId="21653E23" w14:textId="33525E5E" w:rsidR="00575167" w:rsidRPr="004D42C2" w:rsidRDefault="00575167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Вывод плитки также зависит от свойства «вид карточки». Контент-редактор сайта должен выставить сортировку и вид плиток таким образом, чтобы не было пробелов.</w:t>
      </w:r>
    </w:p>
    <w:p w14:paraId="4F52169B" w14:textId="71CDCA1B" w:rsidR="00575167" w:rsidRPr="004D42C2" w:rsidRDefault="00575167">
      <w:pPr>
        <w:rPr>
          <w:rFonts w:ascii="Tahoma" w:eastAsia="Arial Unicode MS" w:hAnsi="Tahoma" w:cs="Tahoma"/>
          <w:sz w:val="22"/>
          <w:szCs w:val="22"/>
        </w:rPr>
      </w:pPr>
    </w:p>
    <w:p w14:paraId="3405451D" w14:textId="00932496" w:rsidR="00575167" w:rsidRPr="004D42C2" w:rsidRDefault="00575167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Услуги выводятся в виде:</w:t>
      </w:r>
    </w:p>
    <w:p w14:paraId="0E821A08" w14:textId="77777777" w:rsidR="002A3197" w:rsidRPr="004D42C2" w:rsidRDefault="002A3197" w:rsidP="004675C6">
      <w:pPr>
        <w:pStyle w:val="ac"/>
        <w:numPr>
          <w:ilvl w:val="0"/>
          <w:numId w:val="13"/>
        </w:numPr>
        <w:ind w:left="1134" w:firstLine="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302D4DAB" w14:textId="77777777" w:rsidR="002A3197" w:rsidRPr="004D42C2" w:rsidRDefault="002A3197" w:rsidP="004675C6">
      <w:pPr>
        <w:pStyle w:val="ac"/>
        <w:numPr>
          <w:ilvl w:val="0"/>
          <w:numId w:val="13"/>
        </w:numPr>
        <w:ind w:left="1134" w:firstLine="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Текст </w:t>
      </w:r>
    </w:p>
    <w:p w14:paraId="55096BC4" w14:textId="77777777" w:rsidR="002A3197" w:rsidRPr="004D42C2" w:rsidRDefault="002A3197" w:rsidP="004675C6">
      <w:pPr>
        <w:pStyle w:val="ac"/>
        <w:numPr>
          <w:ilvl w:val="0"/>
          <w:numId w:val="13"/>
        </w:numPr>
        <w:ind w:left="1134" w:firstLine="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Целевая кнопка Подробнее, выводится, если у элемента задана ссылка </w:t>
      </w:r>
    </w:p>
    <w:p w14:paraId="65782574" w14:textId="78B29F73" w:rsidR="002A3197" w:rsidRPr="004D42C2" w:rsidRDefault="002A3197" w:rsidP="004675C6">
      <w:pPr>
        <w:pStyle w:val="ac"/>
        <w:numPr>
          <w:ilvl w:val="0"/>
          <w:numId w:val="13"/>
        </w:numPr>
        <w:ind w:left="1134" w:firstLine="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779C026C" w14:textId="77777777" w:rsidR="00A415F3" w:rsidRPr="004D42C2" w:rsidRDefault="00A415F3">
      <w:pPr>
        <w:pStyle w:val="ac"/>
        <w:ind w:left="1429"/>
        <w:rPr>
          <w:rFonts w:ascii="Tahoma" w:eastAsia="Arial Unicode MS" w:hAnsi="Tahoma" w:cs="Tahoma"/>
          <w:sz w:val="22"/>
          <w:szCs w:val="22"/>
        </w:rPr>
      </w:pPr>
    </w:p>
    <w:p w14:paraId="6BBF9845" w14:textId="77777777" w:rsidR="00575167" w:rsidRPr="0081321E" w:rsidRDefault="007400D0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  <w:highlight w:val="yellow"/>
        </w:rPr>
      </w:pPr>
      <w:bookmarkStart w:id="33" w:name="_Toc22288074"/>
      <w:r w:rsidRPr="004D42C2">
        <w:rPr>
          <w:rStyle w:val="20"/>
          <w:rFonts w:ascii="Tahoma" w:hAnsi="Tahoma" w:cs="Tahoma"/>
          <w:sz w:val="22"/>
          <w:szCs w:val="22"/>
        </w:rPr>
        <w:t>7.9 Блок «Этапы заключения договора»</w:t>
      </w:r>
      <w:bookmarkEnd w:id="33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675C6">
        <w:rPr>
          <w:rFonts w:ascii="Tahoma" w:eastAsia="Arial Unicode MS" w:hAnsi="Tahoma" w:cs="Arial"/>
          <w:sz w:val="22"/>
          <w:szCs w:val="22"/>
          <w:highlight w:val="yellow"/>
        </w:rPr>
        <w:br/>
      </w:r>
    </w:p>
    <w:p w14:paraId="2FFDDAF4" w14:textId="64C062A1" w:rsidR="005066D0" w:rsidRPr="004D42C2" w:rsidRDefault="005066D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Является компонентом, выводятся элементы из ИБ «Этапы»:</w:t>
      </w:r>
    </w:p>
    <w:p w14:paraId="0ECEFAD8" w14:textId="0FDBA561" w:rsidR="005066D0" w:rsidRPr="004D42C2" w:rsidRDefault="005066D0">
      <w:pPr>
        <w:pStyle w:val="Standard"/>
        <w:numPr>
          <w:ilvl w:val="0"/>
          <w:numId w:val="9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6B1490">
        <w:rPr>
          <w:rFonts w:ascii="Tahoma" w:eastAsia="Arial Unicode MS" w:hAnsi="Tahoma" w:cs="Tahoma"/>
          <w:sz w:val="22"/>
          <w:szCs w:val="22"/>
        </w:rPr>
        <w:lastRenderedPageBreak/>
        <w:t xml:space="preserve">Название </w:t>
      </w:r>
      <w:r w:rsidR="00F636E2" w:rsidRPr="004D42C2">
        <w:rPr>
          <w:rFonts w:ascii="Tahoma" w:eastAsia="Arial Unicode MS" w:hAnsi="Tahoma" w:cs="Tahoma"/>
          <w:sz w:val="22"/>
          <w:szCs w:val="22"/>
        </w:rPr>
        <w:t>(множественное свойство)</w:t>
      </w:r>
    </w:p>
    <w:p w14:paraId="3579E4B2" w14:textId="39037715" w:rsidR="005066D0" w:rsidRPr="004D42C2" w:rsidRDefault="005066D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 блоке </w:t>
      </w:r>
      <w:r w:rsidR="00F636E2" w:rsidRPr="004D42C2">
        <w:rPr>
          <w:rFonts w:ascii="Tahoma" w:eastAsia="Arial Unicode MS" w:hAnsi="Tahoma" w:cs="Tahoma"/>
          <w:sz w:val="22"/>
          <w:szCs w:val="22"/>
        </w:rPr>
        <w:t>выводятся цифры и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подписи</w:t>
      </w:r>
      <w:r w:rsidR="00F636E2" w:rsidRPr="004D42C2">
        <w:rPr>
          <w:rFonts w:ascii="Tahoma" w:eastAsia="Arial Unicode MS" w:hAnsi="Tahoma" w:cs="Tahoma"/>
          <w:sz w:val="22"/>
          <w:szCs w:val="22"/>
        </w:rPr>
        <w:t xml:space="preserve"> (названия) к ним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378A8545" w14:textId="33E43803" w:rsidR="00843968" w:rsidRPr="004D42C2" w:rsidRDefault="0084396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Если у названия этапа есть еще и текстовое описание, то оно задается в описании текстового поля.</w:t>
      </w:r>
    </w:p>
    <w:p w14:paraId="20474B4B" w14:textId="77777777" w:rsidR="005066D0" w:rsidRPr="004D42C2" w:rsidRDefault="005066D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6A2052C9" w14:textId="3B3FB965" w:rsidR="005066D0" w:rsidRPr="004D42C2" w:rsidRDefault="005066D0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состоит из разделов, согласно разделу</w:t>
      </w:r>
      <w:r w:rsidR="006B1490" w:rsidRPr="004675C6">
        <w:rPr>
          <w:rFonts w:ascii="Tahoma" w:hAnsi="Tahoma" w:cs="Tahoma"/>
          <w:sz w:val="22"/>
          <w:szCs w:val="22"/>
        </w:rPr>
        <w:t>,</w:t>
      </w:r>
      <w:r w:rsidRPr="006B1490">
        <w:rPr>
          <w:rFonts w:ascii="Tahoma" w:hAnsi="Tahoma" w:cs="Tahoma"/>
          <w:sz w:val="22"/>
          <w:szCs w:val="22"/>
        </w:rPr>
        <w:t xml:space="preserve"> </w:t>
      </w:r>
      <w:r w:rsidR="00090836" w:rsidRPr="004D42C2">
        <w:rPr>
          <w:rFonts w:ascii="Tahoma" w:hAnsi="Tahoma" w:cs="Tahoma"/>
          <w:sz w:val="22"/>
          <w:szCs w:val="22"/>
        </w:rPr>
        <w:t xml:space="preserve">элементы </w:t>
      </w:r>
      <w:r w:rsidRPr="004D42C2">
        <w:rPr>
          <w:rFonts w:ascii="Tahoma" w:hAnsi="Tahoma" w:cs="Tahoma"/>
          <w:sz w:val="22"/>
          <w:szCs w:val="22"/>
        </w:rPr>
        <w:t xml:space="preserve">выводятся </w:t>
      </w:r>
      <w:r w:rsidRPr="006B1490">
        <w:rPr>
          <w:rFonts w:ascii="Tahoma" w:hAnsi="Tahoma" w:cs="Tahoma"/>
          <w:sz w:val="22"/>
          <w:szCs w:val="22"/>
        </w:rPr>
        <w:t>на соответствую</w:t>
      </w:r>
      <w:r w:rsidRPr="004D42C2">
        <w:rPr>
          <w:rFonts w:ascii="Tahoma" w:hAnsi="Tahoma" w:cs="Tahoma"/>
          <w:sz w:val="22"/>
          <w:szCs w:val="22"/>
        </w:rPr>
        <w:t>щей странице:</w:t>
      </w:r>
    </w:p>
    <w:p w14:paraId="7514E15A" w14:textId="77777777" w:rsidR="005066D0" w:rsidRPr="004D42C2" w:rsidRDefault="005066D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Аудит</w:t>
      </w:r>
    </w:p>
    <w:p w14:paraId="3D162EF5" w14:textId="77777777" w:rsidR="005066D0" w:rsidRPr="004D42C2" w:rsidRDefault="005066D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Бухучет</w:t>
      </w:r>
    </w:p>
    <w:p w14:paraId="17145130" w14:textId="3CE059E3" w:rsidR="005066D0" w:rsidRPr="004D42C2" w:rsidRDefault="005066D0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Раздел для каждой страницы детальной услуги аудита</w:t>
      </w:r>
    </w:p>
    <w:p w14:paraId="05E51FC1" w14:textId="15B6CDCF" w:rsidR="00661477" w:rsidRPr="004D42C2" w:rsidRDefault="00661477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Налог</w:t>
      </w:r>
    </w:p>
    <w:p w14:paraId="60ADD9DE" w14:textId="114DE31B" w:rsidR="007400D0" w:rsidRPr="004D42C2" w:rsidRDefault="007400D0">
      <w:pPr>
        <w:rPr>
          <w:rFonts w:ascii="Tahoma" w:eastAsia="Arial Unicode MS" w:hAnsi="Tahoma" w:cs="Tahoma"/>
          <w:sz w:val="22"/>
          <w:szCs w:val="22"/>
        </w:rPr>
      </w:pPr>
    </w:p>
    <w:p w14:paraId="208BCFD5" w14:textId="77777777" w:rsidR="004675C6" w:rsidRPr="00D75061" w:rsidRDefault="004675C6" w:rsidP="004675C6">
      <w:pPr>
        <w:pStyle w:val="ac"/>
        <w:numPr>
          <w:ilvl w:val="1"/>
          <w:numId w:val="80"/>
        </w:numPr>
        <w:rPr>
          <w:rFonts w:ascii="Tahoma" w:hAnsi="Tahoma" w:cs="Tahoma"/>
          <w:sz w:val="22"/>
          <w:szCs w:val="22"/>
        </w:rPr>
      </w:pPr>
      <w:bookmarkStart w:id="34" w:name="_Toc22288075"/>
      <w:r w:rsidRPr="00532E8A">
        <w:rPr>
          <w:rStyle w:val="20"/>
          <w:rFonts w:ascii="Tahoma" w:hAnsi="Tahoma" w:cs="Tahoma"/>
          <w:sz w:val="22"/>
          <w:szCs w:val="22"/>
        </w:rPr>
        <w:t>Блок «Аудиторы и партнеры»</w:t>
      </w:r>
      <w:bookmarkEnd w:id="34"/>
      <w:r w:rsidRPr="00532E8A">
        <w:rPr>
          <w:rFonts w:ascii="Tahoma" w:hAnsi="Tahoma" w:cs="Tahoma"/>
          <w:sz w:val="22"/>
          <w:szCs w:val="22"/>
        </w:rPr>
        <w:t xml:space="preserve"> </w:t>
      </w:r>
    </w:p>
    <w:p w14:paraId="1202691E" w14:textId="76435A9E" w:rsidR="00FD65BF" w:rsidRPr="004675C6" w:rsidRDefault="00FD65BF" w:rsidP="004675C6">
      <w:pPr>
        <w:rPr>
          <w:rFonts w:ascii="Tahoma" w:hAnsi="Tahoma" w:cs="Tahoma"/>
          <w:sz w:val="22"/>
          <w:szCs w:val="22"/>
        </w:rPr>
      </w:pPr>
    </w:p>
    <w:p w14:paraId="0F9B1214" w14:textId="35FE815D" w:rsidR="006676DA" w:rsidRPr="004D42C2" w:rsidRDefault="006676DA">
      <w:pPr>
        <w:rPr>
          <w:rFonts w:ascii="Tahoma" w:hAnsi="Tahoma" w:cs="Tahoma"/>
          <w:sz w:val="22"/>
          <w:szCs w:val="22"/>
        </w:rPr>
      </w:pPr>
    </w:p>
    <w:p w14:paraId="74AF88DA" w14:textId="010A8F6D" w:rsidR="006676DA" w:rsidRPr="004D42C2" w:rsidRDefault="006676DA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«Аудиторы и партнеры». ИБ имеет следующую структуру:</w:t>
      </w:r>
    </w:p>
    <w:p w14:paraId="4D5207FA" w14:textId="77777777" w:rsidR="004F41D7" w:rsidRPr="004D42C2" w:rsidRDefault="004F41D7">
      <w:pPr>
        <w:pStyle w:val="ac"/>
        <w:numPr>
          <w:ilvl w:val="0"/>
          <w:numId w:val="79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Изображение</w:t>
      </w:r>
    </w:p>
    <w:p w14:paraId="361C9F56" w14:textId="1FFC164C" w:rsidR="004F41D7" w:rsidRPr="004D42C2" w:rsidRDefault="004F41D7">
      <w:pPr>
        <w:pStyle w:val="ac"/>
        <w:numPr>
          <w:ilvl w:val="0"/>
          <w:numId w:val="79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</w:t>
      </w:r>
      <w:r w:rsidR="006676DA" w:rsidRPr="004D42C2">
        <w:rPr>
          <w:rFonts w:ascii="Tahoma" w:hAnsi="Tahoma" w:cs="Tahoma"/>
          <w:sz w:val="22"/>
          <w:szCs w:val="22"/>
        </w:rPr>
        <w:t xml:space="preserve"> </w:t>
      </w:r>
      <w:r w:rsidR="006676DA" w:rsidRPr="004D42C2">
        <w:rPr>
          <w:rFonts w:ascii="Tahoma" w:hAnsi="Tahoma" w:cs="Tahoma"/>
          <w:sz w:val="22"/>
          <w:szCs w:val="22"/>
          <w:lang w:val="en-US"/>
        </w:rPr>
        <w:t>(html</w:t>
      </w:r>
      <w:r w:rsidR="006676DA" w:rsidRPr="004D42C2">
        <w:rPr>
          <w:rFonts w:ascii="Tahoma" w:hAnsi="Tahoma" w:cs="Tahoma"/>
          <w:sz w:val="22"/>
          <w:szCs w:val="22"/>
        </w:rPr>
        <w:t>-поле)</w:t>
      </w:r>
    </w:p>
    <w:p w14:paraId="7AA18AAF" w14:textId="77777777" w:rsidR="004F41D7" w:rsidRPr="004D42C2" w:rsidRDefault="004F41D7">
      <w:pPr>
        <w:pStyle w:val="ac"/>
        <w:numPr>
          <w:ilvl w:val="0"/>
          <w:numId w:val="79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ФИО</w:t>
      </w:r>
    </w:p>
    <w:p w14:paraId="45F24259" w14:textId="077371ED" w:rsidR="004F41D7" w:rsidRDefault="004F41D7">
      <w:pPr>
        <w:pStyle w:val="ac"/>
        <w:numPr>
          <w:ilvl w:val="0"/>
          <w:numId w:val="79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Должность</w:t>
      </w:r>
    </w:p>
    <w:p w14:paraId="72E63F67" w14:textId="1A721730" w:rsidR="00690958" w:rsidRDefault="00690958" w:rsidP="00690958">
      <w:pPr>
        <w:rPr>
          <w:rFonts w:ascii="Tahoma" w:hAnsi="Tahoma" w:cs="Tahoma"/>
          <w:sz w:val="22"/>
          <w:szCs w:val="22"/>
        </w:rPr>
      </w:pPr>
    </w:p>
    <w:p w14:paraId="5E267AAE" w14:textId="053D56A8" w:rsidR="00690958" w:rsidRDefault="00690958" w:rsidP="00690958">
      <w:pPr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ИБ состоит из разделов, согласно разделу,</w:t>
      </w:r>
      <w:r w:rsidRPr="006B1490">
        <w:rPr>
          <w:rFonts w:ascii="Tahoma" w:hAnsi="Tahoma" w:cs="Tahoma"/>
          <w:sz w:val="22"/>
          <w:szCs w:val="22"/>
        </w:rPr>
        <w:t xml:space="preserve"> </w:t>
      </w:r>
      <w:r w:rsidRPr="00EF7D9B">
        <w:rPr>
          <w:rFonts w:ascii="Tahoma" w:hAnsi="Tahoma" w:cs="Tahoma"/>
          <w:sz w:val="22"/>
          <w:szCs w:val="22"/>
        </w:rPr>
        <w:t xml:space="preserve">элементы выводятся </w:t>
      </w:r>
      <w:r w:rsidRPr="006B1490">
        <w:rPr>
          <w:rFonts w:ascii="Tahoma" w:hAnsi="Tahoma" w:cs="Tahoma"/>
          <w:sz w:val="22"/>
          <w:szCs w:val="22"/>
        </w:rPr>
        <w:t>на соответствую</w:t>
      </w:r>
      <w:r w:rsidRPr="00EF7D9B">
        <w:rPr>
          <w:rFonts w:ascii="Tahoma" w:hAnsi="Tahoma" w:cs="Tahoma"/>
          <w:sz w:val="22"/>
          <w:szCs w:val="22"/>
        </w:rPr>
        <w:t>щей странице:</w:t>
      </w:r>
    </w:p>
    <w:p w14:paraId="02C1F72F" w14:textId="6207EC57" w:rsidR="00690958" w:rsidRPr="004675C6" w:rsidRDefault="00690958" w:rsidP="004D42C2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 w:rsidRPr="00EF7D9B">
        <w:rPr>
          <w:rFonts w:ascii="Tahoma" w:hAnsi="Tahoma" w:cs="Tahoma"/>
          <w:sz w:val="22"/>
          <w:szCs w:val="22"/>
        </w:rPr>
        <w:t>Аудит</w:t>
      </w:r>
    </w:p>
    <w:p w14:paraId="66348610" w14:textId="6231EA6E" w:rsidR="00690958" w:rsidRPr="00EF7D9B" w:rsidRDefault="00690958" w:rsidP="00690958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Детальная услуга аудита</w:t>
      </w:r>
    </w:p>
    <w:p w14:paraId="0808094D" w14:textId="7D73EC02" w:rsidR="00690958" w:rsidRDefault="00690958" w:rsidP="00690958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 xml:space="preserve">Консалтинг </w:t>
      </w:r>
    </w:p>
    <w:p w14:paraId="633216F0" w14:textId="587C345B" w:rsidR="00690958" w:rsidRDefault="00690958" w:rsidP="00690958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Бухучет</w:t>
      </w:r>
    </w:p>
    <w:p w14:paraId="2FF172A8" w14:textId="62B7C1A0" w:rsidR="00690958" w:rsidRPr="00EF7D9B" w:rsidRDefault="00690958" w:rsidP="00690958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О компании</w:t>
      </w:r>
    </w:p>
    <w:p w14:paraId="1D321EA9" w14:textId="77777777" w:rsidR="00690958" w:rsidRPr="00EF7D9B" w:rsidRDefault="00690958" w:rsidP="00690958">
      <w:pPr>
        <w:rPr>
          <w:rFonts w:ascii="Tahoma" w:hAnsi="Tahoma" w:cs="Tahoma"/>
          <w:sz w:val="22"/>
          <w:szCs w:val="22"/>
        </w:rPr>
      </w:pPr>
    </w:p>
    <w:p w14:paraId="11C7D802" w14:textId="67FB0B0F" w:rsidR="00FD65BF" w:rsidRPr="004D42C2" w:rsidRDefault="004F41D7">
      <w:pPr>
        <w:rPr>
          <w:rFonts w:ascii="Tahoma" w:hAnsi="Tahoma" w:cs="Tahoma"/>
          <w:sz w:val="22"/>
          <w:szCs w:val="22"/>
        </w:rPr>
      </w:pPr>
      <w:r w:rsidRPr="002A1A4E">
        <w:rPr>
          <w:rFonts w:ascii="Tahoma" w:hAnsi="Tahoma" w:cs="Tahoma"/>
          <w:sz w:val="22"/>
          <w:szCs w:val="22"/>
        </w:rPr>
        <w:br/>
      </w:r>
      <w:r w:rsidR="006676DA" w:rsidRPr="00532E8A">
        <w:rPr>
          <w:rFonts w:ascii="Tahoma" w:hAnsi="Tahoma" w:cs="Tahoma"/>
          <w:sz w:val="22"/>
          <w:szCs w:val="22"/>
        </w:rPr>
        <w:t>Блок я</w:t>
      </w:r>
      <w:r w:rsidR="00FD65BF" w:rsidRPr="00532E8A">
        <w:rPr>
          <w:rFonts w:ascii="Tahoma" w:hAnsi="Tahoma" w:cs="Tahoma"/>
          <w:sz w:val="22"/>
          <w:szCs w:val="22"/>
        </w:rPr>
        <w:t>вляется компонентом</w:t>
      </w:r>
      <w:r w:rsidR="006676DA" w:rsidRPr="004D42C2">
        <w:rPr>
          <w:rFonts w:ascii="Tahoma" w:hAnsi="Tahoma" w:cs="Tahoma"/>
          <w:sz w:val="22"/>
          <w:szCs w:val="22"/>
        </w:rPr>
        <w:t>,</w:t>
      </w:r>
      <w:r w:rsidR="00FD65BF" w:rsidRPr="004D42C2">
        <w:rPr>
          <w:rFonts w:ascii="Tahoma" w:hAnsi="Tahoma" w:cs="Tahoma"/>
          <w:sz w:val="22"/>
          <w:szCs w:val="22"/>
        </w:rPr>
        <w:t xml:space="preserve"> в который выводятся элементы ИБ «Аудиторы и партнеры»</w:t>
      </w:r>
      <w:r w:rsidR="00090836" w:rsidRPr="004D42C2">
        <w:rPr>
          <w:rFonts w:ascii="Tahoma" w:hAnsi="Tahoma" w:cs="Tahoma"/>
          <w:sz w:val="22"/>
          <w:szCs w:val="22"/>
        </w:rPr>
        <w:t xml:space="preserve"> с сортировкой по индексу сортировки</w:t>
      </w:r>
      <w:r w:rsidR="00803419" w:rsidRPr="004D42C2">
        <w:rPr>
          <w:rFonts w:ascii="Tahoma" w:hAnsi="Tahoma" w:cs="Tahoma"/>
          <w:sz w:val="22"/>
          <w:szCs w:val="22"/>
        </w:rPr>
        <w:t>, в</w:t>
      </w:r>
      <w:r w:rsidR="00FD65BF" w:rsidRPr="004D42C2">
        <w:rPr>
          <w:rFonts w:ascii="Tahoma" w:hAnsi="Tahoma" w:cs="Tahoma"/>
          <w:sz w:val="22"/>
          <w:szCs w:val="22"/>
        </w:rPr>
        <w:t>ыполнен в виде карусели – табуляции</w:t>
      </w:r>
      <w:r w:rsidR="00803419" w:rsidRPr="004D42C2">
        <w:rPr>
          <w:rFonts w:ascii="Tahoma" w:hAnsi="Tahoma" w:cs="Tahoma"/>
          <w:sz w:val="22"/>
          <w:szCs w:val="22"/>
        </w:rPr>
        <w:t xml:space="preserve"> с элементами навигации «Вправо» и «Влево»</w:t>
      </w:r>
      <w:r w:rsidR="00FD65BF" w:rsidRPr="004D42C2">
        <w:rPr>
          <w:rFonts w:ascii="Tahoma" w:hAnsi="Tahoma" w:cs="Tahoma"/>
          <w:sz w:val="22"/>
          <w:szCs w:val="22"/>
        </w:rPr>
        <w:t>, при клике на превью</w:t>
      </w:r>
      <w:r w:rsidR="00D7437E" w:rsidRPr="004D42C2">
        <w:rPr>
          <w:rFonts w:ascii="Tahoma" w:hAnsi="Tahoma" w:cs="Tahoma"/>
          <w:sz w:val="22"/>
          <w:szCs w:val="22"/>
        </w:rPr>
        <w:t>-</w:t>
      </w:r>
      <w:r w:rsidR="00FD65BF" w:rsidRPr="004D42C2">
        <w:rPr>
          <w:rFonts w:ascii="Tahoma" w:hAnsi="Tahoma" w:cs="Tahoma"/>
          <w:sz w:val="22"/>
          <w:szCs w:val="22"/>
        </w:rPr>
        <w:t>изображение</w:t>
      </w:r>
      <w:r w:rsidR="00D7437E" w:rsidRPr="004D42C2">
        <w:rPr>
          <w:rFonts w:ascii="Tahoma" w:hAnsi="Tahoma" w:cs="Tahoma"/>
          <w:sz w:val="22"/>
          <w:szCs w:val="22"/>
        </w:rPr>
        <w:t xml:space="preserve"> ниже</w:t>
      </w:r>
      <w:r w:rsidR="00FD65BF" w:rsidRPr="004D42C2">
        <w:rPr>
          <w:rFonts w:ascii="Tahoma" w:hAnsi="Tahoma" w:cs="Tahoma"/>
          <w:sz w:val="22"/>
          <w:szCs w:val="22"/>
        </w:rPr>
        <w:t xml:space="preserve"> отображается следующее:</w:t>
      </w:r>
    </w:p>
    <w:p w14:paraId="3AB67D86" w14:textId="231F131E" w:rsidR="00FD65BF" w:rsidRPr="00532E8A" w:rsidRDefault="00FD65BF">
      <w:pPr>
        <w:pStyle w:val="ac"/>
        <w:numPr>
          <w:ilvl w:val="1"/>
          <w:numId w:val="17"/>
        </w:numPr>
        <w:ind w:firstLine="44"/>
        <w:rPr>
          <w:rFonts w:ascii="Tahoma" w:hAnsi="Tahoma" w:cs="Tahoma"/>
          <w:sz w:val="22"/>
          <w:szCs w:val="22"/>
        </w:rPr>
      </w:pPr>
      <w:r w:rsidRPr="00532E8A">
        <w:rPr>
          <w:rFonts w:ascii="Tahoma" w:hAnsi="Tahoma" w:cs="Tahoma"/>
          <w:sz w:val="22"/>
          <w:szCs w:val="22"/>
        </w:rPr>
        <w:t>Увеличенное изображение с подписью ФИО и должности</w:t>
      </w:r>
    </w:p>
    <w:p w14:paraId="05FA4B62" w14:textId="77777777" w:rsidR="00FD65BF" w:rsidRPr="00532E8A" w:rsidRDefault="00FD65BF">
      <w:pPr>
        <w:pStyle w:val="ac"/>
        <w:numPr>
          <w:ilvl w:val="1"/>
          <w:numId w:val="17"/>
        </w:numPr>
        <w:ind w:firstLine="44"/>
        <w:rPr>
          <w:rFonts w:ascii="Tahoma" w:hAnsi="Tahoma" w:cs="Tahoma"/>
          <w:sz w:val="22"/>
          <w:szCs w:val="22"/>
        </w:rPr>
      </w:pPr>
      <w:r w:rsidRPr="00532E8A">
        <w:rPr>
          <w:rFonts w:ascii="Tahoma" w:hAnsi="Tahoma" w:cs="Tahoma"/>
          <w:sz w:val="22"/>
          <w:szCs w:val="22"/>
        </w:rPr>
        <w:t>Текст.</w:t>
      </w:r>
    </w:p>
    <w:p w14:paraId="6E2AAFF0" w14:textId="0D563F7F" w:rsidR="00FD65BF" w:rsidRDefault="00FD65BF">
      <w:pPr>
        <w:pStyle w:val="ac"/>
        <w:numPr>
          <w:ilvl w:val="1"/>
          <w:numId w:val="17"/>
        </w:numPr>
        <w:ind w:firstLine="44"/>
        <w:rPr>
          <w:rFonts w:ascii="Tahoma" w:hAnsi="Tahoma" w:cs="Tahoma"/>
          <w:sz w:val="22"/>
          <w:szCs w:val="22"/>
        </w:rPr>
      </w:pPr>
      <w:r w:rsidRPr="00532E8A">
        <w:rPr>
          <w:rFonts w:ascii="Tahoma" w:hAnsi="Tahoma" w:cs="Tahoma"/>
          <w:sz w:val="22"/>
          <w:szCs w:val="22"/>
        </w:rPr>
        <w:t xml:space="preserve">Целевая кнопка «Заказать </w:t>
      </w:r>
      <w:r w:rsidR="00F47F82" w:rsidRPr="00532E8A">
        <w:rPr>
          <w:rFonts w:ascii="Tahoma" w:hAnsi="Tahoma" w:cs="Tahoma"/>
          <w:sz w:val="22"/>
          <w:szCs w:val="22"/>
        </w:rPr>
        <w:t>консультацию</w:t>
      </w:r>
      <w:r w:rsidRPr="00532E8A">
        <w:rPr>
          <w:rFonts w:ascii="Tahoma" w:hAnsi="Tahoma" w:cs="Tahoma"/>
          <w:sz w:val="22"/>
          <w:szCs w:val="22"/>
        </w:rPr>
        <w:t xml:space="preserve">» см. п </w:t>
      </w:r>
      <w:r w:rsidR="00176CDA" w:rsidRPr="00532E8A">
        <w:rPr>
          <w:rFonts w:ascii="Tahoma" w:hAnsi="Tahoma" w:cs="Tahoma"/>
          <w:sz w:val="22"/>
          <w:szCs w:val="22"/>
        </w:rPr>
        <w:t>8</w:t>
      </w:r>
      <w:r w:rsidRPr="00532E8A">
        <w:rPr>
          <w:rFonts w:ascii="Tahoma" w:hAnsi="Tahoma" w:cs="Tahoma"/>
          <w:sz w:val="22"/>
          <w:szCs w:val="22"/>
        </w:rPr>
        <w:t>.1</w:t>
      </w:r>
    </w:p>
    <w:p w14:paraId="40CEA9B4" w14:textId="50759A12" w:rsidR="00BF134C" w:rsidRDefault="00BF134C">
      <w:pPr>
        <w:pStyle w:val="ac"/>
        <w:numPr>
          <w:ilvl w:val="1"/>
          <w:numId w:val="17"/>
        </w:numPr>
        <w:ind w:firstLine="44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Заголовок</w:t>
      </w:r>
    </w:p>
    <w:p w14:paraId="42AC0AFB" w14:textId="77777777" w:rsidR="00F757D3" w:rsidRPr="004D42C2" w:rsidRDefault="00F757D3" w:rsidP="004675C6">
      <w:pPr>
        <w:rPr>
          <w:rFonts w:ascii="Tahoma" w:hAnsi="Tahoma" w:cs="Tahoma"/>
          <w:sz w:val="22"/>
          <w:szCs w:val="22"/>
        </w:rPr>
      </w:pPr>
    </w:p>
    <w:p w14:paraId="740E4019" w14:textId="48C6E83A" w:rsidR="00FD65BF" w:rsidRPr="004D42C2" w:rsidRDefault="00FD65BF">
      <w:pPr>
        <w:rPr>
          <w:rFonts w:ascii="Tahoma" w:eastAsia="Arial Unicode MS" w:hAnsi="Tahoma" w:cs="Tahoma"/>
          <w:sz w:val="22"/>
          <w:szCs w:val="22"/>
        </w:rPr>
      </w:pPr>
    </w:p>
    <w:p w14:paraId="17BFBFDB" w14:textId="39F4FC01" w:rsidR="00D7437E" w:rsidRPr="004D42C2" w:rsidRDefault="00FB34F6">
      <w:pPr>
        <w:pStyle w:val="ac"/>
        <w:numPr>
          <w:ilvl w:val="1"/>
          <w:numId w:val="80"/>
        </w:numPr>
        <w:rPr>
          <w:rFonts w:ascii="Tahoma" w:eastAsia="Arial Unicode MS" w:hAnsi="Tahoma" w:cs="Tahoma"/>
          <w:sz w:val="22"/>
          <w:szCs w:val="22"/>
        </w:rPr>
      </w:pPr>
      <w:bookmarkStart w:id="35" w:name="_Toc22288076"/>
      <w:r w:rsidRPr="004D42C2">
        <w:rPr>
          <w:rStyle w:val="20"/>
          <w:rFonts w:ascii="Tahoma" w:hAnsi="Tahoma" w:cs="Tahoma"/>
          <w:sz w:val="22"/>
          <w:szCs w:val="22"/>
        </w:rPr>
        <w:t>Блок «Подписка на персональные предложения»</w:t>
      </w:r>
      <w:bookmarkEnd w:id="35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br/>
      </w:r>
    </w:p>
    <w:p w14:paraId="3D48345A" w14:textId="77777777" w:rsidR="00D7437E" w:rsidRPr="004D42C2" w:rsidRDefault="00D7437E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реализуется как компонент.</w:t>
      </w:r>
    </w:p>
    <w:p w14:paraId="160D343E" w14:textId="77777777" w:rsidR="00D7437E" w:rsidRPr="004D42C2" w:rsidRDefault="00D7437E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1399F64F" w14:textId="77777777" w:rsidR="00D7437E" w:rsidRPr="004D42C2" w:rsidRDefault="00D7437E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 блоке выводятся: </w:t>
      </w:r>
    </w:p>
    <w:p w14:paraId="4A1F2383" w14:textId="77777777" w:rsidR="00D7437E" w:rsidRPr="004D42C2" w:rsidRDefault="00D7437E">
      <w:pPr>
        <w:pStyle w:val="Standard"/>
        <w:numPr>
          <w:ilvl w:val="0"/>
          <w:numId w:val="2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«Обращайтесь к профессионалам»</w:t>
      </w:r>
    </w:p>
    <w:p w14:paraId="27A23594" w14:textId="77777777" w:rsidR="00D7437E" w:rsidRPr="004D42C2" w:rsidRDefault="00D7437E">
      <w:pPr>
        <w:pStyle w:val="Standard"/>
        <w:numPr>
          <w:ilvl w:val="0"/>
          <w:numId w:val="2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14EE3234" w14:textId="77777777" w:rsidR="00D7437E" w:rsidRPr="004D42C2" w:rsidRDefault="00D7437E">
      <w:pPr>
        <w:pStyle w:val="Standard"/>
        <w:numPr>
          <w:ilvl w:val="0"/>
          <w:numId w:val="2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Поле ввода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email</w:t>
      </w:r>
      <w:r w:rsidRPr="004D42C2">
        <w:rPr>
          <w:rFonts w:ascii="Tahoma" w:eastAsia="Arial Unicode MS" w:hAnsi="Tahoma" w:cs="Tahoma"/>
          <w:sz w:val="22"/>
          <w:szCs w:val="22"/>
        </w:rPr>
        <w:t>, с проверкой на ввод почтового адреса</w:t>
      </w:r>
    </w:p>
    <w:p w14:paraId="1108BAA7" w14:textId="77777777" w:rsidR="00D7437E" w:rsidRPr="004D42C2" w:rsidRDefault="00D7437E">
      <w:pPr>
        <w:pStyle w:val="Standard"/>
        <w:numPr>
          <w:ilvl w:val="0"/>
          <w:numId w:val="2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«Подписаться»</w:t>
      </w:r>
    </w:p>
    <w:p w14:paraId="7720E088" w14:textId="77777777" w:rsidR="004675C6" w:rsidRPr="00DE548C" w:rsidRDefault="004675C6" w:rsidP="004675C6">
      <w:pPr>
        <w:pStyle w:val="Standard"/>
        <w:numPr>
          <w:ilvl w:val="0"/>
          <w:numId w:val="2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DE548C">
        <w:rPr>
          <w:rFonts w:ascii="Tahoma" w:eastAsia="Arial Unicode MS" w:hAnsi="Tahoma" w:cs="Tahoma"/>
          <w:sz w:val="22"/>
          <w:szCs w:val="22"/>
        </w:rPr>
        <w:t xml:space="preserve">Подпись «Отправляя свои данные, вы даете согласие на обработку персональных данных» - является ссылкой на страницу политики конфиденциальности. </w:t>
      </w:r>
    </w:p>
    <w:p w14:paraId="34878C8D" w14:textId="77777777" w:rsidR="00D7437E" w:rsidRPr="004D42C2" w:rsidRDefault="00D7437E">
      <w:pPr>
        <w:rPr>
          <w:rFonts w:ascii="Tahoma" w:eastAsia="Arial Unicode MS" w:hAnsi="Tahoma" w:cs="Tahoma"/>
          <w:sz w:val="22"/>
          <w:szCs w:val="22"/>
        </w:rPr>
      </w:pPr>
    </w:p>
    <w:p w14:paraId="1439E281" w14:textId="08D3A648" w:rsidR="00FB34F6" w:rsidRPr="0081321E" w:rsidRDefault="00FB34F6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После отправки пользователем почты вместо поля ввода выводится сообщение </w:t>
      </w:r>
      <w:r w:rsidR="004675C6" w:rsidRPr="00EF7D9B">
        <w:rPr>
          <w:rFonts w:ascii="Tahoma" w:eastAsia="Arial Unicode MS" w:hAnsi="Tahoma" w:cs="Tahoma"/>
          <w:sz w:val="22"/>
          <w:szCs w:val="22"/>
        </w:rPr>
        <w:t xml:space="preserve"> </w:t>
      </w:r>
      <w:r w:rsidR="004675C6" w:rsidRPr="00DE548C">
        <w:rPr>
          <w:rFonts w:ascii="Tahoma" w:eastAsia="Arial Unicode MS" w:hAnsi="Tahoma" w:cs="Tahoma"/>
          <w:sz w:val="22"/>
          <w:szCs w:val="22"/>
        </w:rPr>
        <w:t xml:space="preserve">«В ближайшее время мы свяжемся с вами». </w:t>
      </w:r>
      <w:r w:rsidR="004675C6" w:rsidRPr="007711B7">
        <w:rPr>
          <w:rFonts w:ascii="Tahoma" w:eastAsia="Arial Unicode MS" w:hAnsi="Tahoma" w:cs="Tahoma"/>
          <w:sz w:val="22"/>
          <w:szCs w:val="22"/>
        </w:rPr>
        <w:t>См п 8.2</w:t>
      </w:r>
    </w:p>
    <w:p w14:paraId="2B2A85CE" w14:textId="195BFAB1" w:rsidR="00725BD0" w:rsidRPr="001250F4" w:rsidRDefault="00725BD0">
      <w:pPr>
        <w:pStyle w:val="Standard"/>
        <w:spacing w:after="0" w:line="240" w:lineRule="auto"/>
        <w:ind w:hanging="306"/>
        <w:rPr>
          <w:rFonts w:ascii="Tahoma" w:eastAsia="Arial Unicode MS" w:hAnsi="Tahoma" w:cs="Tahoma"/>
          <w:sz w:val="22"/>
          <w:szCs w:val="22"/>
        </w:rPr>
      </w:pPr>
    </w:p>
    <w:p w14:paraId="78AD1D62" w14:textId="72F39C63" w:rsidR="00725BD0" w:rsidRPr="0005368E" w:rsidRDefault="0010617F">
      <w:pPr>
        <w:pStyle w:val="2"/>
        <w:spacing w:before="0"/>
        <w:rPr>
          <w:rFonts w:ascii="Tahoma" w:eastAsia="Arial Unicode MS" w:hAnsi="Tahoma" w:cs="Tahoma"/>
          <w:strike/>
          <w:sz w:val="22"/>
          <w:szCs w:val="22"/>
        </w:rPr>
      </w:pPr>
      <w:bookmarkStart w:id="36" w:name="_Toc22288077"/>
      <w:r w:rsidRPr="0005368E">
        <w:rPr>
          <w:rFonts w:ascii="Tahoma" w:eastAsia="Arial Unicode MS" w:hAnsi="Tahoma" w:cs="Tahoma"/>
          <w:strike/>
          <w:sz w:val="22"/>
          <w:szCs w:val="22"/>
        </w:rPr>
        <w:t xml:space="preserve">7.12 </w:t>
      </w:r>
      <w:r w:rsidR="00725BD0" w:rsidRPr="0005368E">
        <w:rPr>
          <w:rFonts w:ascii="Tahoma" w:eastAsia="Arial Unicode MS" w:hAnsi="Tahoma" w:cs="Tahoma"/>
          <w:strike/>
          <w:sz w:val="22"/>
          <w:szCs w:val="22"/>
        </w:rPr>
        <w:t>Блок «Отзывы</w:t>
      </w:r>
      <w:r w:rsidR="00646C4D" w:rsidRPr="0005368E">
        <w:rPr>
          <w:rFonts w:ascii="Tahoma" w:eastAsia="Arial Unicode MS" w:hAnsi="Tahoma" w:cs="Tahoma"/>
          <w:strike/>
          <w:sz w:val="22"/>
          <w:szCs w:val="22"/>
        </w:rPr>
        <w:t xml:space="preserve"> клиентов</w:t>
      </w:r>
      <w:r w:rsidR="00725BD0" w:rsidRPr="0005368E">
        <w:rPr>
          <w:rFonts w:ascii="Tahoma" w:eastAsia="Arial Unicode MS" w:hAnsi="Tahoma" w:cs="Tahoma"/>
          <w:strike/>
          <w:sz w:val="22"/>
          <w:szCs w:val="22"/>
        </w:rPr>
        <w:t>»</w:t>
      </w:r>
      <w:bookmarkEnd w:id="36"/>
    </w:p>
    <w:p w14:paraId="6840122B" w14:textId="77777777" w:rsidR="00D7437E" w:rsidRPr="0005368E" w:rsidRDefault="00D7437E">
      <w:pPr>
        <w:rPr>
          <w:rFonts w:ascii="Tahoma" w:hAnsi="Tahoma" w:cs="Tahoma"/>
          <w:strike/>
          <w:sz w:val="22"/>
          <w:szCs w:val="22"/>
        </w:rPr>
      </w:pPr>
    </w:p>
    <w:p w14:paraId="4FAF12AD" w14:textId="305D56F7" w:rsidR="00725BD0" w:rsidRPr="0005368E" w:rsidRDefault="00725BD0">
      <w:pPr>
        <w:rPr>
          <w:rFonts w:ascii="Tahoma" w:hAnsi="Tahoma" w:cs="Tahoma"/>
          <w:strike/>
          <w:sz w:val="22"/>
          <w:szCs w:val="22"/>
        </w:rPr>
      </w:pPr>
      <w:r w:rsidRPr="0005368E">
        <w:rPr>
          <w:rFonts w:ascii="Tahoma" w:hAnsi="Tahoma" w:cs="Tahoma"/>
          <w:strike/>
          <w:sz w:val="22"/>
          <w:szCs w:val="22"/>
        </w:rPr>
        <w:t>Блок «Отзывы» - компонент, выполнен в виде четырех плиток, элементы выводятся из ИБ «Отзывы» по чекбоксу «На баннер», содержит:</w:t>
      </w:r>
    </w:p>
    <w:p w14:paraId="3BB15E58" w14:textId="77777777" w:rsidR="004675C6" w:rsidRPr="0005368E" w:rsidRDefault="004675C6" w:rsidP="004675C6">
      <w:pPr>
        <w:pStyle w:val="ac"/>
        <w:numPr>
          <w:ilvl w:val="0"/>
          <w:numId w:val="72"/>
        </w:numPr>
        <w:ind w:left="1418" w:hanging="284"/>
        <w:rPr>
          <w:rFonts w:ascii="Tahoma" w:hAnsi="Tahoma" w:cs="Tahoma"/>
          <w:strike/>
          <w:sz w:val="22"/>
          <w:szCs w:val="22"/>
        </w:rPr>
      </w:pPr>
      <w:r w:rsidRPr="0005368E">
        <w:rPr>
          <w:rFonts w:ascii="Tahoma" w:hAnsi="Tahoma" w:cs="Tahoma"/>
          <w:strike/>
          <w:sz w:val="22"/>
          <w:szCs w:val="22"/>
        </w:rPr>
        <w:t xml:space="preserve">Превью фото отзыва </w:t>
      </w:r>
    </w:p>
    <w:p w14:paraId="5C5912D8" w14:textId="0D894E06" w:rsidR="00725BD0" w:rsidRPr="0005368E" w:rsidRDefault="00725BD0">
      <w:pPr>
        <w:pStyle w:val="ac"/>
        <w:numPr>
          <w:ilvl w:val="0"/>
          <w:numId w:val="72"/>
        </w:numPr>
        <w:ind w:left="1418" w:hanging="284"/>
        <w:rPr>
          <w:rFonts w:ascii="Tahoma" w:hAnsi="Tahoma" w:cs="Tahoma"/>
          <w:strike/>
          <w:sz w:val="22"/>
          <w:szCs w:val="22"/>
        </w:rPr>
      </w:pPr>
      <w:r w:rsidRPr="0005368E">
        <w:rPr>
          <w:rFonts w:ascii="Tahoma" w:hAnsi="Tahoma" w:cs="Tahoma"/>
          <w:strike/>
          <w:sz w:val="22"/>
          <w:szCs w:val="22"/>
        </w:rPr>
        <w:t>Название отзыв</w:t>
      </w:r>
      <w:r w:rsidR="00090836" w:rsidRPr="0005368E">
        <w:rPr>
          <w:rFonts w:ascii="Tahoma" w:hAnsi="Tahoma" w:cs="Tahoma"/>
          <w:strike/>
          <w:sz w:val="22"/>
          <w:szCs w:val="22"/>
        </w:rPr>
        <w:t>а</w:t>
      </w:r>
      <w:r w:rsidRPr="0005368E">
        <w:rPr>
          <w:rFonts w:ascii="Tahoma" w:hAnsi="Tahoma" w:cs="Tahoma"/>
          <w:strike/>
          <w:sz w:val="22"/>
          <w:szCs w:val="22"/>
        </w:rPr>
        <w:t xml:space="preserve"> </w:t>
      </w:r>
    </w:p>
    <w:p w14:paraId="5132EC1E" w14:textId="075FCAA8" w:rsidR="00725BD0" w:rsidRPr="0005368E" w:rsidRDefault="00725BD0">
      <w:pPr>
        <w:pStyle w:val="ac"/>
        <w:numPr>
          <w:ilvl w:val="0"/>
          <w:numId w:val="72"/>
        </w:numPr>
        <w:ind w:left="1418" w:hanging="284"/>
        <w:rPr>
          <w:rFonts w:ascii="Tahoma" w:hAnsi="Tahoma" w:cs="Tahoma"/>
          <w:strike/>
          <w:sz w:val="22"/>
          <w:szCs w:val="22"/>
        </w:rPr>
      </w:pPr>
      <w:r w:rsidRPr="0005368E">
        <w:rPr>
          <w:rFonts w:ascii="Tahoma" w:hAnsi="Tahoma" w:cs="Tahoma"/>
          <w:strike/>
          <w:sz w:val="22"/>
          <w:szCs w:val="22"/>
        </w:rPr>
        <w:t xml:space="preserve">целевую кнопку перехода на страницу «Отзывы». </w:t>
      </w:r>
    </w:p>
    <w:p w14:paraId="4BC9804F" w14:textId="16714C5D" w:rsidR="00690958" w:rsidRPr="0005368E" w:rsidRDefault="00690958" w:rsidP="004675C6">
      <w:pPr>
        <w:pStyle w:val="Standard"/>
        <w:spacing w:after="0" w:line="240" w:lineRule="auto"/>
        <w:rPr>
          <w:rFonts w:ascii="Tahoma" w:eastAsia="Arial Unicode MS" w:hAnsi="Tahoma" w:cs="Tahoma"/>
          <w:strike/>
          <w:sz w:val="22"/>
          <w:szCs w:val="22"/>
        </w:rPr>
      </w:pPr>
      <w:r w:rsidRPr="0005368E">
        <w:rPr>
          <w:rFonts w:ascii="Tahoma" w:eastAsia="Arial Unicode MS" w:hAnsi="Tahoma" w:cs="Tahoma"/>
          <w:strike/>
          <w:sz w:val="22"/>
          <w:szCs w:val="22"/>
        </w:rPr>
        <w:t>При клике на превью фото отзыва, оно увеличивается до основного размера.</w:t>
      </w:r>
    </w:p>
    <w:p w14:paraId="7381B467" w14:textId="21D5D6B9" w:rsidR="00876D66" w:rsidRPr="002A1A4E" w:rsidRDefault="00876D66">
      <w:pPr>
        <w:rPr>
          <w:rFonts w:ascii="Tahoma" w:hAnsi="Tahoma" w:cs="Tahoma"/>
          <w:sz w:val="22"/>
          <w:szCs w:val="22"/>
        </w:rPr>
      </w:pPr>
    </w:p>
    <w:p w14:paraId="23575F9E" w14:textId="77777777" w:rsidR="004675C6" w:rsidRPr="00282559" w:rsidRDefault="00876D66" w:rsidP="004675C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bookmarkStart w:id="37" w:name="_Toc22288078"/>
      <w:r w:rsidRPr="004D42C2">
        <w:rPr>
          <w:rStyle w:val="20"/>
          <w:rFonts w:ascii="Tahoma" w:hAnsi="Tahoma" w:cs="Tahoma"/>
          <w:sz w:val="22"/>
          <w:szCs w:val="22"/>
        </w:rPr>
        <w:t xml:space="preserve">7.13 </w:t>
      </w:r>
      <w:r w:rsidR="004675C6" w:rsidRPr="00282559">
        <w:rPr>
          <w:rStyle w:val="20"/>
          <w:rFonts w:ascii="Tahoma" w:hAnsi="Tahoma" w:cs="Tahoma"/>
          <w:sz w:val="22"/>
          <w:szCs w:val="22"/>
        </w:rPr>
        <w:t>Блок «Порядок оказания услуг»</w:t>
      </w:r>
      <w:bookmarkEnd w:id="37"/>
      <w:r w:rsidR="004675C6" w:rsidRPr="00282559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778BFB35" w14:textId="6E9D4B1C" w:rsidR="00876D66" w:rsidRPr="00282559" w:rsidRDefault="00876D6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3B4CB37D" w14:textId="77777777" w:rsidR="00090836" w:rsidRPr="004D42C2" w:rsidRDefault="0009083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0EBCFA85" w14:textId="241B02F2" w:rsidR="003370A9" w:rsidRPr="004D42C2" w:rsidRDefault="004E7C2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Является компонентом, выводятся элементы из ИБ «Порядок оказания услуг»:</w:t>
      </w:r>
    </w:p>
    <w:p w14:paraId="2DA1DBFA" w14:textId="15D5F296" w:rsidR="008F1593" w:rsidRDefault="004E7C28" w:rsidP="008F1593">
      <w:pPr>
        <w:pStyle w:val="Standard"/>
        <w:numPr>
          <w:ilvl w:val="0"/>
          <w:numId w:val="9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F757D3">
        <w:rPr>
          <w:rFonts w:ascii="Tahoma" w:eastAsia="Arial Unicode MS" w:hAnsi="Tahoma" w:cs="Tahoma"/>
          <w:sz w:val="22"/>
          <w:szCs w:val="22"/>
        </w:rPr>
        <w:t xml:space="preserve">Название этапа </w:t>
      </w:r>
      <w:r w:rsidR="00090836" w:rsidRPr="00F757D3">
        <w:rPr>
          <w:rFonts w:ascii="Tahoma" w:eastAsia="Arial Unicode MS" w:hAnsi="Tahoma" w:cs="Tahoma"/>
          <w:sz w:val="22"/>
          <w:szCs w:val="22"/>
        </w:rPr>
        <w:t>–</w:t>
      </w:r>
      <w:r w:rsidRPr="00F757D3">
        <w:rPr>
          <w:rFonts w:ascii="Tahoma" w:eastAsia="Arial Unicode MS" w:hAnsi="Tahoma" w:cs="Tahoma"/>
          <w:sz w:val="22"/>
          <w:szCs w:val="22"/>
        </w:rPr>
        <w:t xml:space="preserve"> текст</w:t>
      </w:r>
      <w:r w:rsidR="00090836" w:rsidRPr="00F757D3">
        <w:rPr>
          <w:rFonts w:ascii="Tahoma" w:eastAsia="Arial Unicode MS" w:hAnsi="Tahoma" w:cs="Tahoma"/>
          <w:sz w:val="22"/>
          <w:szCs w:val="22"/>
        </w:rPr>
        <w:t xml:space="preserve"> (множественное свойство)</w:t>
      </w:r>
    </w:p>
    <w:p w14:paraId="4BC82FCB" w14:textId="25CA5AE5" w:rsidR="008F1593" w:rsidRPr="008F1593" w:rsidRDefault="008F1593" w:rsidP="008F1593">
      <w:pPr>
        <w:pStyle w:val="Standard"/>
        <w:numPr>
          <w:ilvl w:val="0"/>
          <w:numId w:val="9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Название преимущества + изображение преимущества (множественное свойство)</w:t>
      </w:r>
    </w:p>
    <w:p w14:paraId="38DCE4AC" w14:textId="72DD44B6" w:rsidR="00876D66" w:rsidRPr="004D42C2" w:rsidRDefault="00876D6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 xml:space="preserve">В блоке </w:t>
      </w:r>
      <w:r w:rsidR="00F636E2" w:rsidRPr="004D42C2">
        <w:rPr>
          <w:rFonts w:ascii="Tahoma" w:eastAsia="Arial Unicode MS" w:hAnsi="Tahoma" w:cs="Tahoma"/>
          <w:sz w:val="22"/>
          <w:szCs w:val="22"/>
        </w:rPr>
        <w:t xml:space="preserve">выводятся этапы </w:t>
      </w:r>
      <w:r w:rsidRPr="00F757D3">
        <w:rPr>
          <w:rFonts w:ascii="Tahoma" w:eastAsia="Arial Unicode MS" w:hAnsi="Tahoma" w:cs="Tahoma"/>
          <w:sz w:val="22"/>
          <w:szCs w:val="22"/>
        </w:rPr>
        <w:t>в виде ик</w:t>
      </w:r>
      <w:r w:rsidRPr="004D42C2">
        <w:rPr>
          <w:rFonts w:ascii="Tahoma" w:eastAsia="Arial Unicode MS" w:hAnsi="Tahoma" w:cs="Tahoma"/>
          <w:sz w:val="22"/>
          <w:szCs w:val="22"/>
        </w:rPr>
        <w:t>онки и подписи</w:t>
      </w:r>
      <w:r w:rsidR="00F636E2" w:rsidRPr="004D42C2">
        <w:rPr>
          <w:rFonts w:ascii="Tahoma" w:eastAsia="Arial Unicode MS" w:hAnsi="Tahoma" w:cs="Tahoma"/>
          <w:sz w:val="22"/>
          <w:szCs w:val="22"/>
        </w:rPr>
        <w:t xml:space="preserve"> к ней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347C5A36" w14:textId="3AE07E1B" w:rsidR="004E7C28" w:rsidRPr="004D42C2" w:rsidRDefault="004E7C2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4D0B2FDF" w14:textId="2E791C46" w:rsidR="003B6FD9" w:rsidRPr="004D42C2" w:rsidRDefault="003B6FD9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состоит из разделов, согласно разделу, выводятся элементы на соответствующей странице:</w:t>
      </w:r>
    </w:p>
    <w:p w14:paraId="217A6C7E" w14:textId="58CD0B24" w:rsidR="003B6FD9" w:rsidRPr="004D42C2" w:rsidRDefault="003B6FD9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Аудит</w:t>
      </w:r>
    </w:p>
    <w:p w14:paraId="4D3138BF" w14:textId="2E20CA7D" w:rsidR="003B6FD9" w:rsidRPr="004D42C2" w:rsidRDefault="003B6FD9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Бухучет</w:t>
      </w:r>
    </w:p>
    <w:p w14:paraId="50A668A5" w14:textId="77777777" w:rsidR="003B6FD9" w:rsidRPr="004D42C2" w:rsidRDefault="003B6FD9">
      <w:pPr>
        <w:pStyle w:val="ac"/>
        <w:numPr>
          <w:ilvl w:val="0"/>
          <w:numId w:val="9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Раздел для каждой страницы детальной услуги аудита</w:t>
      </w:r>
    </w:p>
    <w:p w14:paraId="3B04D84E" w14:textId="77777777" w:rsidR="003B6FD9" w:rsidRPr="004D42C2" w:rsidRDefault="003B6FD9" w:rsidP="004675C6">
      <w:pPr>
        <w:pStyle w:val="ac"/>
        <w:rPr>
          <w:rFonts w:ascii="Tahoma" w:hAnsi="Tahoma" w:cs="Tahoma"/>
          <w:sz w:val="22"/>
          <w:szCs w:val="22"/>
        </w:rPr>
      </w:pPr>
    </w:p>
    <w:p w14:paraId="239B4A61" w14:textId="5A458A71" w:rsidR="00876D66" w:rsidRPr="00F757D3" w:rsidRDefault="00876D66">
      <w:pPr>
        <w:rPr>
          <w:rFonts w:ascii="Tahoma" w:hAnsi="Tahoma" w:cs="Tahoma"/>
          <w:sz w:val="22"/>
          <w:szCs w:val="22"/>
        </w:rPr>
      </w:pPr>
    </w:p>
    <w:p w14:paraId="53BEB4BA" w14:textId="77777777" w:rsidR="004675C6" w:rsidRPr="00EF7D9B" w:rsidRDefault="004675C6" w:rsidP="004675C6">
      <w:pPr>
        <w:pStyle w:val="ac"/>
        <w:numPr>
          <w:ilvl w:val="1"/>
          <w:numId w:val="89"/>
        </w:numPr>
        <w:rPr>
          <w:rFonts w:ascii="Tahoma" w:eastAsia="Arial Unicode MS" w:hAnsi="Tahoma" w:cs="Tahoma"/>
          <w:sz w:val="22"/>
          <w:szCs w:val="22"/>
        </w:rPr>
      </w:pPr>
      <w:bookmarkStart w:id="38" w:name="_Toc22288079"/>
      <w:r w:rsidRPr="00282559">
        <w:rPr>
          <w:rStyle w:val="20"/>
          <w:rFonts w:ascii="Tahoma" w:hAnsi="Tahoma" w:cs="Tahoma"/>
          <w:sz w:val="22"/>
          <w:szCs w:val="22"/>
        </w:rPr>
        <w:t>Блок «Статьи</w:t>
      </w:r>
      <w:bookmarkEnd w:id="38"/>
      <w:r w:rsidRPr="00D75061">
        <w:rPr>
          <w:rStyle w:val="20"/>
          <w:rFonts w:ascii="Tahoma" w:hAnsi="Tahoma" w:cs="Tahoma"/>
          <w:sz w:val="22"/>
          <w:szCs w:val="22"/>
        </w:rPr>
        <w:t>»</w:t>
      </w:r>
      <w:r w:rsidRPr="00EF7D9B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79F94D0C" w14:textId="77777777" w:rsidR="000717AB" w:rsidRPr="00E65268" w:rsidRDefault="000717AB">
      <w:pPr>
        <w:rPr>
          <w:rFonts w:ascii="Tahoma" w:eastAsia="Arial Unicode MS" w:hAnsi="Tahoma" w:cs="Tahoma"/>
          <w:sz w:val="22"/>
          <w:szCs w:val="22"/>
          <w:lang w:val="en-US"/>
        </w:rPr>
      </w:pPr>
    </w:p>
    <w:p w14:paraId="3DEF9B2E" w14:textId="6EB477AB" w:rsidR="00F47F82" w:rsidRPr="004D42C2" w:rsidRDefault="00E43D70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</w:t>
      </w:r>
      <w:r w:rsidR="00F47F82" w:rsidRPr="004D42C2">
        <w:rPr>
          <w:rFonts w:ascii="Tahoma" w:eastAsia="Arial Unicode MS" w:hAnsi="Tahoma" w:cs="Tahoma"/>
          <w:sz w:val="22"/>
          <w:szCs w:val="22"/>
        </w:rPr>
        <w:t>аголовок «</w:t>
      </w:r>
      <w:r w:rsidR="00843968" w:rsidRPr="004D42C2">
        <w:rPr>
          <w:rFonts w:ascii="Tahoma" w:eastAsia="Arial Unicode MS" w:hAnsi="Tahoma" w:cs="Tahoma"/>
          <w:sz w:val="22"/>
          <w:szCs w:val="22"/>
        </w:rPr>
        <w:t>Наши статьи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содержит 3 элемента, которые выводятся из ИБ «Статьи» согласно дате добавления, компонент состоит из:</w:t>
      </w:r>
    </w:p>
    <w:p w14:paraId="2C2114AB" w14:textId="77777777" w:rsidR="00F47F82" w:rsidRPr="004D42C2" w:rsidRDefault="00F47F82">
      <w:pPr>
        <w:pStyle w:val="Standard"/>
        <w:numPr>
          <w:ilvl w:val="2"/>
          <w:numId w:val="42"/>
        </w:numPr>
        <w:spacing w:after="0" w:line="240" w:lineRule="auto"/>
        <w:ind w:firstLine="261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</w:p>
    <w:p w14:paraId="0C22BF9D" w14:textId="77777777" w:rsidR="00F47F82" w:rsidRPr="004D42C2" w:rsidRDefault="00F47F82">
      <w:pPr>
        <w:pStyle w:val="Standard"/>
        <w:numPr>
          <w:ilvl w:val="2"/>
          <w:numId w:val="42"/>
        </w:numPr>
        <w:spacing w:after="0" w:line="240" w:lineRule="auto"/>
        <w:ind w:firstLine="261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текст анонса. </w:t>
      </w:r>
    </w:p>
    <w:p w14:paraId="2C1D9532" w14:textId="09892D60" w:rsidR="00F47F82" w:rsidRDefault="00F47F82" w:rsidP="00E65268">
      <w:pPr>
        <w:pStyle w:val="Standard"/>
        <w:spacing w:after="0" w:line="240" w:lineRule="auto"/>
        <w:ind w:left="1440"/>
        <w:rPr>
          <w:rFonts w:ascii="Tahoma" w:eastAsia="Arial Unicode MS" w:hAnsi="Tahoma" w:cs="Tahoma"/>
          <w:sz w:val="22"/>
          <w:szCs w:val="22"/>
        </w:rPr>
      </w:pPr>
      <w:r w:rsidRPr="00CB5140">
        <w:rPr>
          <w:rFonts w:ascii="Tahoma" w:eastAsia="Arial Unicode MS" w:hAnsi="Tahoma" w:cs="Tahoma"/>
          <w:sz w:val="22"/>
          <w:szCs w:val="22"/>
        </w:rPr>
        <w:t xml:space="preserve">По клику на </w:t>
      </w:r>
      <w:r w:rsidR="00690958">
        <w:rPr>
          <w:rFonts w:ascii="Tahoma" w:eastAsia="Arial Unicode MS" w:hAnsi="Tahoma" w:cs="Tahoma"/>
          <w:sz w:val="22"/>
          <w:szCs w:val="22"/>
        </w:rPr>
        <w:t>элемент</w:t>
      </w:r>
      <w:r w:rsidR="00E65268" w:rsidRPr="00D75061">
        <w:rPr>
          <w:rFonts w:ascii="Tahoma" w:eastAsia="Arial Unicode MS" w:hAnsi="Tahoma" w:cs="Tahoma"/>
          <w:sz w:val="22"/>
          <w:szCs w:val="22"/>
        </w:rPr>
        <w:t xml:space="preserve"> </w:t>
      </w:r>
      <w:r w:rsidRPr="00CB5140">
        <w:rPr>
          <w:rFonts w:ascii="Tahoma" w:eastAsia="Arial Unicode MS" w:hAnsi="Tahoma" w:cs="Tahoma"/>
          <w:sz w:val="22"/>
          <w:szCs w:val="22"/>
        </w:rPr>
        <w:t xml:space="preserve"> </w:t>
      </w:r>
      <w:r w:rsidR="007E69EE" w:rsidRPr="00CB5140">
        <w:rPr>
          <w:rFonts w:ascii="Tahoma" w:eastAsia="Arial Unicode MS" w:hAnsi="Tahoma" w:cs="Tahoma"/>
          <w:sz w:val="22"/>
          <w:szCs w:val="22"/>
        </w:rPr>
        <w:t>–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переход на страницу конкретной статьи.</w:t>
      </w:r>
    </w:p>
    <w:p w14:paraId="6E9E80F5" w14:textId="6B94B259" w:rsidR="002A32A2" w:rsidRPr="004D42C2" w:rsidRDefault="002A32A2" w:rsidP="0005368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Всегда слева от блока «книги»</w:t>
      </w:r>
    </w:p>
    <w:p w14:paraId="4DD00172" w14:textId="42DB5E75" w:rsidR="00725BD0" w:rsidRPr="004D42C2" w:rsidRDefault="00725BD0">
      <w:pPr>
        <w:pStyle w:val="Standard"/>
        <w:spacing w:after="0" w:line="240" w:lineRule="auto"/>
        <w:ind w:left="1418" w:hanging="284"/>
        <w:rPr>
          <w:rFonts w:ascii="Tahoma" w:eastAsia="Arial Unicode MS" w:hAnsi="Tahoma" w:cs="Tahoma"/>
          <w:sz w:val="22"/>
          <w:szCs w:val="22"/>
        </w:rPr>
      </w:pPr>
    </w:p>
    <w:p w14:paraId="74C378C1" w14:textId="09FC848B" w:rsidR="00EF221F" w:rsidRPr="004D42C2" w:rsidRDefault="00EF221F">
      <w:pPr>
        <w:pStyle w:val="Standard"/>
        <w:spacing w:after="0" w:line="240" w:lineRule="auto"/>
        <w:ind w:left="1418" w:hanging="284"/>
        <w:rPr>
          <w:rFonts w:ascii="Tahoma" w:eastAsia="Arial Unicode MS" w:hAnsi="Tahoma" w:cs="Tahoma"/>
          <w:sz w:val="22"/>
          <w:szCs w:val="22"/>
        </w:rPr>
      </w:pPr>
    </w:p>
    <w:p w14:paraId="33103AE3" w14:textId="7D00D5E7" w:rsidR="00EF221F" w:rsidRPr="004D42C2" w:rsidRDefault="00090836">
      <w:pPr>
        <w:pStyle w:val="Standard"/>
        <w:numPr>
          <w:ilvl w:val="1"/>
          <w:numId w:val="89"/>
        </w:numPr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  <w:bookmarkStart w:id="39" w:name="_Toc22288080"/>
      <w:r w:rsidRPr="004D42C2">
        <w:rPr>
          <w:rStyle w:val="20"/>
          <w:rFonts w:ascii="Tahoma" w:hAnsi="Tahoma" w:cs="Tahoma"/>
          <w:sz w:val="22"/>
          <w:szCs w:val="22"/>
        </w:rPr>
        <w:t xml:space="preserve">Блок </w:t>
      </w:r>
      <w:r w:rsidR="00EF221F" w:rsidRPr="004D42C2">
        <w:rPr>
          <w:rStyle w:val="20"/>
          <w:rFonts w:ascii="Tahoma" w:hAnsi="Tahoma" w:cs="Tahoma"/>
          <w:sz w:val="22"/>
          <w:szCs w:val="22"/>
        </w:rPr>
        <w:t>«Отзывы»</w:t>
      </w:r>
      <w:bookmarkEnd w:id="39"/>
    </w:p>
    <w:p w14:paraId="606A0241" w14:textId="77777777" w:rsidR="00090836" w:rsidRPr="004D42C2" w:rsidRDefault="0009083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50900DC7" w14:textId="5A1306D9" w:rsidR="00EF221F" w:rsidRPr="004D42C2" w:rsidRDefault="0009083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имеет </w:t>
      </w:r>
      <w:r w:rsidR="00EF221F" w:rsidRPr="004D42C2">
        <w:rPr>
          <w:rFonts w:ascii="Tahoma" w:eastAsia="Arial Unicode MS" w:hAnsi="Tahoma" w:cs="Tahoma"/>
          <w:sz w:val="22"/>
          <w:szCs w:val="22"/>
        </w:rPr>
        <w:t>Заголовок «</w:t>
      </w:r>
      <w:r w:rsidRPr="004D42C2">
        <w:rPr>
          <w:rFonts w:ascii="Tahoma" w:eastAsia="Arial Unicode MS" w:hAnsi="Tahoma" w:cs="Tahoma"/>
          <w:sz w:val="22"/>
          <w:szCs w:val="22"/>
        </w:rPr>
        <w:t>Отзывы клиентов</w:t>
      </w:r>
      <w:r w:rsidR="00EF221F" w:rsidRPr="00F757D3">
        <w:rPr>
          <w:rFonts w:ascii="Tahoma" w:eastAsia="Arial Unicode MS" w:hAnsi="Tahoma" w:cs="Tahoma"/>
          <w:sz w:val="22"/>
          <w:szCs w:val="22"/>
        </w:rPr>
        <w:t>», выполнен как компонент, э</w:t>
      </w:r>
      <w:r w:rsidR="00EF221F" w:rsidRPr="004D42C2">
        <w:rPr>
          <w:rFonts w:ascii="Tahoma" w:eastAsia="Arial Unicode MS" w:hAnsi="Tahoma" w:cs="Tahoma"/>
          <w:sz w:val="22"/>
          <w:szCs w:val="22"/>
        </w:rPr>
        <w:t>лементы выводятся из ИБ «Отзывы» с сортировкой по дате добавления</w:t>
      </w:r>
      <w:r w:rsidR="00DD03D0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EF221F" w:rsidRPr="004D42C2">
        <w:rPr>
          <w:rFonts w:ascii="Tahoma" w:eastAsia="Arial Unicode MS" w:hAnsi="Tahoma" w:cs="Tahoma"/>
          <w:sz w:val="22"/>
          <w:szCs w:val="22"/>
        </w:rPr>
        <w:t>по убыванию. Компонент содержит:</w:t>
      </w:r>
    </w:p>
    <w:p w14:paraId="416D746B" w14:textId="77777777" w:rsidR="00EF221F" w:rsidRPr="004D42C2" w:rsidRDefault="00EF221F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фото отзыва</w:t>
      </w:r>
    </w:p>
    <w:p w14:paraId="1F1800A5" w14:textId="77777777" w:rsidR="00EF221F" w:rsidRPr="004D42C2" w:rsidRDefault="00EF221F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Оценку</w:t>
      </w:r>
    </w:p>
    <w:p w14:paraId="76DD7043" w14:textId="2907748C" w:rsidR="00EF221F" w:rsidRDefault="00EF221F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отзыва</w:t>
      </w:r>
    </w:p>
    <w:p w14:paraId="1E0EDCD4" w14:textId="77777777" w:rsidR="007E53CA" w:rsidRDefault="007E53CA" w:rsidP="0005368E">
      <w:pPr>
        <w:pStyle w:val="Standard"/>
        <w:spacing w:after="0" w:line="240" w:lineRule="auto"/>
        <w:ind w:left="720"/>
        <w:jc w:val="left"/>
        <w:rPr>
          <w:rFonts w:ascii="Tahoma" w:eastAsia="Arial Unicode MS" w:hAnsi="Tahoma" w:cs="Tahoma"/>
          <w:sz w:val="22"/>
          <w:szCs w:val="22"/>
        </w:rPr>
      </w:pPr>
    </w:p>
    <w:p w14:paraId="3AE4814A" w14:textId="0A9F80AD" w:rsidR="007E53CA" w:rsidRDefault="007E53CA" w:rsidP="0005368E">
      <w:pPr>
        <w:pStyle w:val="Standard"/>
        <w:spacing w:after="0" w:line="240" w:lineRule="auto"/>
        <w:ind w:left="720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Является каруселью.</w:t>
      </w:r>
    </w:p>
    <w:p w14:paraId="0AF6F161" w14:textId="77777777" w:rsidR="007E53CA" w:rsidRPr="00EF7D9B" w:rsidRDefault="007E53CA" w:rsidP="0005368E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  <w:r w:rsidRPr="00EF7D9B">
        <w:rPr>
          <w:rFonts w:ascii="Tahoma" w:eastAsia="Arial Unicode MS" w:hAnsi="Tahoma" w:cs="Tahoma"/>
          <w:sz w:val="22"/>
          <w:szCs w:val="22"/>
        </w:rPr>
        <w:t xml:space="preserve">При клике на превью </w:t>
      </w:r>
      <w:r>
        <w:rPr>
          <w:rFonts w:ascii="Tahoma" w:eastAsia="Arial Unicode MS" w:hAnsi="Tahoma" w:cs="Tahoma"/>
          <w:sz w:val="22"/>
          <w:szCs w:val="22"/>
        </w:rPr>
        <w:t>фото отзыва</w:t>
      </w:r>
      <w:r w:rsidRPr="00EF7D9B">
        <w:rPr>
          <w:rFonts w:ascii="Tahoma" w:eastAsia="Arial Unicode MS" w:hAnsi="Tahoma" w:cs="Tahoma"/>
          <w:sz w:val="22"/>
          <w:szCs w:val="22"/>
        </w:rPr>
        <w:t>, оно увеличивается до основного размера.</w:t>
      </w:r>
    </w:p>
    <w:p w14:paraId="12E4656E" w14:textId="77777777" w:rsidR="007E53CA" w:rsidRPr="004D42C2" w:rsidRDefault="007E53CA" w:rsidP="0005368E">
      <w:pPr>
        <w:pStyle w:val="Standard"/>
        <w:spacing w:after="0" w:line="240" w:lineRule="auto"/>
        <w:ind w:left="720"/>
        <w:jc w:val="left"/>
        <w:rPr>
          <w:rFonts w:ascii="Tahoma" w:eastAsia="Arial Unicode MS" w:hAnsi="Tahoma" w:cs="Tahoma"/>
          <w:sz w:val="22"/>
          <w:szCs w:val="22"/>
        </w:rPr>
      </w:pPr>
    </w:p>
    <w:p w14:paraId="69D5FD99" w14:textId="7CC983E0" w:rsidR="00EF221F" w:rsidRPr="004D42C2" w:rsidRDefault="00EF221F">
      <w:pPr>
        <w:pStyle w:val="Standard"/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</w:p>
    <w:p w14:paraId="0A9C06FF" w14:textId="77777777" w:rsidR="00E65268" w:rsidRPr="0081321E" w:rsidRDefault="00E65268" w:rsidP="00E65268">
      <w:pPr>
        <w:pStyle w:val="ac"/>
        <w:numPr>
          <w:ilvl w:val="1"/>
          <w:numId w:val="89"/>
        </w:numPr>
        <w:rPr>
          <w:rFonts w:ascii="Tahoma" w:hAnsi="Tahoma" w:cs="Tahoma"/>
          <w:sz w:val="22"/>
          <w:szCs w:val="22"/>
        </w:rPr>
      </w:pPr>
      <w:bookmarkStart w:id="40" w:name="_Toc22288081"/>
      <w:r w:rsidRPr="00EF7D9B">
        <w:rPr>
          <w:rStyle w:val="20"/>
          <w:rFonts w:ascii="Tahoma" w:hAnsi="Tahoma" w:cs="Tahoma"/>
          <w:sz w:val="22"/>
          <w:szCs w:val="22"/>
        </w:rPr>
        <w:t>Блок «Видео Аудит»</w:t>
      </w:r>
      <w:bookmarkEnd w:id="40"/>
      <w:r w:rsidRPr="0081321E">
        <w:rPr>
          <w:rFonts w:ascii="Tahoma" w:hAnsi="Tahoma" w:cs="Tahoma"/>
          <w:sz w:val="22"/>
          <w:szCs w:val="22"/>
        </w:rPr>
        <w:t xml:space="preserve"> </w:t>
      </w:r>
    </w:p>
    <w:p w14:paraId="78065413" w14:textId="77777777" w:rsidR="00090836" w:rsidRPr="001250F4" w:rsidRDefault="00090836">
      <w:pPr>
        <w:pStyle w:val="ac"/>
        <w:ind w:left="0"/>
        <w:rPr>
          <w:rFonts w:ascii="Tahoma" w:hAnsi="Tahoma" w:cs="Tahoma"/>
          <w:sz w:val="22"/>
          <w:szCs w:val="22"/>
        </w:rPr>
      </w:pPr>
    </w:p>
    <w:p w14:paraId="0D79142E" w14:textId="223F78B4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Является компонентом.</w:t>
      </w:r>
    </w:p>
    <w:p w14:paraId="7907F24A" w14:textId="77777777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 настройках компонента задается:</w:t>
      </w:r>
    </w:p>
    <w:p w14:paraId="40E6E8F5" w14:textId="77777777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- заголовок блока</w:t>
      </w:r>
    </w:p>
    <w:p w14:paraId="7583E461" w14:textId="77777777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- количество выводимых на страницу видео</w:t>
      </w:r>
    </w:p>
    <w:p w14:paraId="5FDD5439" w14:textId="77777777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</w:p>
    <w:p w14:paraId="48F4F9A1" w14:textId="77777777" w:rsidR="00081478" w:rsidRPr="004D42C2" w:rsidRDefault="00081478">
      <w:pPr>
        <w:pStyle w:val="ac"/>
        <w:ind w:left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lastRenderedPageBreak/>
        <w:t xml:space="preserve">В блоке выводятся видео из ИБ «Видео», отмеченные чекбоксом «На страницу Аудит» в виде плеера </w:t>
      </w:r>
      <w:r w:rsidRPr="004D42C2">
        <w:rPr>
          <w:rFonts w:ascii="Tahoma" w:hAnsi="Tahoma" w:cs="Tahoma"/>
          <w:sz w:val="22"/>
          <w:szCs w:val="22"/>
          <w:lang w:val="en-US"/>
        </w:rPr>
        <w:t>youtube</w:t>
      </w:r>
      <w:r w:rsidRPr="004D42C2">
        <w:rPr>
          <w:rFonts w:ascii="Tahoma" w:hAnsi="Tahoma" w:cs="Tahoma"/>
          <w:sz w:val="22"/>
          <w:szCs w:val="22"/>
        </w:rPr>
        <w:t>.</w:t>
      </w:r>
    </w:p>
    <w:p w14:paraId="7737F57A" w14:textId="77777777" w:rsidR="00EF221F" w:rsidRPr="00E65268" w:rsidRDefault="00EF221F">
      <w:pPr>
        <w:pStyle w:val="Standard"/>
        <w:spacing w:after="0" w:line="240" w:lineRule="auto"/>
        <w:rPr>
          <w:rStyle w:val="20"/>
          <w:rFonts w:ascii="Tahoma" w:hAnsi="Tahoma" w:cs="Tahoma"/>
          <w:sz w:val="22"/>
          <w:szCs w:val="22"/>
        </w:rPr>
      </w:pPr>
    </w:p>
    <w:p w14:paraId="2E556F5F" w14:textId="77777777" w:rsidR="006D4600" w:rsidRPr="00BF134C" w:rsidRDefault="006D4600" w:rsidP="00E65268">
      <w:pPr>
        <w:pStyle w:val="ac"/>
        <w:rPr>
          <w:rFonts w:ascii="Tahoma" w:hAnsi="Tahoma" w:cs="Tahoma"/>
          <w:sz w:val="22"/>
          <w:szCs w:val="22"/>
        </w:rPr>
      </w:pPr>
    </w:p>
    <w:p w14:paraId="53EAB832" w14:textId="77777777" w:rsidR="00E65268" w:rsidRPr="00EF7D9B" w:rsidRDefault="009A73AF" w:rsidP="00E65268">
      <w:pPr>
        <w:pStyle w:val="2"/>
        <w:rPr>
          <w:rFonts w:ascii="Tahoma" w:eastAsia="Arial Unicode MS" w:hAnsi="Tahoma" w:cs="Tahoma"/>
          <w:sz w:val="22"/>
          <w:szCs w:val="22"/>
        </w:rPr>
      </w:pPr>
      <w:bookmarkStart w:id="41" w:name="_Toc22288082"/>
      <w:r w:rsidRPr="00E65268">
        <w:t>7</w:t>
      </w:r>
      <w:r w:rsidR="00683324" w:rsidRPr="00E65268">
        <w:t>.1</w:t>
      </w:r>
      <w:r w:rsidR="00690958">
        <w:t>7</w:t>
      </w:r>
      <w:r w:rsidR="00F757D3">
        <w:rPr>
          <w:rFonts w:ascii="Tahoma" w:hAnsi="Tahoma" w:cs="Tahoma"/>
          <w:sz w:val="22"/>
          <w:szCs w:val="22"/>
        </w:rPr>
        <w:t xml:space="preserve"> </w:t>
      </w:r>
      <w:r w:rsidR="00E65268" w:rsidRPr="00EF7D9B">
        <w:rPr>
          <w:rFonts w:ascii="Tahoma" w:hAnsi="Tahoma" w:cs="Tahoma"/>
          <w:sz w:val="22"/>
          <w:szCs w:val="22"/>
        </w:rPr>
        <w:t>Блок «Семинары».</w:t>
      </w:r>
      <w:bookmarkEnd w:id="41"/>
      <w:r w:rsidR="00E65268" w:rsidRPr="00EF7D9B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FF086D1" w14:textId="6C731312" w:rsidR="006D4600" w:rsidRPr="004D42C2" w:rsidRDefault="006D4600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73C8B007" w14:textId="36D04B96" w:rsidR="00E712AD" w:rsidRPr="004D42C2" w:rsidRDefault="00E712AD" w:rsidP="00E65268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Выводится из ИБ «Семинары и курсы». </w:t>
      </w:r>
    </w:p>
    <w:p w14:paraId="7614EE18" w14:textId="77777777" w:rsidR="00E712AD" w:rsidRPr="004D42C2" w:rsidRDefault="00E712AD" w:rsidP="00E65268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Включает в себя статический заголовок и текстовое поле , кнопку «Узнать подробнее» (по клику - см п.8.3). </w:t>
      </w:r>
    </w:p>
    <w:p w14:paraId="292895A9" w14:textId="29106C3B" w:rsidR="00E712AD" w:rsidRPr="004D42C2" w:rsidRDefault="00E712AD" w:rsidP="00E65268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Элементы располагаются в виде карусели.</w:t>
      </w:r>
    </w:p>
    <w:p w14:paraId="150247A5" w14:textId="77777777" w:rsidR="00E712AD" w:rsidRPr="004D42C2" w:rsidRDefault="00E712AD">
      <w:pPr>
        <w:pStyle w:val="Standard"/>
        <w:numPr>
          <w:ilvl w:val="0"/>
          <w:numId w:val="76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фото семинара</w:t>
      </w:r>
    </w:p>
    <w:p w14:paraId="138330DA" w14:textId="569E9F0E" w:rsidR="00E712AD" w:rsidRDefault="00E712AD">
      <w:pPr>
        <w:pStyle w:val="Standard"/>
        <w:numPr>
          <w:ilvl w:val="0"/>
          <w:numId w:val="76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семинара</w:t>
      </w:r>
      <w:r w:rsidR="009518EA">
        <w:rPr>
          <w:rFonts w:ascii="Tahoma" w:eastAsia="Arial Unicode MS" w:hAnsi="Tahoma" w:cs="Tahoma"/>
          <w:sz w:val="22"/>
          <w:szCs w:val="22"/>
        </w:rPr>
        <w:br/>
      </w:r>
    </w:p>
    <w:p w14:paraId="0AD83A56" w14:textId="615C7193" w:rsidR="009518EA" w:rsidRPr="009518EA" w:rsidRDefault="009518EA" w:rsidP="00F617C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F617C0">
        <w:rPr>
          <w:rFonts w:ascii="Tahoma" w:eastAsia="Arial Unicode MS" w:hAnsi="Tahoma" w:cs="Tahoma"/>
          <w:sz w:val="22"/>
          <w:szCs w:val="22"/>
        </w:rPr>
        <w:t xml:space="preserve">7.18 </w:t>
      </w:r>
      <w:r>
        <w:rPr>
          <w:rFonts w:ascii="Tahoma" w:eastAsia="Arial Unicode MS" w:hAnsi="Tahoma" w:cs="Tahoma"/>
          <w:sz w:val="22"/>
          <w:szCs w:val="22"/>
        </w:rPr>
        <w:t>Блок «Карусель видео»</w:t>
      </w:r>
      <w:r w:rsidR="00D76C72">
        <w:rPr>
          <w:rFonts w:ascii="Tahoma" w:eastAsia="Arial Unicode MS" w:hAnsi="Tahoma" w:cs="Tahoma"/>
          <w:sz w:val="22"/>
          <w:szCs w:val="22"/>
        </w:rPr>
        <w:t xml:space="preserve"> - на страницах видео с семинаров и конференций – наполнение разное на всех страницах</w:t>
      </w:r>
    </w:p>
    <w:p w14:paraId="6524E607" w14:textId="6B0C654B" w:rsidR="009518EA" w:rsidRPr="00EF7D9B" w:rsidRDefault="009518EA" w:rsidP="00F617C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br/>
        <w:t>О</w:t>
      </w:r>
      <w:r w:rsidRPr="00C24124">
        <w:rPr>
          <w:rFonts w:ascii="Tahoma" w:eastAsia="Arial Unicode MS" w:hAnsi="Tahoma" w:cs="Tahoma"/>
          <w:sz w:val="22"/>
          <w:szCs w:val="22"/>
        </w:rPr>
        <w:t xml:space="preserve">существляет прокрутку </w:t>
      </w:r>
      <w:r>
        <w:rPr>
          <w:rFonts w:ascii="Tahoma" w:eastAsia="Arial Unicode MS" w:hAnsi="Tahoma" w:cs="Tahoma"/>
          <w:sz w:val="22"/>
          <w:szCs w:val="22"/>
        </w:rPr>
        <w:t>видео</w:t>
      </w:r>
      <w:r w:rsidRPr="00C24124">
        <w:rPr>
          <w:rFonts w:ascii="Tahoma" w:eastAsia="Arial Unicode MS" w:hAnsi="Tahoma" w:cs="Tahoma"/>
          <w:sz w:val="22"/>
          <w:szCs w:val="22"/>
        </w:rPr>
        <w:t xml:space="preserve"> в заданный интервал, выполнена в виде плиток в одну строку, по клику на элемент</w:t>
      </w:r>
      <w:r>
        <w:rPr>
          <w:rFonts w:ascii="Tahoma" w:eastAsia="Arial Unicode MS" w:hAnsi="Tahoma" w:cs="Tahoma"/>
          <w:sz w:val="22"/>
          <w:szCs w:val="22"/>
        </w:rPr>
        <w:t xml:space="preserve"> видео открывается в плеере </w:t>
      </w:r>
      <w:r>
        <w:rPr>
          <w:rFonts w:ascii="Tahoma" w:eastAsia="Arial Unicode MS" w:hAnsi="Tahoma" w:cs="Tahoma"/>
          <w:sz w:val="22"/>
          <w:szCs w:val="22"/>
          <w:lang w:val="en-US"/>
        </w:rPr>
        <w:t>youtube</w:t>
      </w:r>
      <w:r w:rsidRPr="00C24124">
        <w:rPr>
          <w:rFonts w:ascii="Tahoma" w:eastAsia="Arial Unicode MS" w:hAnsi="Tahoma" w:cs="Tahoma"/>
          <w:sz w:val="22"/>
          <w:szCs w:val="22"/>
        </w:rPr>
        <w:t>. Элементы вывод</w:t>
      </w:r>
      <w:r w:rsidRPr="00EF7D9B">
        <w:rPr>
          <w:rFonts w:ascii="Tahoma" w:eastAsia="Arial Unicode MS" w:hAnsi="Tahoma" w:cs="Tahoma"/>
          <w:sz w:val="22"/>
          <w:szCs w:val="22"/>
        </w:rPr>
        <w:t>я</w:t>
      </w:r>
      <w:r w:rsidRPr="006B1490">
        <w:rPr>
          <w:rFonts w:ascii="Tahoma" w:eastAsia="Arial Unicode MS" w:hAnsi="Tahoma" w:cs="Tahoma"/>
          <w:sz w:val="22"/>
          <w:szCs w:val="22"/>
        </w:rPr>
        <w:t>тся из ИБ «</w:t>
      </w:r>
      <w:r>
        <w:rPr>
          <w:rFonts w:ascii="Tahoma" w:eastAsia="Arial Unicode MS" w:hAnsi="Tahoma" w:cs="Tahoma"/>
          <w:sz w:val="22"/>
          <w:szCs w:val="22"/>
        </w:rPr>
        <w:t>Видео</w:t>
      </w:r>
      <w:r w:rsidRPr="006B1490">
        <w:rPr>
          <w:rFonts w:ascii="Tahoma" w:eastAsia="Arial Unicode MS" w:hAnsi="Tahoma" w:cs="Tahoma"/>
          <w:sz w:val="22"/>
          <w:szCs w:val="22"/>
        </w:rPr>
        <w:t>»</w:t>
      </w:r>
      <w:r>
        <w:rPr>
          <w:rFonts w:ascii="Tahoma" w:eastAsia="Arial Unicode MS" w:hAnsi="Tahoma" w:cs="Tahoma"/>
          <w:sz w:val="22"/>
          <w:szCs w:val="22"/>
        </w:rPr>
        <w:t xml:space="preserve"> </w:t>
      </w:r>
      <w:r w:rsidRPr="00EF7D9B">
        <w:rPr>
          <w:rFonts w:ascii="Tahoma" w:eastAsia="Arial Unicode MS" w:hAnsi="Tahoma" w:cs="Tahoma"/>
          <w:sz w:val="22"/>
          <w:szCs w:val="22"/>
        </w:rPr>
        <w:t xml:space="preserve">с сортировкой по дате </w:t>
      </w:r>
      <w:r w:rsidRPr="00EF7D9B">
        <w:rPr>
          <w:rFonts w:ascii="Tahoma" w:hAnsi="Tahoma" w:cs="Tahoma"/>
          <w:sz w:val="22"/>
          <w:szCs w:val="22"/>
        </w:rPr>
        <w:t>по возрастанию</w:t>
      </w:r>
      <w:r w:rsidRPr="00EF7D9B">
        <w:rPr>
          <w:rFonts w:ascii="Tahoma" w:eastAsia="Arial Unicode MS" w:hAnsi="Tahoma" w:cs="Tahoma"/>
          <w:sz w:val="22"/>
          <w:szCs w:val="22"/>
        </w:rPr>
        <w:t>:</w:t>
      </w:r>
    </w:p>
    <w:p w14:paraId="53998DDB" w14:textId="77777777" w:rsidR="009518EA" w:rsidRPr="00EF7D9B" w:rsidRDefault="009518EA" w:rsidP="00F617C0">
      <w:pPr>
        <w:pStyle w:val="Standard"/>
        <w:numPr>
          <w:ilvl w:val="1"/>
          <w:numId w:val="10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Название видео</w:t>
      </w:r>
    </w:p>
    <w:p w14:paraId="44E3F94D" w14:textId="49BD06C3" w:rsidR="009518EA" w:rsidRDefault="009518EA" w:rsidP="009518EA">
      <w:pPr>
        <w:pStyle w:val="Standard"/>
        <w:numPr>
          <w:ilvl w:val="1"/>
          <w:numId w:val="10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EF7D9B">
        <w:rPr>
          <w:rFonts w:ascii="Tahoma" w:eastAsia="Arial Unicode MS" w:hAnsi="Tahoma" w:cs="Tahoma"/>
          <w:sz w:val="22"/>
          <w:szCs w:val="22"/>
        </w:rPr>
        <w:t>Ссылка</w:t>
      </w:r>
      <w:r>
        <w:rPr>
          <w:rFonts w:ascii="Tahoma" w:eastAsia="Arial Unicode MS" w:hAnsi="Tahoma" w:cs="Tahoma"/>
          <w:sz w:val="22"/>
          <w:szCs w:val="22"/>
        </w:rPr>
        <w:tab/>
      </w:r>
    </w:p>
    <w:p w14:paraId="3A23AA24" w14:textId="77777777" w:rsidR="00F617C0" w:rsidRPr="004D42C2" w:rsidRDefault="00F617C0" w:rsidP="00F617C0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состоит из разделов, согласно разделу, выводятся элементы на соответствующей странице:</w:t>
      </w:r>
    </w:p>
    <w:p w14:paraId="1E48AD16" w14:textId="41E7558E" w:rsidR="009518EA" w:rsidRDefault="008B345E" w:rsidP="00F617C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Главная страница</w:t>
      </w:r>
      <w:r w:rsidR="00F617C0">
        <w:rPr>
          <w:rFonts w:ascii="Tahoma" w:hAnsi="Tahoma" w:cs="Tahoma"/>
          <w:sz w:val="22"/>
          <w:szCs w:val="22"/>
        </w:rPr>
        <w:t xml:space="preserve"> </w:t>
      </w:r>
    </w:p>
    <w:p w14:paraId="2BBE963D" w14:textId="1DAFBE36" w:rsidR="008B345E" w:rsidRDefault="008B345E" w:rsidP="00F617C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На страницах семинаров</w:t>
      </w:r>
    </w:p>
    <w:p w14:paraId="7A20E4DF" w14:textId="4DDEF084" w:rsidR="008B345E" w:rsidRDefault="00315117" w:rsidP="00F617C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Отзывы</w:t>
      </w:r>
    </w:p>
    <w:p w14:paraId="4912FF11" w14:textId="641F19E4" w:rsidR="00315117" w:rsidRDefault="00315117" w:rsidP="00F617C0">
      <w:pPr>
        <w:pStyle w:val="ac"/>
        <w:numPr>
          <w:ilvl w:val="0"/>
          <w:numId w:val="9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Пресс-центр</w:t>
      </w:r>
    </w:p>
    <w:p w14:paraId="4B0D23B6" w14:textId="77777777" w:rsidR="005C5685" w:rsidRDefault="005C5685" w:rsidP="0005368E">
      <w:pPr>
        <w:rPr>
          <w:rFonts w:ascii="Tahoma" w:hAnsi="Tahoma" w:cs="Tahoma"/>
          <w:sz w:val="22"/>
          <w:szCs w:val="22"/>
        </w:rPr>
      </w:pPr>
    </w:p>
    <w:p w14:paraId="18312309" w14:textId="5475FFE7" w:rsidR="005C5685" w:rsidRPr="0005368E" w:rsidRDefault="005C5685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 w:rsidRPr="0005368E">
        <w:rPr>
          <w:rFonts w:ascii="Tahoma" w:hAnsi="Tahoma" w:cs="Tahoma"/>
          <w:sz w:val="22"/>
          <w:szCs w:val="22"/>
        </w:rPr>
        <w:t>Преимущества – цифры</w:t>
      </w:r>
    </w:p>
    <w:p w14:paraId="5E2813D7" w14:textId="5EEA9C9C" w:rsidR="005C5685" w:rsidRDefault="005C5685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Новости: на главной странице и на пресс-центр</w:t>
      </w:r>
    </w:p>
    <w:p w14:paraId="6986FAE4" w14:textId="131D05E7" w:rsidR="005C5685" w:rsidRDefault="00AB1D88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Отчеты с семинаров: на главной и на пресс центр</w:t>
      </w:r>
    </w:p>
    <w:p w14:paraId="5B7824CA" w14:textId="1A53E18F" w:rsidR="00AB1D88" w:rsidRDefault="00AB1D88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Книги: большой блок на ширину страницу</w:t>
      </w:r>
    </w:p>
    <w:p w14:paraId="1F00FBCD" w14:textId="39DA5124" w:rsidR="00AB1D88" w:rsidRDefault="00AB1D88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Шапка страниц – заголовок страницы</w:t>
      </w:r>
    </w:p>
    <w:p w14:paraId="0767B5D0" w14:textId="283B6D66" w:rsidR="00AB1D88" w:rsidRDefault="00EB65FF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Баннер – акция</w:t>
      </w:r>
    </w:p>
    <w:p w14:paraId="7DC1E4D4" w14:textId="5798A735" w:rsidR="00EB65FF" w:rsidRPr="0005368E" w:rsidRDefault="00EB65FF" w:rsidP="0005368E">
      <w:pPr>
        <w:pStyle w:val="ac"/>
        <w:numPr>
          <w:ilvl w:val="1"/>
          <w:numId w:val="10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Форма заявки – можно добавлять на страницу блок с заявкой</w:t>
      </w:r>
    </w:p>
    <w:p w14:paraId="7DA89349" w14:textId="77777777" w:rsidR="00315117" w:rsidRDefault="00315117" w:rsidP="0005368E">
      <w:pPr>
        <w:pStyle w:val="ac"/>
        <w:rPr>
          <w:rFonts w:ascii="Tahoma" w:hAnsi="Tahoma" w:cs="Tahoma"/>
          <w:sz w:val="22"/>
          <w:szCs w:val="22"/>
        </w:rPr>
      </w:pPr>
    </w:p>
    <w:p w14:paraId="7678F149" w14:textId="344CB17A" w:rsidR="00E712AD" w:rsidRPr="00F617C0" w:rsidRDefault="00E712AD">
      <w:pPr>
        <w:pStyle w:val="Standard"/>
        <w:spacing w:after="0" w:line="240" w:lineRule="auto"/>
        <w:ind w:left="1418" w:hanging="284"/>
        <w:rPr>
          <w:rFonts w:ascii="Tahoma" w:eastAsia="Arial Unicode MS" w:hAnsi="Tahoma" w:cs="Tahoma"/>
          <w:sz w:val="22"/>
          <w:szCs w:val="22"/>
        </w:rPr>
      </w:pPr>
    </w:p>
    <w:p w14:paraId="787DE3E6" w14:textId="77777777" w:rsidR="0070106C" w:rsidRPr="004D42C2" w:rsidRDefault="0070106C" w:rsidP="00BF5054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109CEA44" w14:textId="00D46BD5" w:rsidR="0070106C" w:rsidRPr="004D42C2" w:rsidRDefault="00AB5784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42" w:name="_Toc22288083"/>
      <w:r w:rsidRPr="004D42C2">
        <w:rPr>
          <w:rFonts w:ascii="Tahoma" w:eastAsia="Arial Unicode MS" w:hAnsi="Tahoma" w:cs="Tahoma"/>
          <w:sz w:val="22"/>
          <w:szCs w:val="22"/>
        </w:rPr>
        <w:t>8</w:t>
      </w:r>
      <w:r w:rsidR="0070106C" w:rsidRPr="004D42C2">
        <w:rPr>
          <w:rFonts w:ascii="Tahoma" w:eastAsia="Arial Unicode MS" w:hAnsi="Tahoma" w:cs="Tahoma"/>
          <w:sz w:val="22"/>
          <w:szCs w:val="22"/>
        </w:rPr>
        <w:t>. Аудит</w:t>
      </w:r>
      <w:bookmarkEnd w:id="42"/>
    </w:p>
    <w:p w14:paraId="6ED3E1FB" w14:textId="3F2986C0" w:rsidR="0070106C" w:rsidRPr="004D42C2" w:rsidRDefault="0070106C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1C9FBCD2" w14:textId="77777777" w:rsidR="00AB5784" w:rsidRPr="004D42C2" w:rsidRDefault="00F66E03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3E36B6E0" w14:textId="76D95649" w:rsidR="008F1593" w:rsidRPr="008F1593" w:rsidRDefault="008F1593" w:rsidP="008F1593">
      <w:pPr>
        <w:pStyle w:val="ac"/>
        <w:rPr>
          <w:rFonts w:ascii="Tahoma" w:eastAsia="Arial Unicode MS" w:hAnsi="Tahoma" w:cs="Tahoma"/>
          <w:sz w:val="22"/>
          <w:szCs w:val="22"/>
          <w:lang w:eastAsia="en-US"/>
        </w:rPr>
      </w:pPr>
      <w:r w:rsidRPr="008F1593">
        <w:rPr>
          <w:rFonts w:ascii="Tahoma" w:eastAsia="Arial Unicode MS" w:hAnsi="Tahoma" w:cs="Tahoma"/>
          <w:sz w:val="22"/>
          <w:szCs w:val="22"/>
        </w:rPr>
        <w:t xml:space="preserve"> </w:t>
      </w:r>
      <w:r w:rsidRPr="008F1593">
        <w:rPr>
          <w:rFonts w:ascii="Tahoma" w:eastAsia="Arial Unicode MS" w:hAnsi="Tahoma" w:cs="Tahoma"/>
          <w:sz w:val="22"/>
          <w:szCs w:val="22"/>
          <w:highlight w:val="yellow"/>
        </w:rPr>
        <w:t xml:space="preserve"> </w:t>
      </w:r>
    </w:p>
    <w:p w14:paraId="54BA1574" w14:textId="62BE6BB4" w:rsidR="00AB5784" w:rsidRPr="00DF1874" w:rsidRDefault="00AB5784">
      <w:pPr>
        <w:pStyle w:val="ac"/>
        <w:numPr>
          <w:ilvl w:val="0"/>
          <w:numId w:val="6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>З</w:t>
      </w:r>
      <w:r w:rsidR="009E65D6" w:rsidRPr="00DF1874">
        <w:rPr>
          <w:rFonts w:ascii="Tahoma" w:eastAsia="Arial Unicode MS" w:hAnsi="Tahoma" w:cs="Tahoma"/>
          <w:sz w:val="22"/>
          <w:szCs w:val="22"/>
          <w:lang w:eastAsia="en-US"/>
        </w:rPr>
        <w:t>аголовок страницы</w:t>
      </w:r>
      <w:r w:rsidR="00690958" w:rsidRPr="00E65268">
        <w:rPr>
          <w:rFonts w:ascii="Tahoma" w:eastAsia="Arial Unicode MS" w:hAnsi="Tahoma" w:cs="Tahoma"/>
          <w:sz w:val="22"/>
          <w:szCs w:val="22"/>
          <w:lang w:eastAsia="en-US"/>
        </w:rPr>
        <w:t xml:space="preserve">, </w:t>
      </w:r>
      <w:r w:rsidR="00690958">
        <w:rPr>
          <w:rFonts w:ascii="Tahoma" w:eastAsia="Arial Unicode MS" w:hAnsi="Tahoma" w:cs="Tahoma"/>
          <w:sz w:val="22"/>
          <w:szCs w:val="22"/>
          <w:lang w:eastAsia="en-US"/>
        </w:rPr>
        <w:t>редактируется</w:t>
      </w:r>
      <w:r w:rsidR="00C56AA5">
        <w:rPr>
          <w:rFonts w:ascii="Tahoma" w:eastAsia="Arial Unicode MS" w:hAnsi="Tahoma" w:cs="Tahoma"/>
          <w:sz w:val="22"/>
          <w:szCs w:val="22"/>
          <w:lang w:eastAsia="en-US"/>
        </w:rPr>
        <w:t xml:space="preserve"> в </w:t>
      </w:r>
      <w:r w:rsidR="00314590">
        <w:rPr>
          <w:rFonts w:ascii="Tahoma" w:eastAsia="Arial Unicode MS" w:hAnsi="Tahoma" w:cs="Tahoma"/>
          <w:sz w:val="22"/>
          <w:szCs w:val="22"/>
          <w:lang w:eastAsia="en-US"/>
        </w:rPr>
        <w:t>свойств</w:t>
      </w:r>
      <w:r w:rsidR="00C56AA5">
        <w:rPr>
          <w:rFonts w:ascii="Tahoma" w:eastAsia="Arial Unicode MS" w:hAnsi="Tahoma" w:cs="Tahoma"/>
          <w:sz w:val="22"/>
          <w:szCs w:val="22"/>
          <w:lang w:eastAsia="en-US"/>
        </w:rPr>
        <w:t>ах</w:t>
      </w:r>
      <w:r w:rsidR="00314590">
        <w:rPr>
          <w:rFonts w:ascii="Tahoma" w:eastAsia="Arial Unicode MS" w:hAnsi="Tahoma" w:cs="Tahoma"/>
          <w:sz w:val="22"/>
          <w:szCs w:val="22"/>
          <w:lang w:eastAsia="en-US"/>
        </w:rPr>
        <w:t xml:space="preserve"> страницы</w:t>
      </w:r>
      <w:r w:rsidR="00314590" w:rsidRPr="00E65268">
        <w:rPr>
          <w:rFonts w:ascii="Tahoma" w:eastAsia="Arial Unicode MS" w:hAnsi="Tahoma" w:cs="Tahoma"/>
          <w:sz w:val="22"/>
          <w:szCs w:val="22"/>
          <w:lang w:eastAsia="en-US"/>
        </w:rPr>
        <w:t xml:space="preserve">. </w:t>
      </w:r>
    </w:p>
    <w:p w14:paraId="0CDF0365" w14:textId="681A35D5" w:rsidR="009E65D6" w:rsidRPr="00DF1874" w:rsidRDefault="00AB5784">
      <w:pPr>
        <w:pStyle w:val="ac"/>
        <w:numPr>
          <w:ilvl w:val="0"/>
          <w:numId w:val="6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 xml:space="preserve">Описание </w:t>
      </w:r>
      <w:r w:rsidR="007E69EE" w:rsidRPr="00DF1874">
        <w:rPr>
          <w:rFonts w:ascii="Tahoma" w:eastAsia="Arial Unicode MS" w:hAnsi="Tahoma" w:cs="Tahoma"/>
          <w:sz w:val="22"/>
          <w:szCs w:val="22"/>
          <w:lang w:eastAsia="en-US"/>
        </w:rPr>
        <w:t>–</w:t>
      </w: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 xml:space="preserve"> редактируемая включаемая область</w:t>
      </w:r>
    </w:p>
    <w:p w14:paraId="0B8478E2" w14:textId="178DA807" w:rsidR="00AB5784" w:rsidRPr="00DF1874" w:rsidRDefault="00AB5784">
      <w:pPr>
        <w:pStyle w:val="ac"/>
        <w:numPr>
          <w:ilvl w:val="0"/>
          <w:numId w:val="6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>Изображение фоновое</w:t>
      </w:r>
    </w:p>
    <w:p w14:paraId="05CDEDFD" w14:textId="2E5D5918" w:rsidR="00AB5784" w:rsidRPr="00DF1874" w:rsidRDefault="00AB5784">
      <w:pPr>
        <w:pStyle w:val="ac"/>
        <w:numPr>
          <w:ilvl w:val="0"/>
          <w:numId w:val="69"/>
        </w:numPr>
        <w:rPr>
          <w:rFonts w:ascii="Tahoma" w:eastAsia="Arial Unicode MS" w:hAnsi="Tahoma" w:cs="Tahoma"/>
          <w:sz w:val="22"/>
          <w:szCs w:val="22"/>
        </w:rPr>
      </w:pPr>
      <w:r w:rsidRPr="00DF1874">
        <w:rPr>
          <w:rFonts w:ascii="Tahoma" w:eastAsia="Arial Unicode MS" w:hAnsi="Tahoma" w:cs="Tahoma"/>
          <w:sz w:val="22"/>
          <w:szCs w:val="22"/>
        </w:rPr>
        <w:t xml:space="preserve">Кнопка «Рассчитать стоимость аудита» </w:t>
      </w:r>
      <w:r w:rsidR="00314590" w:rsidRPr="00E65268">
        <w:rPr>
          <w:rFonts w:ascii="Tahoma" w:eastAsia="Arial Unicode MS" w:hAnsi="Tahoma" w:cs="Tahoma"/>
          <w:sz w:val="22"/>
          <w:szCs w:val="22"/>
        </w:rPr>
        <w:t xml:space="preserve">, </w:t>
      </w:r>
      <w:r w:rsidR="00314590">
        <w:rPr>
          <w:rFonts w:ascii="Tahoma" w:eastAsia="Arial Unicode MS" w:hAnsi="Tahoma" w:cs="Tahoma"/>
          <w:sz w:val="22"/>
          <w:szCs w:val="22"/>
        </w:rPr>
        <w:t>якорная ссылка на</w:t>
      </w:r>
      <w:r w:rsidR="00C56AA5">
        <w:rPr>
          <w:rFonts w:ascii="Tahoma" w:eastAsia="Arial Unicode MS" w:hAnsi="Tahoma" w:cs="Tahoma"/>
          <w:sz w:val="22"/>
          <w:szCs w:val="22"/>
        </w:rPr>
        <w:t xml:space="preserve"> блок</w:t>
      </w:r>
      <w:r w:rsidR="00314590">
        <w:rPr>
          <w:rFonts w:ascii="Tahoma" w:eastAsia="Arial Unicode MS" w:hAnsi="Tahoma" w:cs="Tahoma"/>
          <w:sz w:val="22"/>
          <w:szCs w:val="22"/>
        </w:rPr>
        <w:t xml:space="preserve"> калькулятор</w:t>
      </w:r>
      <w:r w:rsidR="00C56AA5">
        <w:rPr>
          <w:rFonts w:ascii="Tahoma" w:eastAsia="Arial Unicode MS" w:hAnsi="Tahoma" w:cs="Tahoma"/>
          <w:sz w:val="22"/>
          <w:szCs w:val="22"/>
        </w:rPr>
        <w:t>а</w:t>
      </w:r>
      <w:r w:rsidR="00314590" w:rsidRPr="00E65268">
        <w:rPr>
          <w:rFonts w:ascii="Tahoma" w:eastAsia="Arial Unicode MS" w:hAnsi="Tahoma" w:cs="Tahoma"/>
          <w:sz w:val="22"/>
          <w:szCs w:val="22"/>
        </w:rPr>
        <w:t xml:space="preserve"> </w:t>
      </w:r>
      <w:r w:rsidR="00314590">
        <w:rPr>
          <w:rFonts w:ascii="Tahoma" w:eastAsia="Arial Unicode MS" w:hAnsi="Tahoma" w:cs="Tahoma"/>
          <w:sz w:val="22"/>
          <w:szCs w:val="22"/>
        </w:rPr>
        <w:t>расчета стоимости</w:t>
      </w:r>
      <w:r w:rsidR="00314590" w:rsidRPr="00E65268">
        <w:rPr>
          <w:rFonts w:ascii="Tahoma" w:eastAsia="Arial Unicode MS" w:hAnsi="Tahoma" w:cs="Tahoma"/>
          <w:sz w:val="22"/>
          <w:szCs w:val="22"/>
        </w:rPr>
        <w:t>.</w:t>
      </w:r>
    </w:p>
    <w:p w14:paraId="1716A86C" w14:textId="4A0189C8" w:rsidR="00AB5784" w:rsidRPr="004D42C2" w:rsidRDefault="0070106C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AB5784" w:rsidRPr="004D42C2">
        <w:rPr>
          <w:rFonts w:ascii="Tahoma" w:eastAsia="Arial Unicode MS" w:hAnsi="Tahoma" w:cs="Tahoma"/>
          <w:sz w:val="22"/>
          <w:szCs w:val="22"/>
        </w:rPr>
        <w:t>«П</w:t>
      </w:r>
      <w:r w:rsidRPr="004D42C2">
        <w:rPr>
          <w:rFonts w:ascii="Tahoma" w:eastAsia="Arial Unicode MS" w:hAnsi="Tahoma" w:cs="Tahoma"/>
          <w:sz w:val="22"/>
          <w:szCs w:val="22"/>
        </w:rPr>
        <w:t>реимуществ</w:t>
      </w:r>
      <w:r w:rsidR="00AB5784" w:rsidRPr="004D42C2">
        <w:rPr>
          <w:rFonts w:ascii="Tahoma" w:eastAsia="Arial Unicode MS" w:hAnsi="Tahoma" w:cs="Tahoma"/>
          <w:sz w:val="22"/>
          <w:szCs w:val="22"/>
        </w:rPr>
        <w:t>а» см п. 7.7</w:t>
      </w:r>
      <w:r w:rsidR="004C5536" w:rsidRPr="004D42C2">
        <w:rPr>
          <w:rFonts w:ascii="Tahoma" w:eastAsia="Arial Unicode MS" w:hAnsi="Tahoma" w:cs="Tahoma"/>
          <w:sz w:val="22"/>
          <w:szCs w:val="22"/>
        </w:rPr>
        <w:t>.</w:t>
      </w:r>
      <w:r w:rsidR="00AB5784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8B4CF6" w:rsidRPr="004D42C2">
        <w:rPr>
          <w:rFonts w:ascii="Tahoma" w:eastAsia="Arial Unicode MS" w:hAnsi="Tahoma" w:cs="Tahoma"/>
          <w:sz w:val="22"/>
          <w:szCs w:val="22"/>
        </w:rPr>
        <w:t>Элементы выводятся из раздела</w:t>
      </w:r>
      <w:r w:rsidR="008F37F3" w:rsidRPr="004D42C2">
        <w:rPr>
          <w:rFonts w:ascii="Tahoma" w:eastAsia="Arial Unicode MS" w:hAnsi="Tahoma" w:cs="Tahoma"/>
          <w:sz w:val="22"/>
          <w:szCs w:val="22"/>
        </w:rPr>
        <w:t xml:space="preserve"> «Аудит»</w:t>
      </w:r>
      <w:r w:rsidR="008B4CF6" w:rsidRPr="004D42C2">
        <w:rPr>
          <w:rFonts w:ascii="Tahoma" w:eastAsia="Arial Unicode MS" w:hAnsi="Tahoma" w:cs="Tahoma"/>
          <w:sz w:val="22"/>
          <w:szCs w:val="22"/>
        </w:rPr>
        <w:t xml:space="preserve"> ИБ</w:t>
      </w:r>
      <w:r w:rsidR="008F37F3" w:rsidRPr="004D42C2">
        <w:rPr>
          <w:rFonts w:ascii="Tahoma" w:eastAsia="Arial Unicode MS" w:hAnsi="Tahoma" w:cs="Tahoma"/>
          <w:sz w:val="22"/>
          <w:szCs w:val="22"/>
        </w:rPr>
        <w:t xml:space="preserve"> «Преимущества»</w:t>
      </w:r>
      <w:r w:rsidR="008B4CF6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182099D1" w14:textId="77777777" w:rsidR="008F1593" w:rsidRDefault="008F1593" w:rsidP="008F159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0B37C9">
        <w:rPr>
          <w:rFonts w:ascii="Tahoma" w:eastAsia="Arial Unicode MS" w:hAnsi="Tahoma" w:cs="Tahoma"/>
          <w:sz w:val="22"/>
          <w:szCs w:val="22"/>
        </w:rPr>
        <w:t>Блок «</w:t>
      </w:r>
      <w:r>
        <w:rPr>
          <w:rFonts w:ascii="Tahoma" w:eastAsia="Arial Unicode MS" w:hAnsi="Tahoma" w:cs="Tahoma"/>
          <w:sz w:val="22"/>
          <w:szCs w:val="22"/>
        </w:rPr>
        <w:t>Аудиторское обслуживание</w:t>
      </w:r>
      <w:r w:rsidRPr="00EF7D9B">
        <w:rPr>
          <w:rFonts w:ascii="Tahoma" w:eastAsia="Arial Unicode MS" w:hAnsi="Tahoma" w:cs="Tahoma"/>
          <w:sz w:val="22"/>
          <w:szCs w:val="22"/>
        </w:rPr>
        <w:t xml:space="preserve">». </w:t>
      </w:r>
      <w:r>
        <w:rPr>
          <w:rFonts w:ascii="Tahoma" w:eastAsia="Arial Unicode MS" w:hAnsi="Tahoma" w:cs="Tahoma"/>
          <w:sz w:val="22"/>
          <w:szCs w:val="22"/>
        </w:rPr>
        <w:t>Включаемая редактируемая область</w:t>
      </w:r>
      <w:r w:rsidRPr="00EF7D9B">
        <w:rPr>
          <w:rFonts w:ascii="Tahoma" w:eastAsia="Arial Unicode MS" w:hAnsi="Tahoma" w:cs="Tahoma"/>
          <w:sz w:val="22"/>
          <w:szCs w:val="22"/>
        </w:rPr>
        <w:t xml:space="preserve">, </w:t>
      </w:r>
    </w:p>
    <w:p w14:paraId="60A0A1EB" w14:textId="0D709FD2" w:rsidR="008F1593" w:rsidRDefault="008F1593" w:rsidP="008F159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«Аудит со скидкой»</w:t>
      </w:r>
      <w:r w:rsidRPr="00EF7D9B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>Включаемая редактируемая область</w:t>
      </w:r>
      <w:r w:rsidRPr="00BF5054">
        <w:rPr>
          <w:rFonts w:ascii="Tahoma" w:eastAsia="Arial Unicode MS" w:hAnsi="Tahoma" w:cs="Tahoma"/>
          <w:sz w:val="22"/>
          <w:szCs w:val="22"/>
        </w:rPr>
        <w:t>.</w:t>
      </w:r>
    </w:p>
    <w:p w14:paraId="62A70888" w14:textId="40178045" w:rsidR="00A43C49" w:rsidRPr="004D42C2" w:rsidRDefault="0070106C" w:rsidP="008F159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Блок «Услуги»</w:t>
      </w:r>
      <w:r w:rsidR="002A3197" w:rsidRPr="004D42C2">
        <w:rPr>
          <w:rFonts w:ascii="Tahoma" w:eastAsia="Arial Unicode MS" w:hAnsi="Tahoma" w:cs="Tahoma"/>
          <w:sz w:val="22"/>
          <w:szCs w:val="22"/>
        </w:rPr>
        <w:t xml:space="preserve"> см п. 7.8</w:t>
      </w:r>
      <w:r w:rsidR="00646C4D" w:rsidRPr="004D42C2">
        <w:rPr>
          <w:rFonts w:ascii="Tahoma" w:eastAsia="Arial Unicode MS" w:hAnsi="Tahoma" w:cs="Tahoma"/>
          <w:sz w:val="22"/>
          <w:szCs w:val="22"/>
        </w:rPr>
        <w:t xml:space="preserve">.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2A3197" w:rsidRPr="004D42C2">
        <w:rPr>
          <w:rFonts w:ascii="Tahoma" w:eastAsia="Arial Unicode MS" w:hAnsi="Tahoma" w:cs="Tahoma"/>
          <w:sz w:val="22"/>
          <w:szCs w:val="22"/>
        </w:rPr>
        <w:t>Заголовок</w:t>
      </w:r>
      <w:r w:rsidR="00646C4D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5943B4" w:rsidRPr="004D42C2">
        <w:rPr>
          <w:rFonts w:ascii="Tahoma" w:eastAsia="Arial Unicode MS" w:hAnsi="Tahoma" w:cs="Tahoma"/>
          <w:sz w:val="22"/>
          <w:szCs w:val="22"/>
        </w:rPr>
        <w:t>блока -</w:t>
      </w:r>
      <w:r w:rsidR="002A3197" w:rsidRPr="004D42C2">
        <w:rPr>
          <w:rFonts w:ascii="Tahoma" w:eastAsia="Arial Unicode MS" w:hAnsi="Tahoma" w:cs="Tahoma"/>
          <w:sz w:val="22"/>
          <w:szCs w:val="22"/>
        </w:rPr>
        <w:t xml:space="preserve"> «Выберите нужный вам аудит»</w:t>
      </w:r>
      <w:r w:rsidR="008F37F3" w:rsidRPr="004D42C2">
        <w:rPr>
          <w:rFonts w:ascii="Tahoma" w:eastAsia="Arial Unicode MS" w:hAnsi="Tahoma" w:cs="Tahoma"/>
          <w:sz w:val="22"/>
          <w:szCs w:val="22"/>
        </w:rPr>
        <w:t xml:space="preserve"> Элемент выводится из раздела «Аудит» ИБ «Услуги»</w:t>
      </w:r>
    </w:p>
    <w:p w14:paraId="0A6405ED" w14:textId="20891C1C" w:rsidR="00A43C49" w:rsidRPr="004D42C2" w:rsidRDefault="00A43C49">
      <w:pPr>
        <w:pStyle w:val="Standard"/>
        <w:numPr>
          <w:ilvl w:val="0"/>
          <w:numId w:val="16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>Блок «Этапы заключения договора»</w:t>
      </w:r>
      <w:r w:rsidR="007400D0" w:rsidRPr="004D42C2">
        <w:rPr>
          <w:rFonts w:ascii="Tahoma" w:eastAsia="Arial Unicode MS" w:hAnsi="Tahoma" w:cs="Tahoma"/>
          <w:sz w:val="22"/>
          <w:szCs w:val="22"/>
        </w:rPr>
        <w:t xml:space="preserve"> см п 7.9</w:t>
      </w:r>
      <w:r w:rsidR="00646C4D" w:rsidRPr="004D42C2">
        <w:rPr>
          <w:rFonts w:ascii="Tahoma" w:eastAsia="Arial Unicode MS" w:hAnsi="Tahoma" w:cs="Tahoma"/>
          <w:sz w:val="22"/>
          <w:szCs w:val="22"/>
        </w:rPr>
        <w:t xml:space="preserve">. </w:t>
      </w:r>
      <w:r w:rsidR="007400D0" w:rsidRPr="004D42C2">
        <w:rPr>
          <w:rFonts w:ascii="Tahoma" w:eastAsia="Arial Unicode MS" w:hAnsi="Tahoma" w:cs="Tahoma"/>
          <w:sz w:val="22"/>
          <w:szCs w:val="22"/>
        </w:rPr>
        <w:t>Заголовок</w:t>
      </w:r>
      <w:r w:rsidR="00646C4D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5943B4" w:rsidRPr="004D42C2">
        <w:rPr>
          <w:rFonts w:ascii="Tahoma" w:eastAsia="Arial Unicode MS" w:hAnsi="Tahoma" w:cs="Tahoma"/>
          <w:sz w:val="22"/>
          <w:szCs w:val="22"/>
        </w:rPr>
        <w:t>блока</w:t>
      </w:r>
      <w:r w:rsidR="00646C4D" w:rsidRPr="004D42C2">
        <w:rPr>
          <w:rFonts w:ascii="Tahoma" w:eastAsia="Arial Unicode MS" w:hAnsi="Tahoma" w:cs="Tahoma"/>
          <w:sz w:val="22"/>
          <w:szCs w:val="22"/>
        </w:rPr>
        <w:t xml:space="preserve"> -</w:t>
      </w:r>
      <w:r w:rsidR="007400D0" w:rsidRPr="004D42C2">
        <w:rPr>
          <w:rFonts w:ascii="Tahoma" w:eastAsia="Arial Unicode MS" w:hAnsi="Tahoma" w:cs="Tahoma"/>
          <w:sz w:val="22"/>
          <w:szCs w:val="22"/>
        </w:rPr>
        <w:t xml:space="preserve"> «Этапы заключения договора»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8F37F3" w:rsidRPr="004D42C2">
        <w:rPr>
          <w:rFonts w:ascii="Tahoma" w:eastAsia="Arial Unicode MS" w:hAnsi="Tahoma" w:cs="Tahoma"/>
          <w:sz w:val="22"/>
          <w:szCs w:val="22"/>
        </w:rPr>
        <w:t>Элементы выводится из раздела «Аудит» ИБ «Этапы»</w:t>
      </w:r>
    </w:p>
    <w:p w14:paraId="68194D06" w14:textId="72ABFEAF" w:rsidR="00A43C49" w:rsidRPr="004D42C2" w:rsidRDefault="007400D0">
      <w:pPr>
        <w:pStyle w:val="Standard"/>
        <w:numPr>
          <w:ilvl w:val="0"/>
          <w:numId w:val="16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«Баннеры </w:t>
      </w:r>
      <w:r w:rsidR="00A43C49" w:rsidRPr="004D42C2">
        <w:rPr>
          <w:rFonts w:ascii="Tahoma" w:eastAsia="Arial Unicode MS" w:hAnsi="Tahoma" w:cs="Tahoma"/>
          <w:sz w:val="22"/>
          <w:szCs w:val="22"/>
        </w:rPr>
        <w:t>об Аудите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» см п. 7.1 </w:t>
      </w:r>
      <w:r w:rsidR="00601379" w:rsidRPr="004D42C2">
        <w:rPr>
          <w:rFonts w:ascii="Tahoma" w:eastAsia="Arial Unicode MS" w:hAnsi="Tahoma" w:cs="Tahoma"/>
          <w:sz w:val="22"/>
          <w:szCs w:val="22"/>
        </w:rPr>
        <w:t>Выводится из раздела</w:t>
      </w:r>
      <w:r w:rsidR="008F37F3" w:rsidRPr="004D42C2">
        <w:rPr>
          <w:rFonts w:ascii="Tahoma" w:eastAsia="Arial Unicode MS" w:hAnsi="Tahoma" w:cs="Tahoma"/>
          <w:sz w:val="22"/>
          <w:szCs w:val="22"/>
        </w:rPr>
        <w:t xml:space="preserve"> «Аудит 2»</w:t>
      </w:r>
      <w:r w:rsidR="00601379" w:rsidRPr="004D42C2">
        <w:rPr>
          <w:rFonts w:ascii="Tahoma" w:eastAsia="Arial Unicode MS" w:hAnsi="Tahoma" w:cs="Tahoma"/>
          <w:sz w:val="22"/>
          <w:szCs w:val="22"/>
        </w:rPr>
        <w:t xml:space="preserve"> ИБ «Баннеры»</w:t>
      </w:r>
      <w:r w:rsidR="008F37F3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B92B003" w14:textId="77777777" w:rsidR="008F1593" w:rsidRPr="0073078F" w:rsidRDefault="008F1593" w:rsidP="008F1593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3078F">
        <w:rPr>
          <w:rFonts w:ascii="Tahoma" w:eastAsia="Arial Unicode MS" w:hAnsi="Tahoma" w:cs="Tahoma"/>
          <w:sz w:val="22"/>
          <w:szCs w:val="22"/>
        </w:rPr>
        <w:t>Блок «Порядок оказания услуг» см. п. 7.13  Выводит</w:t>
      </w:r>
      <w:r w:rsidRPr="00F757D3">
        <w:rPr>
          <w:rFonts w:ascii="Tahoma" w:eastAsia="Arial Unicode MS" w:hAnsi="Tahoma" w:cs="Tahoma"/>
          <w:sz w:val="22"/>
          <w:szCs w:val="22"/>
        </w:rPr>
        <w:t>ся из раздела «Ауд</w:t>
      </w:r>
      <w:r w:rsidRPr="0073078F">
        <w:rPr>
          <w:rFonts w:ascii="Tahoma" w:eastAsia="Arial Unicode MS" w:hAnsi="Tahoma" w:cs="Tahoma"/>
          <w:sz w:val="22"/>
          <w:szCs w:val="22"/>
        </w:rPr>
        <w:t>ит» ИБ «Порядок оказания услуг»</w:t>
      </w:r>
    </w:p>
    <w:p w14:paraId="0FD65E75" w14:textId="191D9518" w:rsidR="007400D0" w:rsidRPr="004D42C2" w:rsidRDefault="00B24E41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Подписка на персональные предложения.</w:t>
      </w:r>
      <w:r w:rsidR="007400D0" w:rsidRPr="004D42C2">
        <w:rPr>
          <w:rFonts w:ascii="Tahoma" w:eastAsia="Arial Unicode MS" w:hAnsi="Tahoma" w:cs="Tahoma"/>
          <w:sz w:val="22"/>
          <w:szCs w:val="22"/>
        </w:rPr>
        <w:t xml:space="preserve"> См. п</w:t>
      </w:r>
      <w:r w:rsidR="00FB34F6" w:rsidRPr="004D42C2">
        <w:rPr>
          <w:rFonts w:ascii="Tahoma" w:eastAsia="Arial Unicode MS" w:hAnsi="Tahoma" w:cs="Tahoma"/>
          <w:sz w:val="22"/>
          <w:szCs w:val="22"/>
        </w:rPr>
        <w:t xml:space="preserve"> 7.11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9971027" w14:textId="024AA510" w:rsidR="007400D0" w:rsidRPr="004D42C2" w:rsidRDefault="0052105C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преимуществ аудита</w:t>
      </w:r>
      <w:r w:rsidR="00646C4D" w:rsidRPr="004D42C2">
        <w:rPr>
          <w:rFonts w:ascii="Tahoma" w:hAnsi="Tahoma" w:cs="Tahoma"/>
          <w:sz w:val="22"/>
          <w:szCs w:val="22"/>
        </w:rPr>
        <w:t>.</w:t>
      </w:r>
      <w:r w:rsidR="007400D0" w:rsidRPr="004D42C2">
        <w:rPr>
          <w:rFonts w:ascii="Tahoma" w:hAnsi="Tahoma" w:cs="Tahoma"/>
          <w:sz w:val="22"/>
          <w:szCs w:val="22"/>
        </w:rPr>
        <w:t xml:space="preserve"> </w:t>
      </w:r>
      <w:r w:rsidR="00646C4D" w:rsidRPr="004D42C2">
        <w:rPr>
          <w:rFonts w:ascii="Tahoma" w:hAnsi="Tahoma" w:cs="Tahoma"/>
          <w:sz w:val="22"/>
          <w:szCs w:val="22"/>
        </w:rPr>
        <w:t>В</w:t>
      </w:r>
      <w:r w:rsidR="007400D0" w:rsidRPr="004D42C2">
        <w:rPr>
          <w:rFonts w:ascii="Tahoma" w:hAnsi="Tahoma" w:cs="Tahoma"/>
          <w:sz w:val="22"/>
          <w:szCs w:val="22"/>
        </w:rPr>
        <w:t>ыполнен включаемой областью</w:t>
      </w:r>
      <w:r w:rsidR="00646C4D" w:rsidRPr="004D42C2">
        <w:rPr>
          <w:rFonts w:ascii="Tahoma" w:hAnsi="Tahoma" w:cs="Tahoma"/>
          <w:sz w:val="22"/>
          <w:szCs w:val="22"/>
        </w:rPr>
        <w:t>.</w:t>
      </w:r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01390CB6" w14:textId="77777777" w:rsidR="00646C4D" w:rsidRPr="004D42C2" w:rsidRDefault="0052105C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«Видео</w:t>
      </w:r>
      <w:r w:rsidR="00BB46DB" w:rsidRPr="004D42C2">
        <w:rPr>
          <w:rFonts w:ascii="Tahoma" w:hAnsi="Tahoma" w:cs="Tahoma"/>
          <w:sz w:val="22"/>
          <w:szCs w:val="22"/>
        </w:rPr>
        <w:t xml:space="preserve"> Аудит</w:t>
      </w:r>
      <w:r w:rsidRPr="004D42C2">
        <w:rPr>
          <w:rFonts w:ascii="Tahoma" w:hAnsi="Tahoma" w:cs="Tahoma"/>
          <w:sz w:val="22"/>
          <w:szCs w:val="22"/>
        </w:rPr>
        <w:t>»</w:t>
      </w:r>
      <w:r w:rsidR="00646C4D" w:rsidRPr="004D42C2">
        <w:rPr>
          <w:rFonts w:ascii="Tahoma" w:hAnsi="Tahoma" w:cs="Tahoma"/>
          <w:sz w:val="22"/>
          <w:szCs w:val="22"/>
        </w:rPr>
        <w:t>.</w:t>
      </w:r>
      <w:r w:rsidR="00081478" w:rsidRPr="004D42C2">
        <w:rPr>
          <w:rFonts w:ascii="Tahoma" w:hAnsi="Tahoma" w:cs="Tahoma"/>
          <w:sz w:val="22"/>
          <w:szCs w:val="22"/>
        </w:rPr>
        <w:t xml:space="preserve"> См п</w:t>
      </w:r>
      <w:r w:rsidR="00646C4D" w:rsidRPr="004D42C2">
        <w:rPr>
          <w:rFonts w:ascii="Tahoma" w:hAnsi="Tahoma" w:cs="Tahoma"/>
          <w:sz w:val="22"/>
          <w:szCs w:val="22"/>
        </w:rPr>
        <w:t xml:space="preserve"> </w:t>
      </w:r>
      <w:r w:rsidR="00081478" w:rsidRPr="004D42C2">
        <w:rPr>
          <w:rFonts w:ascii="Tahoma" w:hAnsi="Tahoma" w:cs="Tahoma"/>
          <w:sz w:val="22"/>
          <w:szCs w:val="22"/>
        </w:rPr>
        <w:t xml:space="preserve">7.16 </w:t>
      </w:r>
      <w:r w:rsidR="00FD65BF" w:rsidRPr="004D42C2">
        <w:rPr>
          <w:rFonts w:ascii="Tahoma" w:hAnsi="Tahoma" w:cs="Tahoma"/>
          <w:sz w:val="22"/>
          <w:szCs w:val="22"/>
        </w:rPr>
        <w:t xml:space="preserve"> </w:t>
      </w:r>
    </w:p>
    <w:p w14:paraId="6BEDEAF5" w14:textId="5B9F16C3" w:rsidR="0060281C" w:rsidRPr="004D42C2" w:rsidRDefault="0052105C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</w:t>
      </w:r>
      <w:r w:rsidR="00725BD0" w:rsidRPr="004D42C2">
        <w:rPr>
          <w:rFonts w:ascii="Tahoma" w:hAnsi="Tahoma" w:cs="Tahoma"/>
          <w:sz w:val="22"/>
          <w:szCs w:val="22"/>
        </w:rPr>
        <w:t>О</w:t>
      </w:r>
      <w:r w:rsidR="00FD65BF" w:rsidRPr="004D42C2">
        <w:rPr>
          <w:rFonts w:ascii="Tahoma" w:hAnsi="Tahoma" w:cs="Tahoma"/>
          <w:sz w:val="22"/>
          <w:szCs w:val="22"/>
        </w:rPr>
        <w:t>тзывы</w:t>
      </w:r>
      <w:r w:rsidR="00646C4D" w:rsidRPr="004D42C2">
        <w:rPr>
          <w:rFonts w:ascii="Tahoma" w:hAnsi="Tahoma" w:cs="Tahoma"/>
          <w:sz w:val="22"/>
          <w:szCs w:val="22"/>
        </w:rPr>
        <w:t xml:space="preserve"> клиентов</w:t>
      </w:r>
      <w:r w:rsidR="00FD65BF" w:rsidRPr="004D42C2">
        <w:rPr>
          <w:rFonts w:ascii="Tahoma" w:hAnsi="Tahoma" w:cs="Tahoma"/>
          <w:sz w:val="22"/>
          <w:szCs w:val="22"/>
        </w:rPr>
        <w:t>» см. п 7.</w:t>
      </w:r>
      <w:r w:rsidR="00725BD0" w:rsidRPr="004D42C2">
        <w:rPr>
          <w:rFonts w:ascii="Tahoma" w:hAnsi="Tahoma" w:cs="Tahoma"/>
          <w:sz w:val="22"/>
          <w:szCs w:val="22"/>
        </w:rPr>
        <w:t>12</w:t>
      </w:r>
      <w:r w:rsidR="00FD65BF" w:rsidRPr="004D42C2">
        <w:rPr>
          <w:rFonts w:ascii="Tahoma" w:hAnsi="Tahoma" w:cs="Tahoma"/>
          <w:sz w:val="22"/>
          <w:szCs w:val="22"/>
        </w:rPr>
        <w:t xml:space="preserve"> </w:t>
      </w:r>
    </w:p>
    <w:p w14:paraId="3BE567AC" w14:textId="740EED5A" w:rsidR="0052105C" w:rsidRPr="004D42C2" w:rsidRDefault="0052105C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«Аудиторы и партнеры»</w:t>
      </w:r>
      <w:r w:rsidR="00FD65BF" w:rsidRPr="004D42C2">
        <w:rPr>
          <w:rFonts w:ascii="Tahoma" w:hAnsi="Tahoma" w:cs="Tahoma"/>
          <w:sz w:val="22"/>
          <w:szCs w:val="22"/>
        </w:rPr>
        <w:t xml:space="preserve"> см. п. 7.10</w:t>
      </w:r>
    </w:p>
    <w:p w14:paraId="3B622E79" w14:textId="4B53F7D2" w:rsidR="00081478" w:rsidRPr="004D42C2" w:rsidRDefault="00725BD0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«Книги</w:t>
      </w:r>
      <w:r w:rsidR="00081478" w:rsidRPr="004D42C2">
        <w:rPr>
          <w:rFonts w:ascii="Tahoma" w:eastAsia="Arial Unicode MS" w:hAnsi="Tahoma" w:cs="Tahoma"/>
          <w:sz w:val="22"/>
          <w:szCs w:val="22"/>
        </w:rPr>
        <w:t xml:space="preserve">» см п </w:t>
      </w:r>
      <w:r w:rsidR="00081478" w:rsidRPr="004D42C2">
        <w:rPr>
          <w:rFonts w:ascii="Tahoma" w:eastAsia="Arial Unicode MS" w:hAnsi="Tahoma" w:cs="Tahoma"/>
          <w:sz w:val="22"/>
          <w:szCs w:val="22"/>
          <w:lang w:val="en-US"/>
        </w:rPr>
        <w:t>7.3</w:t>
      </w:r>
    </w:p>
    <w:p w14:paraId="2E48D145" w14:textId="706D32D4" w:rsidR="00F47F82" w:rsidRPr="004D42C2" w:rsidRDefault="00081478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«Статьи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 см п. 7.14</w:t>
      </w:r>
    </w:p>
    <w:p w14:paraId="4E83CD9B" w14:textId="0E2CFC2F" w:rsidR="007F05C7" w:rsidRPr="004D42C2" w:rsidRDefault="0070106C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«Рассчитать стоимость аудита»</w:t>
      </w:r>
      <w:r w:rsidR="007E69EE" w:rsidRPr="004D42C2">
        <w:rPr>
          <w:rFonts w:ascii="Tahoma" w:hAnsi="Tahoma" w:cs="Tahoma"/>
          <w:sz w:val="22"/>
          <w:szCs w:val="22"/>
        </w:rPr>
        <w:t xml:space="preserve"> см п</w:t>
      </w:r>
      <w:r w:rsidR="00646C4D" w:rsidRPr="004D42C2">
        <w:rPr>
          <w:rFonts w:ascii="Tahoma" w:hAnsi="Tahoma" w:cs="Tahoma"/>
          <w:sz w:val="22"/>
          <w:szCs w:val="22"/>
        </w:rPr>
        <w:t>.</w:t>
      </w:r>
      <w:r w:rsidR="007E69EE" w:rsidRPr="004D42C2">
        <w:rPr>
          <w:rFonts w:ascii="Tahoma" w:hAnsi="Tahoma" w:cs="Tahoma"/>
          <w:sz w:val="22"/>
          <w:szCs w:val="22"/>
        </w:rPr>
        <w:t xml:space="preserve"> 8.4 </w:t>
      </w:r>
      <w:r w:rsidR="0060281C" w:rsidRPr="004D42C2">
        <w:rPr>
          <w:rFonts w:ascii="Tahoma" w:hAnsi="Tahoma" w:cs="Tahoma"/>
          <w:sz w:val="22"/>
          <w:szCs w:val="22"/>
        </w:rPr>
        <w:t xml:space="preserve"> </w:t>
      </w:r>
    </w:p>
    <w:p w14:paraId="0EA069B5" w14:textId="3D4316AC" w:rsidR="007F05C7" w:rsidRPr="004D42C2" w:rsidRDefault="007F05C7">
      <w:pPr>
        <w:pStyle w:val="Standard"/>
        <w:numPr>
          <w:ilvl w:val="0"/>
          <w:numId w:val="7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Текстовое поле</w:t>
      </w:r>
      <w:r w:rsidR="0060281C" w:rsidRPr="004D42C2">
        <w:rPr>
          <w:rFonts w:ascii="Tahoma" w:eastAsia="Arial Unicode MS" w:hAnsi="Tahoma" w:cs="Tahoma"/>
          <w:sz w:val="22"/>
          <w:szCs w:val="22"/>
        </w:rPr>
        <w:t xml:space="preserve"> справа от формы расчета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BE3C46" w:rsidRPr="004D42C2">
        <w:rPr>
          <w:rFonts w:ascii="Tahoma" w:eastAsia="Arial Unicode MS" w:hAnsi="Tahoma" w:cs="Tahoma"/>
          <w:sz w:val="22"/>
          <w:szCs w:val="22"/>
        </w:rPr>
        <w:t>редактируемая включаемая область</w:t>
      </w:r>
    </w:p>
    <w:p w14:paraId="55B9ED41" w14:textId="305E833D" w:rsidR="00176CDA" w:rsidRPr="004D42C2" w:rsidRDefault="00FD1E0B">
      <w:pPr>
        <w:pStyle w:val="Standard"/>
        <w:numPr>
          <w:ilvl w:val="0"/>
          <w:numId w:val="7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646C4D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646C4D" w:rsidRPr="004D42C2">
        <w:rPr>
          <w:rFonts w:ascii="Tahoma" w:eastAsia="Arial Unicode MS" w:hAnsi="Tahoma" w:cs="Tahoma"/>
          <w:sz w:val="22"/>
          <w:szCs w:val="22"/>
        </w:rPr>
        <w:t>»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176CDA" w:rsidRPr="004D42C2">
        <w:rPr>
          <w:rFonts w:ascii="Tahoma" w:eastAsia="Arial Unicode MS" w:hAnsi="Tahoma" w:cs="Tahoma"/>
          <w:sz w:val="22"/>
          <w:szCs w:val="22"/>
        </w:rPr>
        <w:t xml:space="preserve"> см п. 7.4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DC5BBF2" w14:textId="77777777" w:rsidR="00176CDA" w:rsidRPr="004D42C2" w:rsidRDefault="007F05C7">
      <w:pPr>
        <w:pStyle w:val="Standard"/>
        <w:numPr>
          <w:ilvl w:val="0"/>
          <w:numId w:val="7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803419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Сертификаты</w:t>
      </w:r>
      <w:r w:rsidR="00803419" w:rsidRPr="004D42C2">
        <w:rPr>
          <w:rFonts w:ascii="Tahoma" w:eastAsia="Arial Unicode MS" w:hAnsi="Tahoma" w:cs="Tahoma"/>
          <w:sz w:val="22"/>
          <w:szCs w:val="22"/>
        </w:rPr>
        <w:t>»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803419" w:rsidRPr="004D42C2">
        <w:rPr>
          <w:rFonts w:ascii="Tahoma" w:eastAsia="Arial Unicode MS" w:hAnsi="Tahoma" w:cs="Tahoma"/>
          <w:sz w:val="22"/>
          <w:szCs w:val="22"/>
        </w:rPr>
        <w:t xml:space="preserve"> см п. 7.6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029193F" w14:textId="12318CBE" w:rsidR="003701D3" w:rsidRPr="004D42C2" w:rsidRDefault="00A26BD8">
      <w:pPr>
        <w:pStyle w:val="Standard"/>
        <w:numPr>
          <w:ilvl w:val="0"/>
          <w:numId w:val="7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Подписка на рассылку.</w:t>
      </w:r>
      <w:r w:rsidR="00803419" w:rsidRPr="004D42C2">
        <w:rPr>
          <w:rFonts w:ascii="Tahoma" w:eastAsia="Arial Unicode MS" w:hAnsi="Tahoma" w:cs="Tahoma"/>
          <w:sz w:val="22"/>
          <w:szCs w:val="22"/>
        </w:rPr>
        <w:t xml:space="preserve"> см п. 7.</w:t>
      </w:r>
      <w:r w:rsidR="00176CDA" w:rsidRPr="004D42C2">
        <w:rPr>
          <w:rFonts w:ascii="Tahoma" w:eastAsia="Arial Unicode MS" w:hAnsi="Tahoma" w:cs="Tahoma"/>
          <w:sz w:val="22"/>
          <w:szCs w:val="22"/>
        </w:rPr>
        <w:t>5</w:t>
      </w:r>
      <w:r w:rsidR="00803419" w:rsidRPr="004D42C2">
        <w:rPr>
          <w:rFonts w:ascii="Tahoma" w:eastAsia="Arial Unicode MS" w:hAnsi="Tahoma" w:cs="Tahoma"/>
          <w:sz w:val="22"/>
          <w:szCs w:val="22"/>
        </w:rPr>
        <w:t xml:space="preserve"> 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1FE8D4E4" w14:textId="77777777" w:rsidR="003701D3" w:rsidRPr="004D42C2" w:rsidRDefault="003701D3">
      <w:pPr>
        <w:rPr>
          <w:rFonts w:ascii="Tahoma" w:hAnsi="Tahoma" w:cs="Tahoma"/>
          <w:sz w:val="22"/>
          <w:szCs w:val="22"/>
        </w:rPr>
      </w:pPr>
    </w:p>
    <w:p w14:paraId="5ADBD1CE" w14:textId="45360786" w:rsidR="000D62CA" w:rsidRPr="004D42C2" w:rsidRDefault="00176CDA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43" w:name="_Toc22288084"/>
      <w:r w:rsidRPr="004D42C2">
        <w:rPr>
          <w:rFonts w:ascii="Tahoma" w:hAnsi="Tahoma" w:cs="Tahoma"/>
          <w:sz w:val="22"/>
          <w:szCs w:val="22"/>
        </w:rPr>
        <w:t>8</w:t>
      </w:r>
      <w:r w:rsidR="003701D3" w:rsidRPr="004D42C2">
        <w:rPr>
          <w:rFonts w:ascii="Tahoma" w:hAnsi="Tahoma" w:cs="Tahoma"/>
          <w:sz w:val="22"/>
          <w:szCs w:val="22"/>
        </w:rPr>
        <w:t>.1 Подать заявку на аудит</w:t>
      </w:r>
      <w:bookmarkEnd w:id="43"/>
    </w:p>
    <w:p w14:paraId="44CB6CA2" w14:textId="77777777" w:rsidR="000D62CA" w:rsidRPr="004D42C2" w:rsidRDefault="000D62CA">
      <w:pPr>
        <w:rPr>
          <w:rFonts w:ascii="Tahoma" w:hAnsi="Tahoma" w:cs="Tahoma"/>
          <w:sz w:val="22"/>
          <w:szCs w:val="22"/>
        </w:rPr>
      </w:pPr>
    </w:p>
    <w:p w14:paraId="27F71DB5" w14:textId="1372B3F5" w:rsidR="003701D3" w:rsidRPr="004D42C2" w:rsidRDefault="003701D3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По клику на ссылку «Подать заявку</w:t>
      </w:r>
      <w:r w:rsidR="000D62CA" w:rsidRPr="004D42C2">
        <w:rPr>
          <w:rFonts w:ascii="Tahoma" w:hAnsi="Tahoma" w:cs="Tahoma"/>
          <w:sz w:val="22"/>
          <w:szCs w:val="22"/>
        </w:rPr>
        <w:t xml:space="preserve"> на аудит</w:t>
      </w:r>
      <w:r w:rsidRPr="004D42C2">
        <w:rPr>
          <w:rFonts w:ascii="Tahoma" w:hAnsi="Tahoma" w:cs="Tahoma"/>
          <w:sz w:val="22"/>
          <w:szCs w:val="22"/>
        </w:rPr>
        <w:t>» появляется модальное окно с полями:</w:t>
      </w:r>
    </w:p>
    <w:p w14:paraId="12B82113" w14:textId="77777777" w:rsidR="003701D3" w:rsidRPr="004D42C2" w:rsidRDefault="003701D3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ФИО*</w:t>
      </w:r>
    </w:p>
    <w:p w14:paraId="4777AD21" w14:textId="057A2A19" w:rsidR="003701D3" w:rsidRPr="004D42C2" w:rsidRDefault="003701D3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Телефон</w:t>
      </w:r>
      <w:r w:rsidR="00176CDA" w:rsidRPr="004D42C2">
        <w:rPr>
          <w:rFonts w:ascii="Tahoma" w:hAnsi="Tahoma" w:cs="Tahoma"/>
          <w:sz w:val="22"/>
          <w:szCs w:val="22"/>
        </w:rPr>
        <w:t xml:space="preserve"> – маска телефона +7 (</w:t>
      </w:r>
      <w:r w:rsidR="00176CDA" w:rsidRPr="004D42C2">
        <w:rPr>
          <w:rFonts w:ascii="Tahoma" w:hAnsi="Tahoma" w:cs="Tahoma"/>
          <w:sz w:val="22"/>
          <w:szCs w:val="22"/>
          <w:lang w:val="en-US"/>
        </w:rPr>
        <w:t>XXX</w:t>
      </w:r>
      <w:r w:rsidR="00176CDA" w:rsidRPr="004D42C2">
        <w:rPr>
          <w:rFonts w:ascii="Tahoma" w:hAnsi="Tahoma" w:cs="Tahoma"/>
          <w:sz w:val="22"/>
          <w:szCs w:val="22"/>
        </w:rPr>
        <w:t xml:space="preserve">) </w:t>
      </w:r>
      <w:r w:rsidR="00176CDA" w:rsidRPr="004D42C2">
        <w:rPr>
          <w:rFonts w:ascii="Tahoma" w:hAnsi="Tahoma" w:cs="Tahoma"/>
          <w:sz w:val="22"/>
          <w:szCs w:val="22"/>
          <w:lang w:val="en-US"/>
        </w:rPr>
        <w:t>XXX</w:t>
      </w:r>
      <w:r w:rsidR="00176CDA" w:rsidRPr="004D42C2">
        <w:rPr>
          <w:rFonts w:ascii="Tahoma" w:hAnsi="Tahoma" w:cs="Tahoma"/>
          <w:sz w:val="22"/>
          <w:szCs w:val="22"/>
        </w:rPr>
        <w:t>-</w:t>
      </w:r>
      <w:r w:rsidR="00176CDA" w:rsidRPr="004D42C2">
        <w:rPr>
          <w:rFonts w:ascii="Tahoma" w:hAnsi="Tahoma" w:cs="Tahoma"/>
          <w:sz w:val="22"/>
          <w:szCs w:val="22"/>
          <w:lang w:val="en-US"/>
        </w:rPr>
        <w:t>XX</w:t>
      </w:r>
      <w:r w:rsidR="00176CDA" w:rsidRPr="004D42C2">
        <w:rPr>
          <w:rFonts w:ascii="Tahoma" w:hAnsi="Tahoma" w:cs="Tahoma"/>
          <w:sz w:val="22"/>
          <w:szCs w:val="22"/>
        </w:rPr>
        <w:t>-</w:t>
      </w:r>
      <w:r w:rsidR="00176CDA" w:rsidRPr="004D42C2">
        <w:rPr>
          <w:rFonts w:ascii="Tahoma" w:hAnsi="Tahoma" w:cs="Tahoma"/>
          <w:sz w:val="22"/>
          <w:szCs w:val="22"/>
          <w:lang w:val="en-US"/>
        </w:rPr>
        <w:t>XX</w:t>
      </w:r>
      <w:r w:rsidR="00176CDA" w:rsidRPr="004D42C2">
        <w:rPr>
          <w:rFonts w:ascii="Tahoma" w:hAnsi="Tahoma" w:cs="Tahoma"/>
          <w:sz w:val="22"/>
          <w:szCs w:val="22"/>
        </w:rPr>
        <w:t xml:space="preserve"> </w:t>
      </w:r>
      <w:r w:rsidRPr="004D42C2">
        <w:rPr>
          <w:rFonts w:ascii="Tahoma" w:hAnsi="Tahoma" w:cs="Tahoma"/>
          <w:sz w:val="22"/>
          <w:szCs w:val="22"/>
        </w:rPr>
        <w:t>*</w:t>
      </w:r>
      <w:r w:rsidR="00176CDA" w:rsidRPr="004D42C2">
        <w:rPr>
          <w:rFonts w:ascii="Tahoma" w:hAnsi="Tahoma" w:cs="Tahoma"/>
          <w:sz w:val="22"/>
          <w:szCs w:val="22"/>
        </w:rPr>
        <w:t xml:space="preserve"> </w:t>
      </w:r>
    </w:p>
    <w:p w14:paraId="52757C56" w14:textId="4D14E4F0" w:rsidR="003701D3" w:rsidRPr="004D42C2" w:rsidRDefault="00396BAF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Электронная п</w:t>
      </w:r>
      <w:r w:rsidR="003701D3" w:rsidRPr="004D42C2">
        <w:rPr>
          <w:rFonts w:ascii="Tahoma" w:hAnsi="Tahoma" w:cs="Tahoma"/>
          <w:sz w:val="22"/>
          <w:szCs w:val="22"/>
        </w:rPr>
        <w:t>очта</w:t>
      </w:r>
      <w:r w:rsidR="003701D3" w:rsidRPr="004D42C2">
        <w:rPr>
          <w:rFonts w:ascii="Tahoma" w:hAnsi="Tahoma" w:cs="Tahoma"/>
          <w:sz w:val="22"/>
          <w:szCs w:val="22"/>
          <w:lang w:val="en-US"/>
        </w:rPr>
        <w:t>*</w:t>
      </w:r>
    </w:p>
    <w:p w14:paraId="45830153" w14:textId="3C5E8C24" w:rsidR="003701D3" w:rsidRPr="004D42C2" w:rsidRDefault="003701D3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Сообщение</w:t>
      </w:r>
    </w:p>
    <w:p w14:paraId="378F8175" w14:textId="53231D58" w:rsidR="008F1593" w:rsidRPr="00D75061" w:rsidRDefault="008F1593" w:rsidP="008F1593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7031CF">
        <w:rPr>
          <w:rFonts w:ascii="Tahoma" w:hAnsi="Tahoma" w:cs="Tahoma"/>
          <w:sz w:val="22"/>
          <w:szCs w:val="22"/>
        </w:rPr>
        <w:t>Чекбокс на согласие обработки персональных данных с подписью -</w:t>
      </w:r>
      <w:r w:rsidRPr="00D75061">
        <w:rPr>
          <w:rFonts w:ascii="Tahoma" w:hAnsi="Tahoma" w:cs="Tahoma"/>
          <w:sz w:val="22"/>
          <w:szCs w:val="22"/>
        </w:rPr>
        <w:t xml:space="preserve"> </w:t>
      </w:r>
      <w:r w:rsidRPr="00EF7D9B">
        <w:rPr>
          <w:rFonts w:ascii="Tahoma" w:hAnsi="Tahoma" w:cs="Tahoma"/>
          <w:sz w:val="22"/>
          <w:szCs w:val="22"/>
        </w:rPr>
        <w:t>ссылкой на политику конфиденциальности</w:t>
      </w:r>
      <w:r w:rsidRPr="008F1593">
        <w:rPr>
          <w:rFonts w:ascii="Tahoma" w:hAnsi="Tahoma" w:cs="Tahoma"/>
          <w:sz w:val="22"/>
          <w:szCs w:val="22"/>
        </w:rPr>
        <w:t xml:space="preserve">, </w:t>
      </w:r>
      <w:r w:rsidRPr="003965E6">
        <w:rPr>
          <w:rFonts w:ascii="Tahoma" w:eastAsia="Arial Unicode MS" w:hAnsi="Tahoma" w:cs="Tahoma"/>
          <w:sz w:val="22"/>
          <w:szCs w:val="22"/>
        </w:rPr>
        <w:t>чекбокс изначально отмечен</w:t>
      </w:r>
      <w:r w:rsidRPr="008F1593">
        <w:rPr>
          <w:rFonts w:ascii="Tahoma" w:eastAsia="Arial Unicode MS" w:hAnsi="Tahoma" w:cs="Tahoma"/>
          <w:sz w:val="22"/>
          <w:szCs w:val="22"/>
        </w:rPr>
        <w:t>.</w:t>
      </w:r>
    </w:p>
    <w:p w14:paraId="614717AD" w14:textId="77777777" w:rsidR="003701D3" w:rsidRPr="004D42C2" w:rsidRDefault="003701D3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кнопка «Отправить». </w:t>
      </w:r>
    </w:p>
    <w:p w14:paraId="1E1A2954" w14:textId="77777777" w:rsidR="00396BAF" w:rsidRPr="004D42C2" w:rsidRDefault="00396BAF">
      <w:pPr>
        <w:rPr>
          <w:rFonts w:ascii="Tahoma" w:hAnsi="Tahoma" w:cs="Tahoma"/>
          <w:sz w:val="22"/>
          <w:szCs w:val="22"/>
        </w:rPr>
      </w:pPr>
    </w:p>
    <w:p w14:paraId="74598632" w14:textId="204BFC48" w:rsidR="003701D3" w:rsidRPr="007711B7" w:rsidRDefault="003701D3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Звездочкой отмечены обязательные для заполнения поля. </w:t>
      </w:r>
    </w:p>
    <w:p w14:paraId="4199AED2" w14:textId="567A370A" w:rsidR="00396BAF" w:rsidRPr="007711B7" w:rsidRDefault="00396BAF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3CA51A67" w14:textId="77777777" w:rsidR="00396BAF" w:rsidRPr="007711B7" w:rsidRDefault="00396BAF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При нажатии на кнопку «Отправить» пользователю выводится сообщение «Спасибо! Ваша заявка принята. Мы свяжемся с вами в ближайшее время» на 2-3 секунды, после чего закрывается само. </w:t>
      </w:r>
    </w:p>
    <w:p w14:paraId="299E6568" w14:textId="77777777" w:rsidR="00396BAF" w:rsidRPr="007711B7" w:rsidRDefault="00396BAF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543187A3" w14:textId="17DAECAE" w:rsidR="003701D3" w:rsidRPr="007711B7" w:rsidRDefault="003701D3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На почту, заданную в соответствующем почтовом шаблоне отправляется письмо с темой «Новая заявка на аудит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0B2D4BFD" w14:textId="77777777" w:rsidR="003701D3" w:rsidRPr="007711B7" w:rsidRDefault="003701D3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63C8DF3B" w14:textId="77777777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2C28CEB9" w14:textId="77777777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348F6573" w14:textId="6D95CCB7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«Подать заявку на аудит».</w:t>
      </w:r>
    </w:p>
    <w:p w14:paraId="7C33C93C" w14:textId="77777777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69BC088B" w14:textId="14F9A01A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ФИО: &lt;имя&gt;</w:t>
      </w:r>
    </w:p>
    <w:p w14:paraId="6DA09F2D" w14:textId="477FC536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телефон: &lt;телефон&gt;</w:t>
      </w:r>
    </w:p>
    <w:p w14:paraId="0BBD7233" w14:textId="46A97764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почта &lt;почта&gt;</w:t>
      </w:r>
    </w:p>
    <w:p w14:paraId="6E561D9A" w14:textId="62CBC48E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сообщение &lt;сообщение&gt;</w:t>
      </w:r>
    </w:p>
    <w:p w14:paraId="460763A7" w14:textId="44857DB7" w:rsidR="003701D3" w:rsidRPr="007711B7" w:rsidRDefault="003701D3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13207161" w14:textId="77777777" w:rsidR="00C9484D" w:rsidRPr="007711B7" w:rsidRDefault="00C9484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4A039902" w14:textId="48CEC124" w:rsidR="003701D3" w:rsidRPr="007711B7" w:rsidRDefault="003701D3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>На почту</w:t>
      </w:r>
      <w:r w:rsidR="00C9484D" w:rsidRPr="007711B7">
        <w:rPr>
          <w:rFonts w:ascii="Tahoma" w:eastAsia="Arial Unicode MS" w:hAnsi="Tahoma" w:cs="Tahoma"/>
          <w:iCs/>
          <w:sz w:val="22"/>
          <w:szCs w:val="22"/>
        </w:rPr>
        <w:t>,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указанную в обращении</w:t>
      </w:r>
      <w:r w:rsidR="00C9484D" w:rsidRPr="007711B7">
        <w:rPr>
          <w:rFonts w:ascii="Tahoma" w:eastAsia="Arial Unicode MS" w:hAnsi="Tahoma" w:cs="Tahoma"/>
          <w:iCs/>
          <w:sz w:val="22"/>
          <w:szCs w:val="22"/>
        </w:rPr>
        <w:t>,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отправляется письмо с темой «Заявка на аудит</w:t>
      </w:r>
      <w:r w:rsidR="005F64CD" w:rsidRPr="007711B7">
        <w:rPr>
          <w:rFonts w:ascii="Tahoma" w:eastAsia="Arial Unicode MS" w:hAnsi="Tahoma" w:cs="Tahoma"/>
          <w:iCs/>
          <w:sz w:val="22"/>
          <w:szCs w:val="22"/>
        </w:rPr>
        <w:t xml:space="preserve"> на</w:t>
      </w:r>
      <w:r w:rsidR="005F64CD" w:rsidRPr="007711B7">
        <w:rPr>
          <w:rFonts w:ascii="Tahoma" w:eastAsia="Arial Unicode MS" w:hAnsi="Tahoma" w:cs="Tahoma"/>
          <w:sz w:val="22"/>
          <w:szCs w:val="22"/>
        </w:rPr>
        <w:t xml:space="preserve"> сайте </w:t>
      </w:r>
      <w:r w:rsidR="005F64CD" w:rsidRPr="007711B7">
        <w:rPr>
          <w:rFonts w:ascii="Tahoma" w:hAnsi="Tahoma" w:cs="Tahoma"/>
          <w:sz w:val="22"/>
          <w:szCs w:val="22"/>
        </w:rPr>
        <w:t>sba-consult.ru</w:t>
      </w:r>
      <w:r w:rsidR="005F64CD" w:rsidRPr="007711B7">
        <w:rPr>
          <w:rFonts w:ascii="Tahoma" w:eastAsia="Arial Unicode MS" w:hAnsi="Tahoma" w:cs="Tahoma"/>
          <w:iCs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» </w:t>
      </w:r>
      <w:r w:rsidR="005F64CD" w:rsidRPr="007711B7">
        <w:rPr>
          <w:rFonts w:ascii="Tahoma" w:eastAsia="Arial Unicode MS" w:hAnsi="Tahoma" w:cs="Tahoma"/>
          <w:iCs/>
          <w:sz w:val="22"/>
          <w:szCs w:val="22"/>
        </w:rPr>
        <w:t xml:space="preserve"> и текстом </w:t>
      </w:r>
    </w:p>
    <w:p w14:paraId="2327C0DC" w14:textId="471E8DF0" w:rsidR="005F64CD" w:rsidRPr="007711B7" w:rsidRDefault="005F64C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6DE08E78" w14:textId="77777777" w:rsidR="005F64CD" w:rsidRPr="007711B7" w:rsidRDefault="005F64C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ab/>
        <w:t>«Добрый день.</w:t>
      </w:r>
    </w:p>
    <w:p w14:paraId="1C4E7359" w14:textId="77777777" w:rsidR="005F64CD" w:rsidRPr="007711B7" w:rsidRDefault="005F64C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Вами была оформлена заявка на аудит, в ближайшее время </w:t>
      </w:r>
    </w:p>
    <w:p w14:paraId="5F137721" w14:textId="6153FF6D" w:rsidR="005F64CD" w:rsidRPr="004D42C2" w:rsidRDefault="005F64CD" w:rsidP="008F1593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lastRenderedPageBreak/>
        <w:t>наш специалист свяжется с вами.</w:t>
      </w:r>
      <w:r w:rsidR="008F1593" w:rsidRPr="008F1593">
        <w:rPr>
          <w:rFonts w:ascii="Tahoma" w:eastAsia="Arial Unicode MS" w:hAnsi="Tahoma" w:cs="Tahoma"/>
          <w:iCs/>
          <w:sz w:val="22"/>
          <w:szCs w:val="22"/>
        </w:rPr>
        <w:t xml:space="preserve"> </w:t>
      </w:r>
      <w:r w:rsidR="00BF134C">
        <w:rPr>
          <w:rFonts w:ascii="Tahoma" w:eastAsia="Arial Unicode MS" w:hAnsi="Tahoma" w:cs="Tahoma"/>
          <w:iCs/>
          <w:sz w:val="22"/>
          <w:szCs w:val="22"/>
        </w:rPr>
        <w:t>Просим заполнить анкету на аудит и отправить ее нам</w:t>
      </w:r>
      <w:r w:rsidR="00BF134C" w:rsidRPr="008F1593">
        <w:rPr>
          <w:rFonts w:ascii="Tahoma" w:eastAsia="Arial Unicode MS" w:hAnsi="Tahoma" w:cs="Tahoma"/>
          <w:iCs/>
          <w:sz w:val="22"/>
          <w:szCs w:val="22"/>
        </w:rPr>
        <w:t>.</w:t>
      </w:r>
      <w:r w:rsidR="008F1593">
        <w:rPr>
          <w:rFonts w:ascii="Tahoma" w:eastAsia="Arial Unicode MS" w:hAnsi="Tahoma" w:cs="Tahoma"/>
          <w:iCs/>
          <w:sz w:val="22"/>
          <w:szCs w:val="22"/>
        </w:rPr>
        <w:br/>
      </w:r>
    </w:p>
    <w:p w14:paraId="520157DD" w14:textId="77777777" w:rsidR="005F64CD" w:rsidRPr="007711B7" w:rsidRDefault="005F64CD">
      <w:pPr>
        <w:pStyle w:val="Standard"/>
        <w:spacing w:after="0" w:line="240" w:lineRule="auto"/>
        <w:ind w:left="1701"/>
        <w:rPr>
          <w:rFonts w:ascii="Tahoma" w:eastAsia="Arial Unicode MS" w:hAnsi="Tahoma" w:cs="Tahoma"/>
          <w:i/>
          <w:sz w:val="22"/>
          <w:szCs w:val="22"/>
        </w:rPr>
      </w:pPr>
    </w:p>
    <w:p w14:paraId="7ADB642E" w14:textId="0AA26C24" w:rsidR="005F64CD" w:rsidRPr="007711B7" w:rsidRDefault="005F64C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С уважением, </w:t>
      </w:r>
      <w:r w:rsidR="00176CDA" w:rsidRPr="007711B7">
        <w:rPr>
          <w:rFonts w:ascii="Tahoma" w:eastAsia="Arial Unicode MS" w:hAnsi="Tahoma" w:cs="Tahoma"/>
          <w:i/>
          <w:sz w:val="22"/>
          <w:szCs w:val="22"/>
        </w:rPr>
        <w:t>Академия успешного бизнеса.</w:t>
      </w:r>
    </w:p>
    <w:p w14:paraId="7A381E1B" w14:textId="5639849B" w:rsidR="005F64CD" w:rsidRPr="007711B7" w:rsidRDefault="005F64C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77A1048C" w14:textId="1DCB8C00" w:rsidR="00D42AD6" w:rsidRDefault="00D42AD6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</w:p>
    <w:p w14:paraId="24C698B2" w14:textId="2EE2B579" w:rsidR="00BF134C" w:rsidRPr="008F1593" w:rsidRDefault="00BF134C" w:rsidP="00BF5054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8F1593">
        <w:rPr>
          <w:rFonts w:ascii="Tahoma" w:eastAsia="Arial Unicode MS" w:hAnsi="Tahoma" w:cs="Tahoma"/>
          <w:iCs/>
          <w:sz w:val="22"/>
          <w:szCs w:val="22"/>
        </w:rPr>
        <w:t xml:space="preserve">К письму </w:t>
      </w:r>
      <w:r w:rsidR="00EA67AB">
        <w:rPr>
          <w:rFonts w:ascii="Tahoma" w:eastAsia="Arial Unicode MS" w:hAnsi="Tahoma" w:cs="Tahoma"/>
          <w:iCs/>
          <w:sz w:val="22"/>
          <w:szCs w:val="22"/>
        </w:rPr>
        <w:t xml:space="preserve">в почтовом шаблоне </w:t>
      </w:r>
      <w:r w:rsidRPr="008F1593">
        <w:rPr>
          <w:rFonts w:ascii="Tahoma" w:eastAsia="Arial Unicode MS" w:hAnsi="Tahoma" w:cs="Tahoma"/>
          <w:iCs/>
          <w:sz w:val="22"/>
          <w:szCs w:val="22"/>
        </w:rPr>
        <w:t xml:space="preserve">прикрепляется </w:t>
      </w:r>
      <w:r>
        <w:rPr>
          <w:rFonts w:ascii="Tahoma" w:eastAsia="Arial Unicode MS" w:hAnsi="Tahoma" w:cs="Tahoma"/>
          <w:iCs/>
          <w:sz w:val="22"/>
          <w:szCs w:val="22"/>
        </w:rPr>
        <w:t>вложение</w:t>
      </w:r>
      <w:r w:rsidRPr="008F1593">
        <w:rPr>
          <w:rFonts w:ascii="Tahoma" w:eastAsia="Arial Unicode MS" w:hAnsi="Tahoma" w:cs="Tahoma"/>
          <w:iCs/>
          <w:sz w:val="22"/>
          <w:szCs w:val="22"/>
        </w:rPr>
        <w:t xml:space="preserve">. </w:t>
      </w:r>
    </w:p>
    <w:p w14:paraId="019EC4B5" w14:textId="77777777" w:rsidR="00BF134C" w:rsidRPr="008F1593" w:rsidRDefault="00BF134C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</w:p>
    <w:p w14:paraId="4B6E261C" w14:textId="5CE33327" w:rsidR="00D42AD6" w:rsidRPr="001250F4" w:rsidRDefault="00176CDA">
      <w:pPr>
        <w:pStyle w:val="2"/>
        <w:spacing w:before="0"/>
        <w:rPr>
          <w:rFonts w:ascii="Tahoma" w:eastAsia="Arial Unicode MS" w:hAnsi="Tahoma" w:cs="Tahoma"/>
          <w:iCs/>
          <w:sz w:val="22"/>
          <w:szCs w:val="22"/>
        </w:rPr>
      </w:pPr>
      <w:bookmarkStart w:id="44" w:name="_Toc22288085"/>
      <w:r w:rsidRPr="007711B7">
        <w:rPr>
          <w:rFonts w:ascii="Tahoma" w:eastAsia="Arial Unicode MS" w:hAnsi="Tahoma" w:cs="Tahoma"/>
          <w:iCs/>
          <w:sz w:val="22"/>
          <w:szCs w:val="22"/>
        </w:rPr>
        <w:t>8</w:t>
      </w:r>
      <w:r w:rsidR="00D42AD6" w:rsidRPr="007711B7">
        <w:rPr>
          <w:rFonts w:ascii="Tahoma" w:eastAsia="Arial Unicode MS" w:hAnsi="Tahoma" w:cs="Tahoma"/>
          <w:iCs/>
          <w:sz w:val="22"/>
          <w:szCs w:val="22"/>
        </w:rPr>
        <w:t>.2</w:t>
      </w:r>
      <w:r w:rsidR="003B6FD9" w:rsidRPr="007711B7">
        <w:rPr>
          <w:rFonts w:ascii="Tahoma" w:eastAsia="Arial Unicode MS" w:hAnsi="Tahoma" w:cs="Tahoma"/>
          <w:iCs/>
          <w:sz w:val="22"/>
          <w:szCs w:val="22"/>
        </w:rPr>
        <w:t xml:space="preserve"> </w:t>
      </w:r>
      <w:r w:rsidR="00D42AD6" w:rsidRPr="0081321E">
        <w:rPr>
          <w:rFonts w:ascii="Tahoma" w:eastAsia="Arial Unicode MS" w:hAnsi="Tahoma" w:cs="Tahoma"/>
          <w:iCs/>
          <w:sz w:val="22"/>
          <w:szCs w:val="22"/>
        </w:rPr>
        <w:t>Подписка на персональные предложения</w:t>
      </w:r>
      <w:bookmarkEnd w:id="44"/>
    </w:p>
    <w:p w14:paraId="07E2A32A" w14:textId="77777777" w:rsidR="00305E03" w:rsidRPr="007711B7" w:rsidRDefault="00305E03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32A0A4CD" w14:textId="5A1D43FC" w:rsidR="00D42AD6" w:rsidRPr="007711B7" w:rsidRDefault="00D42AD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 почту, заданную в соответствующем почтовом шаблоне</w:t>
      </w:r>
      <w:r w:rsidR="00661477" w:rsidRPr="007711B7">
        <w:rPr>
          <w:rFonts w:ascii="Tahoma" w:eastAsia="Arial Unicode MS" w:hAnsi="Tahoma" w:cs="Tahoma"/>
          <w:sz w:val="22"/>
          <w:szCs w:val="22"/>
        </w:rPr>
        <w:t>,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отправляется письмо с темой «Заявка на</w:t>
      </w:r>
      <w:r w:rsidRPr="0081321E">
        <w:rPr>
          <w:rFonts w:ascii="Tahoma" w:hAnsi="Tahoma" w:cs="Tahoma"/>
          <w:iCs/>
          <w:sz w:val="22"/>
          <w:szCs w:val="22"/>
        </w:rPr>
        <w:t xml:space="preserve"> персональное предложение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57DF1ED1" w14:textId="77777777" w:rsidR="00D42AD6" w:rsidRPr="007711B7" w:rsidRDefault="00D42AD6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25AE29AB" w14:textId="77777777" w:rsidR="00D42AD6" w:rsidRPr="007711B7" w:rsidRDefault="00D42AD6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2581549F" w14:textId="77777777" w:rsidR="00D42AD6" w:rsidRPr="007711B7" w:rsidRDefault="00D42AD6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79334A55" w14:textId="77777777" w:rsidR="008F1593" w:rsidRPr="007711B7" w:rsidRDefault="008F1593" w:rsidP="008F1593">
      <w:pPr>
        <w:pStyle w:val="Standard"/>
        <w:spacing w:after="0" w:line="240" w:lineRule="auto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«</w:t>
      </w:r>
      <w:r w:rsidRPr="0081321E">
        <w:rPr>
          <w:rFonts w:ascii="Tahoma" w:hAnsi="Tahoma" w:cs="Tahoma"/>
          <w:iCs/>
          <w:sz w:val="22"/>
          <w:szCs w:val="22"/>
        </w:rPr>
        <w:t>Подписка на персональные предложения</w:t>
      </w:r>
      <w:r w:rsidRPr="007711B7">
        <w:rPr>
          <w:rFonts w:ascii="Tahoma" w:eastAsia="Arial Unicode MS" w:hAnsi="Tahoma" w:cs="Tahoma"/>
          <w:i/>
          <w:sz w:val="22"/>
          <w:szCs w:val="22"/>
        </w:rPr>
        <w:t>».</w:t>
      </w:r>
    </w:p>
    <w:p w14:paraId="0118A51D" w14:textId="77777777" w:rsidR="00D42AD6" w:rsidRPr="007711B7" w:rsidRDefault="00D42AD6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0037EB0E" w14:textId="08A60AF5" w:rsidR="00D42AD6" w:rsidRPr="007711B7" w:rsidRDefault="00D42AD6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почта &lt;почта&gt;</w:t>
      </w:r>
    </w:p>
    <w:p w14:paraId="6A40FFC8" w14:textId="77777777" w:rsidR="00D42AD6" w:rsidRPr="007711B7" w:rsidRDefault="00D42AD6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71CEB25C" w14:textId="77777777" w:rsidR="00D42AD6" w:rsidRPr="0081321E" w:rsidRDefault="00D42AD6">
      <w:pPr>
        <w:rPr>
          <w:rFonts w:ascii="Tahoma" w:eastAsia="Arial Unicode MS" w:hAnsi="Tahoma" w:cs="Tahoma"/>
          <w:sz w:val="22"/>
          <w:szCs w:val="22"/>
        </w:rPr>
      </w:pPr>
    </w:p>
    <w:p w14:paraId="1705CA60" w14:textId="48F0A003" w:rsidR="003701D3" w:rsidRPr="004D42C2" w:rsidRDefault="00176CDA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45" w:name="_Toc22288086"/>
      <w:r w:rsidRPr="001250F4">
        <w:rPr>
          <w:rFonts w:ascii="Tahoma" w:hAnsi="Tahoma" w:cs="Tahoma"/>
          <w:sz w:val="22"/>
          <w:szCs w:val="22"/>
        </w:rPr>
        <w:t>8</w:t>
      </w:r>
      <w:r w:rsidR="009874A2" w:rsidRPr="004D42C2">
        <w:rPr>
          <w:rFonts w:ascii="Tahoma" w:hAnsi="Tahoma" w:cs="Tahoma"/>
          <w:sz w:val="22"/>
          <w:szCs w:val="22"/>
        </w:rPr>
        <w:t>.</w:t>
      </w:r>
      <w:r w:rsidR="005D7425" w:rsidRPr="004D42C2">
        <w:rPr>
          <w:rFonts w:ascii="Tahoma" w:hAnsi="Tahoma" w:cs="Tahoma"/>
          <w:sz w:val="22"/>
          <w:szCs w:val="22"/>
        </w:rPr>
        <w:t>3</w:t>
      </w:r>
      <w:r w:rsidR="009874A2" w:rsidRPr="004D42C2">
        <w:rPr>
          <w:rFonts w:ascii="Tahoma" w:hAnsi="Tahoma" w:cs="Tahoma"/>
          <w:sz w:val="22"/>
          <w:szCs w:val="22"/>
        </w:rPr>
        <w:t xml:space="preserve"> Задать вопрос</w:t>
      </w:r>
      <w:bookmarkEnd w:id="45"/>
      <w:r w:rsidR="009874A2" w:rsidRPr="004D42C2">
        <w:rPr>
          <w:rFonts w:ascii="Tahoma" w:hAnsi="Tahoma" w:cs="Tahoma"/>
          <w:sz w:val="22"/>
          <w:szCs w:val="22"/>
        </w:rPr>
        <w:br/>
      </w:r>
    </w:p>
    <w:p w14:paraId="3ABF87F7" w14:textId="77777777" w:rsidR="009874A2" w:rsidRPr="004D42C2" w:rsidRDefault="009874A2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По клику на ссылку «Задать вопрос» появляется модальное окно с полями: </w:t>
      </w:r>
    </w:p>
    <w:p w14:paraId="05569990" w14:textId="77777777" w:rsidR="009874A2" w:rsidRPr="004D42C2" w:rsidRDefault="009874A2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ФИО*</w:t>
      </w:r>
    </w:p>
    <w:p w14:paraId="1E0AD3E5" w14:textId="2E343E2A" w:rsidR="009874A2" w:rsidRPr="004D42C2" w:rsidRDefault="00FB6E88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</w:t>
      </w:r>
      <w:r w:rsidR="009874A2" w:rsidRPr="004D42C2">
        <w:rPr>
          <w:rFonts w:ascii="Tahoma" w:hAnsi="Tahoma" w:cs="Tahoma"/>
          <w:sz w:val="22"/>
          <w:szCs w:val="22"/>
        </w:rPr>
        <w:t>елефон</w:t>
      </w:r>
      <w:r w:rsidR="00511F33" w:rsidRPr="004D42C2">
        <w:rPr>
          <w:rFonts w:ascii="Tahoma" w:hAnsi="Tahoma" w:cs="Tahoma"/>
          <w:sz w:val="22"/>
          <w:szCs w:val="22"/>
        </w:rPr>
        <w:t xml:space="preserve"> с маской ввода </w:t>
      </w:r>
      <w:r w:rsidR="00511F33" w:rsidRPr="007711B7">
        <w:rPr>
          <w:rFonts w:ascii="Tahoma" w:hAnsi="Tahoma" w:cs="Tahoma"/>
          <w:sz w:val="22"/>
          <w:szCs w:val="22"/>
          <w:lang w:eastAsia="ar-SA"/>
        </w:rPr>
        <w:t>+7 (XXX) XXX-XX-XX</w:t>
      </w:r>
      <w:r w:rsidR="00511F33" w:rsidRPr="0081321E">
        <w:rPr>
          <w:rFonts w:ascii="Tahoma" w:hAnsi="Tahoma" w:cs="Tahoma"/>
          <w:sz w:val="22"/>
          <w:szCs w:val="22"/>
        </w:rPr>
        <w:t xml:space="preserve"> </w:t>
      </w:r>
      <w:r w:rsidR="009874A2" w:rsidRPr="001250F4">
        <w:rPr>
          <w:rFonts w:ascii="Tahoma" w:hAnsi="Tahoma" w:cs="Tahoma"/>
          <w:sz w:val="22"/>
          <w:szCs w:val="22"/>
        </w:rPr>
        <w:t>*</w:t>
      </w:r>
    </w:p>
    <w:p w14:paraId="74711C27" w14:textId="76EF1420" w:rsidR="009874A2" w:rsidRPr="004D42C2" w:rsidRDefault="00305E03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Электронная п</w:t>
      </w:r>
      <w:r w:rsidR="009874A2" w:rsidRPr="004D42C2">
        <w:rPr>
          <w:rFonts w:ascii="Tahoma" w:hAnsi="Tahoma" w:cs="Tahoma"/>
          <w:sz w:val="22"/>
          <w:szCs w:val="22"/>
        </w:rPr>
        <w:t>очта</w:t>
      </w:r>
      <w:r w:rsidR="00FB6E88" w:rsidRPr="004D42C2">
        <w:rPr>
          <w:rFonts w:ascii="Tahoma" w:hAnsi="Tahoma" w:cs="Tahoma"/>
          <w:sz w:val="22"/>
          <w:szCs w:val="22"/>
          <w:lang w:val="en-US"/>
        </w:rPr>
        <w:t>*</w:t>
      </w:r>
    </w:p>
    <w:p w14:paraId="43717EE5" w14:textId="419B51A8" w:rsidR="009874A2" w:rsidRPr="004D42C2" w:rsidRDefault="00FB6E88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</w:t>
      </w:r>
      <w:r w:rsidR="009874A2" w:rsidRPr="004D42C2">
        <w:rPr>
          <w:rFonts w:ascii="Tahoma" w:hAnsi="Tahoma" w:cs="Tahoma"/>
          <w:sz w:val="22"/>
          <w:szCs w:val="22"/>
        </w:rPr>
        <w:t>аш вопрос</w:t>
      </w:r>
    </w:p>
    <w:p w14:paraId="39BD8836" w14:textId="24B0F60F" w:rsidR="009874A2" w:rsidRPr="004D42C2" w:rsidRDefault="00FB6E88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Ч</w:t>
      </w:r>
      <w:r w:rsidR="009874A2" w:rsidRPr="004D42C2">
        <w:rPr>
          <w:rFonts w:ascii="Tahoma" w:hAnsi="Tahoma" w:cs="Tahoma"/>
          <w:sz w:val="22"/>
          <w:szCs w:val="22"/>
        </w:rPr>
        <w:t xml:space="preserve">екбокс на согласие обработки персональных данных с подписью -ссылкой на </w:t>
      </w:r>
      <w:r w:rsidR="00305E03" w:rsidRPr="004D42C2">
        <w:rPr>
          <w:rFonts w:ascii="Tahoma" w:hAnsi="Tahoma" w:cs="Tahoma"/>
          <w:sz w:val="22"/>
          <w:szCs w:val="22"/>
        </w:rPr>
        <w:t>политику конфиденциальности</w:t>
      </w:r>
      <w:r w:rsidR="009874A2" w:rsidRPr="004D42C2">
        <w:rPr>
          <w:rFonts w:ascii="Tahoma" w:hAnsi="Tahoma" w:cs="Tahoma"/>
          <w:sz w:val="22"/>
          <w:szCs w:val="22"/>
        </w:rPr>
        <w:t>.</w:t>
      </w:r>
      <w:r w:rsidR="00C403B7" w:rsidRPr="00C403B7">
        <w:rPr>
          <w:rFonts w:ascii="Tahoma" w:hAnsi="Tahoma" w:cs="Tahoma"/>
          <w:sz w:val="22"/>
          <w:szCs w:val="22"/>
        </w:rPr>
        <w:t xml:space="preserve"> </w:t>
      </w:r>
      <w:r w:rsidR="004D42C2">
        <w:rPr>
          <w:rFonts w:ascii="Tahoma" w:hAnsi="Tahoma" w:cs="Tahoma"/>
          <w:sz w:val="22"/>
          <w:szCs w:val="22"/>
        </w:rPr>
        <w:t xml:space="preserve">Чексбокс изначально </w:t>
      </w:r>
      <w:r w:rsidR="00C403B7">
        <w:rPr>
          <w:rFonts w:ascii="Tahoma" w:hAnsi="Tahoma" w:cs="Tahoma"/>
          <w:sz w:val="22"/>
          <w:szCs w:val="22"/>
        </w:rPr>
        <w:t>отмечен</w:t>
      </w:r>
      <w:r w:rsidR="00C403B7">
        <w:rPr>
          <w:rFonts w:ascii="Tahoma" w:hAnsi="Tahoma" w:cs="Tahoma"/>
          <w:sz w:val="22"/>
          <w:szCs w:val="22"/>
          <w:lang w:val="en-US"/>
        </w:rPr>
        <w:t>.</w:t>
      </w:r>
    </w:p>
    <w:p w14:paraId="035DF482" w14:textId="018765F6" w:rsidR="00FB6E88" w:rsidRPr="004D42C2" w:rsidRDefault="00FB6E88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Кнопка «Отправить»</w:t>
      </w:r>
    </w:p>
    <w:p w14:paraId="79D43E3D" w14:textId="283AB12A" w:rsidR="005F3DF9" w:rsidRPr="004D42C2" w:rsidRDefault="009874A2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Звездочкой отмечены обязательные для заполнения поля. </w:t>
      </w:r>
    </w:p>
    <w:p w14:paraId="6EAB51CD" w14:textId="77777777" w:rsidR="007E69EE" w:rsidRPr="004D42C2" w:rsidRDefault="007E69EE">
      <w:pPr>
        <w:rPr>
          <w:rFonts w:ascii="Tahoma" w:hAnsi="Tahoma" w:cs="Tahoma"/>
          <w:sz w:val="22"/>
          <w:szCs w:val="22"/>
        </w:rPr>
      </w:pPr>
    </w:p>
    <w:p w14:paraId="5E64B141" w14:textId="77777777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При нажатии на кнопку «Отправить» пользователю выводится сообщение «Спасибо! Ваша заявка принята. Мы свяжемся с вами в ближайшее время» на 2-3 секунды, после чего закрывается само. </w:t>
      </w:r>
    </w:p>
    <w:p w14:paraId="04CC53B2" w14:textId="33322860" w:rsidR="005F3DF9" w:rsidRPr="0081321E" w:rsidRDefault="005F3DF9">
      <w:pPr>
        <w:rPr>
          <w:rFonts w:ascii="Tahoma" w:hAnsi="Tahoma" w:cs="Tahoma"/>
          <w:sz w:val="22"/>
          <w:szCs w:val="22"/>
        </w:rPr>
      </w:pPr>
    </w:p>
    <w:p w14:paraId="6B2CBBA4" w14:textId="5F979730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На почту, заданную в соответствующем почтовом шаблоне отправляется письмо с темой «Новый вопрос 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2E27626A" w14:textId="77777777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37F73C46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22D01303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23761BCE" w14:textId="1F92D945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«Задать вопрос».</w:t>
      </w:r>
    </w:p>
    <w:p w14:paraId="05156CC8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21FAD7F3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ФИО: &lt;имя&gt;</w:t>
      </w:r>
    </w:p>
    <w:p w14:paraId="2F3B4DF6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телефон: &lt;телефон&gt;</w:t>
      </w:r>
    </w:p>
    <w:p w14:paraId="112A9130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почта &lt;почта&gt;</w:t>
      </w:r>
    </w:p>
    <w:p w14:paraId="2910A878" w14:textId="220BC56E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вопрос &lt;сообщение&gt;</w:t>
      </w:r>
    </w:p>
    <w:p w14:paraId="7F1BC8C0" w14:textId="77777777" w:rsidR="005F3DF9" w:rsidRPr="007711B7" w:rsidRDefault="005F3DF9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67F160B0" w14:textId="77777777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3217325B" w14:textId="411DD578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>На почту, указанную в обращении, отправляется письмо с темой «Вы здали вопрос на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»  и текстом </w:t>
      </w:r>
    </w:p>
    <w:p w14:paraId="3EF38E8C" w14:textId="77777777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20B06142" w14:textId="77777777" w:rsidR="005F3DF9" w:rsidRPr="007711B7" w:rsidRDefault="005F3DF9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ab/>
        <w:t>«Добрый день.</w:t>
      </w:r>
    </w:p>
    <w:p w14:paraId="298FF6FF" w14:textId="45AA050A" w:rsidR="005F3DF9" w:rsidRPr="007711B7" w:rsidRDefault="005F3DF9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Вами был задан вопрос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, в ближайшее время </w:t>
      </w:r>
    </w:p>
    <w:p w14:paraId="13035C32" w14:textId="351CD98D" w:rsidR="005F3DF9" w:rsidRPr="007711B7" w:rsidRDefault="005F3DF9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lastRenderedPageBreak/>
        <w:t>наш специалист свяжется с вами и ответ на заданный вопрос.</w:t>
      </w:r>
    </w:p>
    <w:p w14:paraId="02F4AF8D" w14:textId="77777777" w:rsidR="005F3DF9" w:rsidRPr="007711B7" w:rsidRDefault="005F3DF9">
      <w:pPr>
        <w:pStyle w:val="Standard"/>
        <w:spacing w:after="0" w:line="240" w:lineRule="auto"/>
        <w:ind w:left="1701"/>
        <w:rPr>
          <w:rFonts w:ascii="Tahoma" w:eastAsia="Arial Unicode MS" w:hAnsi="Tahoma" w:cs="Tahoma"/>
          <w:i/>
          <w:sz w:val="22"/>
          <w:szCs w:val="22"/>
        </w:rPr>
      </w:pPr>
    </w:p>
    <w:p w14:paraId="7FFF6F56" w14:textId="77777777" w:rsidR="005F3DF9" w:rsidRPr="007711B7" w:rsidRDefault="005F3DF9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С уважением, Академия успешного бизнеса.</w:t>
      </w:r>
    </w:p>
    <w:p w14:paraId="055F4284" w14:textId="77777777" w:rsidR="005F3DF9" w:rsidRPr="007711B7" w:rsidRDefault="005F3DF9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60839698" w14:textId="2509F8EF" w:rsidR="007F05C7" w:rsidRPr="0081321E" w:rsidRDefault="007F05C7">
      <w:pPr>
        <w:rPr>
          <w:rFonts w:ascii="Tahoma" w:hAnsi="Tahoma" w:cs="Tahoma"/>
          <w:sz w:val="22"/>
          <w:szCs w:val="22"/>
        </w:rPr>
      </w:pPr>
    </w:p>
    <w:p w14:paraId="0A9FA72B" w14:textId="77777777" w:rsidR="00646C4D" w:rsidRPr="001250F4" w:rsidRDefault="00646C4D">
      <w:pPr>
        <w:rPr>
          <w:rFonts w:ascii="Tahoma" w:hAnsi="Tahoma" w:cs="Tahoma"/>
          <w:sz w:val="22"/>
          <w:szCs w:val="22"/>
        </w:rPr>
      </w:pPr>
    </w:p>
    <w:p w14:paraId="720A3BFB" w14:textId="236F0108" w:rsidR="007F05C7" w:rsidRPr="004D42C2" w:rsidRDefault="00176CDA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46" w:name="_Toc22288087"/>
      <w:r w:rsidRPr="004D42C2">
        <w:rPr>
          <w:rFonts w:ascii="Tahoma" w:hAnsi="Tahoma" w:cs="Tahoma"/>
          <w:sz w:val="22"/>
          <w:szCs w:val="22"/>
        </w:rPr>
        <w:t>8</w:t>
      </w:r>
      <w:r w:rsidR="007F05C7" w:rsidRPr="004D42C2">
        <w:rPr>
          <w:rFonts w:ascii="Tahoma" w:hAnsi="Tahoma" w:cs="Tahoma"/>
          <w:sz w:val="22"/>
          <w:szCs w:val="22"/>
        </w:rPr>
        <w:t xml:space="preserve">.4 </w:t>
      </w:r>
      <w:r w:rsidR="000E5DFC" w:rsidRPr="004D42C2">
        <w:rPr>
          <w:rFonts w:ascii="Tahoma" w:hAnsi="Tahoma" w:cs="Tahoma"/>
          <w:sz w:val="22"/>
          <w:szCs w:val="22"/>
        </w:rPr>
        <w:t>Рассчитать стоимость аудита</w:t>
      </w:r>
      <w:bookmarkEnd w:id="46"/>
    </w:p>
    <w:p w14:paraId="74874AF2" w14:textId="0D841329" w:rsidR="007E69EE" w:rsidRPr="00C403B7" w:rsidRDefault="007E69EE">
      <w:pPr>
        <w:rPr>
          <w:rFonts w:ascii="Tahoma" w:hAnsi="Tahoma" w:cs="Tahoma"/>
          <w:sz w:val="22"/>
          <w:szCs w:val="22"/>
        </w:rPr>
      </w:pPr>
    </w:p>
    <w:p w14:paraId="142E5585" w14:textId="77777777" w:rsidR="007E69EE" w:rsidRPr="001250F4" w:rsidRDefault="007E69EE">
      <w:p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Реализуется как компонент.</w:t>
      </w:r>
    </w:p>
    <w:p w14:paraId="50938065" w14:textId="1265840D" w:rsidR="007E69EE" w:rsidRPr="004D42C2" w:rsidRDefault="007E69EE">
      <w:pPr>
        <w:pStyle w:val="ac"/>
        <w:numPr>
          <w:ilvl w:val="0"/>
          <w:numId w:val="9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Форма содержит следующие поля:</w:t>
      </w:r>
    </w:p>
    <w:p w14:paraId="07020EE5" w14:textId="71D6D410" w:rsidR="007E69EE" w:rsidRPr="00C403B7" w:rsidRDefault="007E69EE" w:rsidP="00C403B7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Вид аудита* – выпадающий список: </w:t>
      </w:r>
      <w:r w:rsidR="00A70CEC">
        <w:rPr>
          <w:rFonts w:ascii="Tahoma" w:hAnsi="Tahoma" w:cs="Tahoma"/>
          <w:sz w:val="22"/>
          <w:szCs w:val="22"/>
        </w:rPr>
        <w:t>обязательный</w:t>
      </w:r>
      <w:r w:rsidR="00C403B7" w:rsidRPr="00C403B7">
        <w:rPr>
          <w:rFonts w:ascii="Tahoma" w:hAnsi="Tahoma" w:cs="Tahoma"/>
          <w:sz w:val="22"/>
          <w:szCs w:val="22"/>
        </w:rPr>
        <w:t xml:space="preserve"> </w:t>
      </w:r>
      <w:r w:rsidRPr="00BF076D">
        <w:rPr>
          <w:rFonts w:ascii="Tahoma" w:hAnsi="Tahoma" w:cs="Tahoma"/>
          <w:sz w:val="22"/>
          <w:szCs w:val="22"/>
        </w:rPr>
        <w:t xml:space="preserve">аудит, </w:t>
      </w:r>
      <w:r w:rsidR="00A70CEC">
        <w:rPr>
          <w:rFonts w:ascii="Tahoma" w:hAnsi="Tahoma" w:cs="Tahoma"/>
          <w:sz w:val="22"/>
          <w:szCs w:val="22"/>
        </w:rPr>
        <w:t>ежемесячный</w:t>
      </w:r>
      <w:r w:rsidRPr="00BF076D">
        <w:rPr>
          <w:rFonts w:ascii="Tahoma" w:hAnsi="Tahoma" w:cs="Tahoma"/>
          <w:sz w:val="22"/>
          <w:szCs w:val="22"/>
        </w:rPr>
        <w:t xml:space="preserve"> аудит, экспресс-аудит, инициативный аудит. </w:t>
      </w:r>
      <w:r w:rsidR="00C403B7" w:rsidRPr="00BF076D">
        <w:rPr>
          <w:rFonts w:ascii="Tahoma" w:hAnsi="Tahoma" w:cs="Tahoma"/>
          <w:sz w:val="22"/>
          <w:szCs w:val="22"/>
        </w:rPr>
        <w:t xml:space="preserve"> </w:t>
      </w:r>
    </w:p>
    <w:p w14:paraId="36192CAD" w14:textId="2B038F30" w:rsidR="007E69EE" w:rsidRPr="0008685F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Основной вид деятельности</w:t>
      </w:r>
      <w:r w:rsidR="00C403B7" w:rsidRPr="00C403B7">
        <w:rPr>
          <w:rFonts w:ascii="Tahoma" w:hAnsi="Tahoma" w:cs="Tahoma"/>
          <w:sz w:val="22"/>
          <w:szCs w:val="22"/>
        </w:rPr>
        <w:t>*</w:t>
      </w:r>
      <w:r w:rsidRPr="004D42C2">
        <w:rPr>
          <w:rFonts w:ascii="Tahoma" w:hAnsi="Tahoma" w:cs="Tahoma"/>
          <w:sz w:val="22"/>
          <w:szCs w:val="22"/>
        </w:rPr>
        <w:t xml:space="preserve"> –</w:t>
      </w:r>
      <w:r w:rsidR="00C403B7" w:rsidRPr="00C403B7">
        <w:rPr>
          <w:rFonts w:ascii="Tahoma" w:hAnsi="Tahoma" w:cs="Tahoma"/>
          <w:sz w:val="22"/>
          <w:szCs w:val="22"/>
        </w:rPr>
        <w:t xml:space="preserve"> </w:t>
      </w:r>
      <w:r w:rsidR="00A70CEC" w:rsidRPr="00EF7D9B">
        <w:rPr>
          <w:rFonts w:ascii="Tahoma" w:hAnsi="Tahoma" w:cs="Tahoma"/>
          <w:sz w:val="22"/>
          <w:szCs w:val="22"/>
        </w:rPr>
        <w:t>выпадающий список:</w:t>
      </w:r>
      <w:r w:rsidR="00A70CEC">
        <w:rPr>
          <w:rFonts w:ascii="Tahoma" w:hAnsi="Tahoma" w:cs="Tahoma"/>
          <w:sz w:val="22"/>
          <w:szCs w:val="22"/>
        </w:rPr>
        <w:t xml:space="preserve"> торговля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строительство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производство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фонды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НКО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банки</w:t>
      </w:r>
      <w:r w:rsidR="00A70CEC" w:rsidRPr="00C403B7">
        <w:rPr>
          <w:rFonts w:ascii="Tahoma" w:hAnsi="Tahoma" w:cs="Tahoma"/>
          <w:sz w:val="22"/>
          <w:szCs w:val="22"/>
        </w:rPr>
        <w:t xml:space="preserve">, </w:t>
      </w:r>
      <w:r w:rsidR="00A70CEC">
        <w:rPr>
          <w:rFonts w:ascii="Tahoma" w:hAnsi="Tahoma" w:cs="Tahoma"/>
          <w:sz w:val="22"/>
          <w:szCs w:val="22"/>
        </w:rPr>
        <w:t>страховая компания</w:t>
      </w:r>
      <w:r w:rsidR="00A70CEC" w:rsidRPr="00C403B7">
        <w:rPr>
          <w:rFonts w:ascii="Tahoma" w:hAnsi="Tahoma" w:cs="Tahoma"/>
          <w:sz w:val="22"/>
          <w:szCs w:val="22"/>
        </w:rPr>
        <w:t>.</w:t>
      </w:r>
      <w:r w:rsidR="00C403B7" w:rsidRPr="00D75061">
        <w:rPr>
          <w:rFonts w:ascii="Tahoma" w:hAnsi="Tahoma" w:cs="Tahoma"/>
          <w:sz w:val="22"/>
          <w:szCs w:val="22"/>
        </w:rPr>
        <w:t xml:space="preserve"> </w:t>
      </w:r>
    </w:p>
    <w:p w14:paraId="15289505" w14:textId="672ECE11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Период проверки</w:t>
      </w:r>
      <w:r w:rsidR="00C403B7">
        <w:rPr>
          <w:rFonts w:ascii="Tahoma" w:hAnsi="Tahoma" w:cs="Tahoma"/>
          <w:sz w:val="22"/>
          <w:szCs w:val="22"/>
          <w:lang w:val="en-US"/>
        </w:rPr>
        <w:t>*</w:t>
      </w:r>
      <w:r w:rsidRPr="004D42C2">
        <w:rPr>
          <w:rFonts w:ascii="Tahoma" w:hAnsi="Tahoma" w:cs="Tahoma"/>
          <w:sz w:val="22"/>
          <w:szCs w:val="22"/>
        </w:rPr>
        <w:t xml:space="preserve"> – переключатель</w:t>
      </w:r>
    </w:p>
    <w:p w14:paraId="10F6134F" w14:textId="2B6BE878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Объем выручки за период проверки</w:t>
      </w:r>
      <w:r w:rsidR="00C403B7" w:rsidRPr="00C403B7">
        <w:rPr>
          <w:rFonts w:ascii="Tahoma" w:hAnsi="Tahoma" w:cs="Tahoma"/>
          <w:sz w:val="22"/>
          <w:szCs w:val="22"/>
        </w:rPr>
        <w:t>*</w:t>
      </w:r>
      <w:r w:rsidRPr="004D42C2">
        <w:rPr>
          <w:rFonts w:ascii="Tahoma" w:hAnsi="Tahoma" w:cs="Tahoma"/>
          <w:sz w:val="22"/>
          <w:szCs w:val="22"/>
        </w:rPr>
        <w:t xml:space="preserve"> – переключать</w:t>
      </w:r>
    </w:p>
    <w:p w14:paraId="04B3A37C" w14:textId="63577857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Количество бухгалтеров</w:t>
      </w:r>
      <w:r w:rsidR="00C403B7">
        <w:rPr>
          <w:rFonts w:ascii="Tahoma" w:hAnsi="Tahoma" w:cs="Tahoma"/>
          <w:sz w:val="22"/>
          <w:szCs w:val="22"/>
          <w:lang w:val="en-US"/>
        </w:rPr>
        <w:t>*</w:t>
      </w:r>
      <w:r w:rsidRPr="004D42C2">
        <w:rPr>
          <w:rFonts w:ascii="Tahoma" w:hAnsi="Tahoma" w:cs="Tahoma"/>
          <w:sz w:val="22"/>
          <w:szCs w:val="22"/>
        </w:rPr>
        <w:t xml:space="preserve"> – переключатель</w:t>
      </w:r>
    </w:p>
    <w:p w14:paraId="259A2B85" w14:textId="77777777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Электронная почта* – текстовое поле с правилами ввода почты</w:t>
      </w:r>
    </w:p>
    <w:p w14:paraId="3AE1AC31" w14:textId="77777777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Телефон* – маска телефона +7 (</w:t>
      </w:r>
      <w:r w:rsidRPr="004D42C2">
        <w:rPr>
          <w:rFonts w:ascii="Tahoma" w:hAnsi="Tahoma" w:cs="Tahoma"/>
          <w:sz w:val="22"/>
          <w:szCs w:val="22"/>
          <w:lang w:val="en-US"/>
        </w:rPr>
        <w:t>XXX</w:t>
      </w:r>
      <w:r w:rsidRPr="004D42C2">
        <w:rPr>
          <w:rFonts w:ascii="Tahoma" w:hAnsi="Tahoma" w:cs="Tahoma"/>
          <w:sz w:val="22"/>
          <w:szCs w:val="22"/>
        </w:rPr>
        <w:t xml:space="preserve">) </w:t>
      </w:r>
      <w:r w:rsidRPr="004D42C2">
        <w:rPr>
          <w:rFonts w:ascii="Tahoma" w:hAnsi="Tahoma" w:cs="Tahoma"/>
          <w:sz w:val="22"/>
          <w:szCs w:val="22"/>
          <w:lang w:val="en-US"/>
        </w:rPr>
        <w:t>XXX</w:t>
      </w:r>
      <w:r w:rsidRPr="004D42C2">
        <w:rPr>
          <w:rFonts w:ascii="Tahoma" w:hAnsi="Tahoma" w:cs="Tahoma"/>
          <w:sz w:val="22"/>
          <w:szCs w:val="22"/>
        </w:rPr>
        <w:t>-</w:t>
      </w:r>
      <w:r w:rsidRPr="004D42C2">
        <w:rPr>
          <w:rFonts w:ascii="Tahoma" w:hAnsi="Tahoma" w:cs="Tahoma"/>
          <w:sz w:val="22"/>
          <w:szCs w:val="22"/>
          <w:lang w:val="en-US"/>
        </w:rPr>
        <w:t>XX</w:t>
      </w:r>
      <w:r w:rsidRPr="004D42C2">
        <w:rPr>
          <w:rFonts w:ascii="Tahoma" w:hAnsi="Tahoma" w:cs="Tahoma"/>
          <w:sz w:val="22"/>
          <w:szCs w:val="22"/>
        </w:rPr>
        <w:t>-</w:t>
      </w:r>
      <w:r w:rsidRPr="004D42C2">
        <w:rPr>
          <w:rFonts w:ascii="Tahoma" w:hAnsi="Tahoma" w:cs="Tahoma"/>
          <w:sz w:val="22"/>
          <w:szCs w:val="22"/>
          <w:lang w:val="en-US"/>
        </w:rPr>
        <w:t>XX</w:t>
      </w:r>
    </w:p>
    <w:p w14:paraId="13219491" w14:textId="776A0F80" w:rsidR="007E69EE" w:rsidRPr="004D42C2" w:rsidRDefault="007E69EE">
      <w:pPr>
        <w:pStyle w:val="ac"/>
        <w:numPr>
          <w:ilvl w:val="0"/>
          <w:numId w:val="70"/>
        </w:numPr>
        <w:ind w:hanging="219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Кнопка «Рассчитать стоимость аудита», см п. 8.4</w:t>
      </w:r>
    </w:p>
    <w:p w14:paraId="1EDFD4A7" w14:textId="0DCD85BE" w:rsidR="007E69EE" w:rsidRPr="004D42C2" w:rsidRDefault="007E69EE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Подпись внизу блока «Отправляя данные вы даете согласие на обработку персональных данных» - ссылка на страницу «Политика конфиденциальности»</w:t>
      </w:r>
    </w:p>
    <w:p w14:paraId="209086B8" w14:textId="6ABDC105" w:rsidR="007E69EE" w:rsidRPr="004D42C2" w:rsidRDefault="007E69EE">
      <w:pPr>
        <w:rPr>
          <w:rFonts w:ascii="Tahoma" w:hAnsi="Tahoma" w:cs="Tahoma"/>
          <w:sz w:val="22"/>
          <w:szCs w:val="22"/>
        </w:rPr>
      </w:pPr>
    </w:p>
    <w:p w14:paraId="5D091161" w14:textId="77777777" w:rsidR="007E69EE" w:rsidRPr="007711B7" w:rsidRDefault="007E69E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При нажатии на кнопку «Отправить» пользователю выводится сообщение «Спасибо! Ваша заявка принята. Мы свяжемся с вами в ближайшее время» на 2-3 секунды, после чего закрывается само. </w:t>
      </w:r>
    </w:p>
    <w:p w14:paraId="3AEDF35D" w14:textId="77777777" w:rsidR="00305E03" w:rsidRPr="0081321E" w:rsidRDefault="00305E03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5A433D4D" w14:textId="2A3B41C9" w:rsidR="000E5DFC" w:rsidRPr="007711B7" w:rsidRDefault="000E5DFC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 почту, заданную в соответствующем почтовом шаблоне отправляется письмо с темой «</w:t>
      </w:r>
      <w:r w:rsidR="00F47F82" w:rsidRPr="007711B7">
        <w:rPr>
          <w:rFonts w:ascii="Tahoma" w:eastAsia="Arial Unicode MS" w:hAnsi="Tahoma" w:cs="Tahoma"/>
          <w:sz w:val="22"/>
          <w:szCs w:val="22"/>
        </w:rPr>
        <w:t xml:space="preserve">Расчет аудита 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60938B3D" w14:textId="77777777" w:rsidR="000E5DFC" w:rsidRPr="007711B7" w:rsidRDefault="000E5DFC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17517BF4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2C0CFC7C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093EE769" w14:textId="5CAF72B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</w:t>
      </w:r>
      <w:r w:rsidR="00F47F82" w:rsidRPr="007711B7">
        <w:rPr>
          <w:rFonts w:ascii="Tahoma" w:eastAsia="Arial Unicode MS" w:hAnsi="Tahoma" w:cs="Tahoma"/>
          <w:i/>
          <w:sz w:val="22"/>
          <w:szCs w:val="22"/>
        </w:rPr>
        <w:t xml:space="preserve">«Расчет аудита». </w:t>
      </w:r>
    </w:p>
    <w:p w14:paraId="4D4049C3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</w:p>
    <w:p w14:paraId="365A9488" w14:textId="69734C98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Вид аудита: &lt;подставляет из формы&gt;</w:t>
      </w:r>
    </w:p>
    <w:p w14:paraId="4C010550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телефон: &lt;телефон&gt;</w:t>
      </w:r>
    </w:p>
    <w:p w14:paraId="5E35BB15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почта &lt;почта&gt;</w:t>
      </w:r>
    </w:p>
    <w:p w14:paraId="4E56F97B" w14:textId="7ED9CEEA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Основная деятельности &lt;текст&gt;</w:t>
      </w:r>
    </w:p>
    <w:p w14:paraId="04E3D562" w14:textId="63648216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Период проверки &lt;подставляется из формы&gt;</w:t>
      </w:r>
    </w:p>
    <w:p w14:paraId="21DF82D3" w14:textId="31946C91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Объем выручки &lt;</w:t>
      </w:r>
      <w:r w:rsidR="00A940FD" w:rsidRPr="007711B7">
        <w:rPr>
          <w:rFonts w:ascii="Tahoma" w:eastAsia="Arial Unicode MS" w:hAnsi="Tahoma" w:cs="Tahoma"/>
          <w:i/>
          <w:sz w:val="22"/>
          <w:szCs w:val="22"/>
        </w:rPr>
        <w:t>п</w:t>
      </w:r>
      <w:r w:rsidRPr="007711B7">
        <w:rPr>
          <w:rFonts w:ascii="Tahoma" w:eastAsia="Arial Unicode MS" w:hAnsi="Tahoma" w:cs="Tahoma"/>
          <w:i/>
          <w:sz w:val="22"/>
          <w:szCs w:val="22"/>
        </w:rPr>
        <w:t>одставляется из формы&gt;</w:t>
      </w:r>
    </w:p>
    <w:p w14:paraId="1E5F12E9" w14:textId="2F975B73" w:rsidR="000E5DFC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Количество бухгалтеров</w:t>
      </w:r>
      <w:r w:rsidR="00A940FD" w:rsidRPr="007711B7">
        <w:rPr>
          <w:rFonts w:ascii="Tahoma" w:eastAsia="Arial Unicode MS" w:hAnsi="Tahoma" w:cs="Tahoma"/>
          <w:i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i/>
          <w:sz w:val="22"/>
          <w:szCs w:val="22"/>
        </w:rPr>
        <w:t>&lt;Подставляется из формы&gt;</w:t>
      </w:r>
    </w:p>
    <w:p w14:paraId="79ADD040" w14:textId="77777777" w:rsidR="000E5DFC" w:rsidRPr="007711B7" w:rsidRDefault="000E5DF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64B7CB49" w14:textId="77777777" w:rsidR="00C9484D" w:rsidRPr="007711B7" w:rsidRDefault="00C9484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1C1B2F06" w14:textId="40930F1E" w:rsidR="000E5DFC" w:rsidRPr="007711B7" w:rsidRDefault="000E5DFC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>На почту указанную в обращении отправляется письмо с темой «Заявка на аудит на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»  и текстом </w:t>
      </w:r>
    </w:p>
    <w:p w14:paraId="289AF1E9" w14:textId="24502D17" w:rsidR="000E5DFC" w:rsidRPr="007711B7" w:rsidRDefault="000E5DFC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ab/>
      </w:r>
      <w:r w:rsidR="00C403B7">
        <w:rPr>
          <w:rFonts w:ascii="Tahoma" w:eastAsia="Arial Unicode MS" w:hAnsi="Tahoma" w:cs="Tahoma"/>
          <w:iCs/>
          <w:sz w:val="22"/>
          <w:szCs w:val="22"/>
        </w:rPr>
        <w:br/>
      </w:r>
      <w:r w:rsidRPr="007711B7">
        <w:rPr>
          <w:rFonts w:ascii="Tahoma" w:eastAsia="Arial Unicode MS" w:hAnsi="Tahoma" w:cs="Tahoma"/>
          <w:iCs/>
          <w:sz w:val="22"/>
          <w:szCs w:val="22"/>
        </w:rPr>
        <w:t>«Добрый день.</w:t>
      </w:r>
    </w:p>
    <w:p w14:paraId="255428AC" w14:textId="1CC68335" w:rsidR="000E5DFC" w:rsidRPr="007711B7" w:rsidRDefault="000E5DFC" w:rsidP="004D42C2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>Вами была оформлена заявка на аудит</w:t>
      </w:r>
      <w:r w:rsidR="00A70CEC" w:rsidRPr="00A536E0">
        <w:rPr>
          <w:rFonts w:ascii="Tahoma" w:eastAsia="Arial Unicode MS" w:hAnsi="Tahoma" w:cs="Tahoma"/>
          <w:iCs/>
          <w:sz w:val="22"/>
          <w:szCs w:val="22"/>
        </w:rPr>
        <w:t xml:space="preserve">. </w:t>
      </w:r>
      <w:r w:rsidR="00A70CEC">
        <w:rPr>
          <w:rFonts w:ascii="Tahoma" w:eastAsia="Arial Unicode MS" w:hAnsi="Tahoma" w:cs="Tahoma"/>
          <w:iCs/>
          <w:sz w:val="22"/>
          <w:szCs w:val="22"/>
        </w:rPr>
        <w:t>В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ближайшее время наш специалист свяжется с вами.</w:t>
      </w:r>
    </w:p>
    <w:p w14:paraId="28A910F3" w14:textId="77777777" w:rsidR="000E5DFC" w:rsidRPr="007711B7" w:rsidRDefault="000E5DFC">
      <w:pPr>
        <w:pStyle w:val="Standard"/>
        <w:spacing w:after="0" w:line="240" w:lineRule="auto"/>
        <w:ind w:left="1701"/>
        <w:rPr>
          <w:rFonts w:ascii="Tahoma" w:eastAsia="Arial Unicode MS" w:hAnsi="Tahoma" w:cs="Tahoma"/>
          <w:i/>
          <w:sz w:val="22"/>
          <w:szCs w:val="22"/>
        </w:rPr>
      </w:pPr>
    </w:p>
    <w:p w14:paraId="78FBF22C" w14:textId="180A55C7" w:rsidR="000E5DFC" w:rsidRPr="007711B7" w:rsidRDefault="000E5DFC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С уважением, </w:t>
      </w:r>
      <w:r w:rsidR="004C5536" w:rsidRPr="007711B7">
        <w:rPr>
          <w:rFonts w:ascii="Tahoma" w:eastAsia="Arial Unicode MS" w:hAnsi="Tahoma" w:cs="Tahoma"/>
          <w:i/>
          <w:sz w:val="22"/>
          <w:szCs w:val="22"/>
        </w:rPr>
        <w:t>Академия успешного бизнеса.</w:t>
      </w:r>
    </w:p>
    <w:p w14:paraId="228C98D6" w14:textId="5CD9BAF6" w:rsidR="00A53250" w:rsidRPr="00A536E0" w:rsidRDefault="000E5DFC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  <w:r w:rsidR="00A70CEC">
        <w:rPr>
          <w:rFonts w:ascii="Tahoma" w:eastAsia="Arial Unicode MS" w:hAnsi="Tahoma" w:cs="Tahoma"/>
          <w:i/>
          <w:sz w:val="22"/>
          <w:szCs w:val="22"/>
        </w:rPr>
        <w:br/>
      </w:r>
      <w:r w:rsidR="00A70CEC">
        <w:rPr>
          <w:rFonts w:ascii="Tahoma" w:eastAsia="Arial Unicode MS" w:hAnsi="Tahoma" w:cs="Tahoma"/>
          <w:i/>
          <w:sz w:val="22"/>
          <w:szCs w:val="22"/>
        </w:rPr>
        <w:br/>
      </w:r>
    </w:p>
    <w:p w14:paraId="6F1D014E" w14:textId="77777777" w:rsidR="00A53250" w:rsidRPr="0081321E" w:rsidRDefault="00A53250">
      <w:pPr>
        <w:rPr>
          <w:rFonts w:ascii="Tahoma" w:hAnsi="Tahoma" w:cs="Tahoma"/>
          <w:sz w:val="22"/>
          <w:szCs w:val="22"/>
        </w:rPr>
      </w:pPr>
    </w:p>
    <w:p w14:paraId="03A0DCDE" w14:textId="504CDED9" w:rsidR="006433B2" w:rsidRPr="004D42C2" w:rsidRDefault="00176CDA">
      <w:pPr>
        <w:pStyle w:val="1"/>
        <w:spacing w:before="0"/>
        <w:rPr>
          <w:rFonts w:ascii="Tahoma" w:eastAsia="Arial Unicode MS" w:hAnsi="Tahoma" w:cs="Tahoma"/>
          <w:sz w:val="22"/>
          <w:szCs w:val="22"/>
          <w:highlight w:val="yellow"/>
        </w:rPr>
      </w:pPr>
      <w:bookmarkStart w:id="47" w:name="_Toc22288088"/>
      <w:r w:rsidRPr="001250F4">
        <w:rPr>
          <w:rFonts w:ascii="Tahoma" w:hAnsi="Tahoma" w:cs="Tahoma"/>
          <w:sz w:val="22"/>
          <w:szCs w:val="22"/>
        </w:rPr>
        <w:t>9</w:t>
      </w:r>
      <w:r w:rsidR="006433B2" w:rsidRPr="004D42C2">
        <w:rPr>
          <w:rFonts w:ascii="Tahoma" w:hAnsi="Tahoma" w:cs="Tahoma"/>
          <w:sz w:val="22"/>
          <w:szCs w:val="22"/>
        </w:rPr>
        <w:t xml:space="preserve">. </w:t>
      </w:r>
      <w:r w:rsidR="006433B2" w:rsidRPr="004D42C2">
        <w:rPr>
          <w:rFonts w:ascii="Tahoma" w:eastAsia="Arial Unicode MS" w:hAnsi="Tahoma" w:cs="Tahoma"/>
          <w:sz w:val="22"/>
          <w:szCs w:val="22"/>
        </w:rPr>
        <w:t>Вложенная страница раздела с</w:t>
      </w:r>
      <w:r w:rsidR="002A3AFD" w:rsidRPr="004D42C2">
        <w:rPr>
          <w:rFonts w:ascii="Tahoma" w:eastAsia="Arial Unicode MS" w:hAnsi="Tahoma" w:cs="Tahoma"/>
          <w:sz w:val="22"/>
          <w:szCs w:val="22"/>
        </w:rPr>
        <w:t xml:space="preserve"> детальным</w:t>
      </w:r>
      <w:r w:rsidR="006433B2" w:rsidRPr="004D42C2">
        <w:rPr>
          <w:rFonts w:ascii="Tahoma" w:eastAsia="Arial Unicode MS" w:hAnsi="Tahoma" w:cs="Tahoma"/>
          <w:sz w:val="22"/>
          <w:szCs w:val="22"/>
        </w:rPr>
        <w:t xml:space="preserve"> описанием услуг</w:t>
      </w:r>
      <w:r w:rsidR="002A3AFD" w:rsidRPr="004D42C2">
        <w:rPr>
          <w:rFonts w:ascii="Tahoma" w:eastAsia="Arial Unicode MS" w:hAnsi="Tahoma" w:cs="Tahoma"/>
          <w:sz w:val="22"/>
          <w:szCs w:val="22"/>
        </w:rPr>
        <w:t>и</w:t>
      </w:r>
      <w:r w:rsidR="006433B2" w:rsidRPr="004D42C2">
        <w:rPr>
          <w:rFonts w:ascii="Tahoma" w:eastAsia="Arial Unicode MS" w:hAnsi="Tahoma" w:cs="Tahoma"/>
          <w:sz w:val="22"/>
          <w:szCs w:val="22"/>
        </w:rPr>
        <w:t xml:space="preserve"> по аудиту</w:t>
      </w:r>
      <w:bookmarkEnd w:id="47"/>
    </w:p>
    <w:p w14:paraId="73B3590B" w14:textId="457AF86F" w:rsidR="004F41D7" w:rsidRPr="004D42C2" w:rsidRDefault="004F41D7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1999A061" w14:textId="2DF95903" w:rsidR="00D533F4" w:rsidRPr="004D42C2" w:rsidRDefault="00D533F4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детального описания аудита возможен вывод из дополнительных ИБ.</w:t>
      </w:r>
    </w:p>
    <w:p w14:paraId="49F47B2A" w14:textId="77777777" w:rsidR="00D533F4" w:rsidRPr="004D42C2" w:rsidRDefault="00D533F4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5EE38258" w14:textId="77777777" w:rsidR="009A755F" w:rsidRPr="00CA64E4" w:rsidRDefault="009A755F" w:rsidP="009A755F">
      <w:pPr>
        <w:pStyle w:val="ac"/>
        <w:numPr>
          <w:ilvl w:val="0"/>
          <w:numId w:val="81"/>
        </w:numPr>
        <w:rPr>
          <w:rFonts w:ascii="Tahoma" w:hAnsi="Tahoma" w:cs="Tahoma"/>
          <w:sz w:val="22"/>
          <w:szCs w:val="22"/>
        </w:rPr>
      </w:pPr>
      <w:r w:rsidRPr="00CA64E4">
        <w:rPr>
          <w:rFonts w:ascii="Tahoma" w:hAnsi="Tahoma" w:cs="Tahoma"/>
          <w:sz w:val="22"/>
          <w:szCs w:val="22"/>
        </w:rPr>
        <w:t xml:space="preserve">ИБ «Дополнительные возможности» содержит следующие поля: </w:t>
      </w:r>
    </w:p>
    <w:p w14:paraId="590C49CD" w14:textId="77777777" w:rsidR="009A755F" w:rsidRPr="00CA64E4" w:rsidRDefault="009A755F" w:rsidP="009A755F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CA64E4">
        <w:rPr>
          <w:rFonts w:ascii="Tahoma" w:hAnsi="Tahoma" w:cs="Tahoma"/>
          <w:sz w:val="22"/>
          <w:szCs w:val="22"/>
        </w:rPr>
        <w:t>Заголовок</w:t>
      </w:r>
    </w:p>
    <w:p w14:paraId="47782386" w14:textId="77777777" w:rsidR="009A755F" w:rsidRPr="00CA64E4" w:rsidRDefault="009A755F" w:rsidP="009A755F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CA64E4">
        <w:rPr>
          <w:rFonts w:ascii="Tahoma" w:hAnsi="Tahoma" w:cs="Tahoma"/>
          <w:sz w:val="22"/>
          <w:szCs w:val="22"/>
        </w:rPr>
        <w:t>Текст</w:t>
      </w:r>
    </w:p>
    <w:p w14:paraId="66F7B4A7" w14:textId="77777777" w:rsidR="009A755F" w:rsidRPr="00CA64E4" w:rsidRDefault="009A755F" w:rsidP="009A755F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CA64E4">
        <w:rPr>
          <w:rFonts w:ascii="Tahoma" w:hAnsi="Tahoma" w:cs="Tahoma"/>
          <w:sz w:val="22"/>
          <w:szCs w:val="22"/>
        </w:rPr>
        <w:t>Фоновое изображение</w:t>
      </w:r>
    </w:p>
    <w:p w14:paraId="47DA56DD" w14:textId="77777777" w:rsidR="009A755F" w:rsidRPr="00CA64E4" w:rsidRDefault="009A755F" w:rsidP="009A755F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CA64E4">
        <w:rPr>
          <w:rFonts w:ascii="Tahoma" w:hAnsi="Tahoma" w:cs="Tahoma"/>
          <w:sz w:val="22"/>
          <w:szCs w:val="22"/>
        </w:rPr>
        <w:t>Ссылка</w:t>
      </w:r>
    </w:p>
    <w:p w14:paraId="45D54553" w14:textId="37A4FC24" w:rsidR="004F41D7" w:rsidRPr="004D42C2" w:rsidRDefault="004F41D7">
      <w:pPr>
        <w:pStyle w:val="ac"/>
        <w:numPr>
          <w:ilvl w:val="0"/>
          <w:numId w:val="8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«Виды аудита»</w:t>
      </w:r>
      <w:r w:rsidR="007E69EE" w:rsidRPr="004D42C2">
        <w:rPr>
          <w:rFonts w:ascii="Tahoma" w:hAnsi="Tahoma" w:cs="Tahoma"/>
          <w:sz w:val="22"/>
          <w:szCs w:val="22"/>
        </w:rPr>
        <w:t xml:space="preserve"> </w:t>
      </w:r>
      <w:r w:rsidR="00D533F4" w:rsidRPr="004D42C2">
        <w:rPr>
          <w:rFonts w:ascii="Tahoma" w:hAnsi="Tahoma" w:cs="Tahoma"/>
          <w:sz w:val="22"/>
          <w:szCs w:val="22"/>
        </w:rPr>
        <w:t>содержит следующие поля:</w:t>
      </w:r>
    </w:p>
    <w:p w14:paraId="1971B12E" w14:textId="77777777" w:rsidR="004F41D7" w:rsidRPr="004D42C2" w:rsidRDefault="004F41D7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</w:t>
      </w:r>
    </w:p>
    <w:p w14:paraId="71D86431" w14:textId="77777777" w:rsidR="004F41D7" w:rsidRPr="004D42C2" w:rsidRDefault="004F41D7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Изображение</w:t>
      </w:r>
    </w:p>
    <w:p w14:paraId="3D73611E" w14:textId="77777777" w:rsidR="004F41D7" w:rsidRPr="004D42C2" w:rsidRDefault="004F41D7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Ссылка </w:t>
      </w:r>
    </w:p>
    <w:p w14:paraId="78CA7B86" w14:textId="689529D9" w:rsidR="004F41D7" w:rsidRPr="004D42C2" w:rsidRDefault="004F41D7">
      <w:pPr>
        <w:pStyle w:val="ac"/>
        <w:numPr>
          <w:ilvl w:val="1"/>
          <w:numId w:val="8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Справочник «Вид карточки» </w:t>
      </w:r>
    </w:p>
    <w:p w14:paraId="0AF1AFBB" w14:textId="77777777" w:rsidR="004F41D7" w:rsidRPr="004D42C2" w:rsidRDefault="004F41D7">
      <w:pPr>
        <w:ind w:left="708" w:firstLine="708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- крупный</w:t>
      </w:r>
    </w:p>
    <w:p w14:paraId="74EF49B6" w14:textId="7DBAA534" w:rsidR="004F41D7" w:rsidRPr="004D42C2" w:rsidRDefault="004F41D7">
      <w:pPr>
        <w:ind w:left="708" w:firstLine="708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- средний</w:t>
      </w:r>
    </w:p>
    <w:p w14:paraId="480E8445" w14:textId="77777777" w:rsidR="004F41D7" w:rsidRPr="004D42C2" w:rsidRDefault="004F41D7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4E40A156" w14:textId="097AD372" w:rsidR="000D62CA" w:rsidRPr="004D42C2" w:rsidRDefault="000D62CA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0512B4EF" w14:textId="1E3E80E5" w:rsidR="00314590" w:rsidRPr="00DF1874" w:rsidRDefault="00314590" w:rsidP="00314590">
      <w:pPr>
        <w:pStyle w:val="ac"/>
        <w:numPr>
          <w:ilvl w:val="0"/>
          <w:numId w:val="1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>Заголовок страницы</w:t>
      </w:r>
      <w:r w:rsidRPr="00EF7D9B">
        <w:rPr>
          <w:rFonts w:ascii="Tahoma" w:eastAsia="Arial Unicode MS" w:hAnsi="Tahoma" w:cs="Tahoma"/>
          <w:sz w:val="22"/>
          <w:szCs w:val="22"/>
          <w:lang w:eastAsia="en-US"/>
        </w:rPr>
        <w:t xml:space="preserve">, </w:t>
      </w:r>
      <w:r>
        <w:rPr>
          <w:rFonts w:ascii="Tahoma" w:eastAsia="Arial Unicode MS" w:hAnsi="Tahoma" w:cs="Tahoma"/>
          <w:sz w:val="22"/>
          <w:szCs w:val="22"/>
          <w:lang w:eastAsia="en-US"/>
        </w:rPr>
        <w:t xml:space="preserve">редактируется </w:t>
      </w:r>
      <w:r w:rsidR="00EA67AB">
        <w:rPr>
          <w:rFonts w:ascii="Tahoma" w:eastAsia="Arial Unicode MS" w:hAnsi="Tahoma" w:cs="Tahoma"/>
          <w:sz w:val="22"/>
          <w:szCs w:val="22"/>
          <w:lang w:eastAsia="en-US"/>
        </w:rPr>
        <w:t>в</w:t>
      </w:r>
      <w:r>
        <w:rPr>
          <w:rFonts w:ascii="Tahoma" w:eastAsia="Arial Unicode MS" w:hAnsi="Tahoma" w:cs="Tahoma"/>
          <w:sz w:val="22"/>
          <w:szCs w:val="22"/>
          <w:lang w:eastAsia="en-US"/>
        </w:rPr>
        <w:t xml:space="preserve"> свойств</w:t>
      </w:r>
      <w:r w:rsidR="00EA67AB">
        <w:rPr>
          <w:rFonts w:ascii="Tahoma" w:eastAsia="Arial Unicode MS" w:hAnsi="Tahoma" w:cs="Tahoma"/>
          <w:sz w:val="22"/>
          <w:szCs w:val="22"/>
          <w:lang w:eastAsia="en-US"/>
        </w:rPr>
        <w:t>ах</w:t>
      </w:r>
      <w:r>
        <w:rPr>
          <w:rFonts w:ascii="Tahoma" w:eastAsia="Arial Unicode MS" w:hAnsi="Tahoma" w:cs="Tahoma"/>
          <w:sz w:val="22"/>
          <w:szCs w:val="22"/>
          <w:lang w:eastAsia="en-US"/>
        </w:rPr>
        <w:t xml:space="preserve"> страницы</w:t>
      </w:r>
      <w:r w:rsidRPr="00EF7D9B">
        <w:rPr>
          <w:rFonts w:ascii="Tahoma" w:eastAsia="Arial Unicode MS" w:hAnsi="Tahoma" w:cs="Tahoma"/>
          <w:sz w:val="22"/>
          <w:szCs w:val="22"/>
          <w:lang w:eastAsia="en-US"/>
        </w:rPr>
        <w:t xml:space="preserve">. </w:t>
      </w:r>
    </w:p>
    <w:p w14:paraId="0D2F9C80" w14:textId="77777777" w:rsidR="000D62CA" w:rsidRPr="004D42C2" w:rsidRDefault="000D62CA">
      <w:pPr>
        <w:pStyle w:val="ac"/>
        <w:numPr>
          <w:ilvl w:val="0"/>
          <w:numId w:val="1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Описание - редактируемая включаемая область</w:t>
      </w:r>
    </w:p>
    <w:p w14:paraId="76939B89" w14:textId="77777777" w:rsidR="000D62CA" w:rsidRPr="004D42C2" w:rsidRDefault="000D62CA">
      <w:pPr>
        <w:pStyle w:val="ac"/>
        <w:numPr>
          <w:ilvl w:val="0"/>
          <w:numId w:val="19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Изображение фоновое</w:t>
      </w:r>
    </w:p>
    <w:p w14:paraId="17C2CA16" w14:textId="77777777" w:rsidR="000D62CA" w:rsidRPr="00CA64E4" w:rsidRDefault="000D62CA">
      <w:pPr>
        <w:pStyle w:val="ac"/>
        <w:numPr>
          <w:ilvl w:val="0"/>
          <w:numId w:val="19"/>
        </w:numPr>
        <w:rPr>
          <w:rFonts w:ascii="Tahoma" w:eastAsia="Arial Unicode MS" w:hAnsi="Tahoma" w:cs="Tahoma"/>
          <w:sz w:val="22"/>
          <w:szCs w:val="22"/>
        </w:rPr>
      </w:pPr>
      <w:r w:rsidRPr="00CA64E4">
        <w:rPr>
          <w:rFonts w:ascii="Tahoma" w:eastAsia="Arial Unicode MS" w:hAnsi="Tahoma" w:cs="Tahoma"/>
          <w:sz w:val="22"/>
          <w:szCs w:val="22"/>
        </w:rPr>
        <w:t xml:space="preserve">Кнопка «Рассчитать стоимость аудита» см. п 8.1 </w:t>
      </w:r>
    </w:p>
    <w:p w14:paraId="26CF7673" w14:textId="551FDD67" w:rsidR="000D62CA" w:rsidRPr="004D42C2" w:rsidRDefault="000D62CA">
      <w:pPr>
        <w:pStyle w:val="ac"/>
        <w:numPr>
          <w:ilvl w:val="0"/>
          <w:numId w:val="1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«Преимущества» см п. 7.7 </w:t>
      </w:r>
      <w:r w:rsidR="008B4CF6" w:rsidRPr="004D42C2">
        <w:rPr>
          <w:rFonts w:ascii="Tahoma" w:eastAsia="Arial Unicode MS" w:hAnsi="Tahoma" w:cs="Tahoma"/>
          <w:sz w:val="22"/>
          <w:szCs w:val="22"/>
        </w:rPr>
        <w:t xml:space="preserve">Элементы выводятся из </w:t>
      </w:r>
      <w:r w:rsidR="00661477" w:rsidRPr="004D42C2">
        <w:rPr>
          <w:rFonts w:ascii="Tahoma" w:eastAsia="Arial Unicode MS" w:hAnsi="Tahoma" w:cs="Tahoma"/>
          <w:sz w:val="22"/>
          <w:szCs w:val="22"/>
        </w:rPr>
        <w:t>соответствующего</w:t>
      </w:r>
      <w:r w:rsidR="008B4CF6" w:rsidRPr="004D42C2">
        <w:rPr>
          <w:rFonts w:ascii="Tahoma" w:eastAsia="Arial Unicode MS" w:hAnsi="Tahoma" w:cs="Tahoma"/>
          <w:sz w:val="22"/>
          <w:szCs w:val="22"/>
        </w:rPr>
        <w:t xml:space="preserve"> раздела ИБ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«Преимущества»</w:t>
      </w:r>
      <w:r w:rsidR="008B4CF6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326875CC" w14:textId="65616E7F" w:rsidR="002B09BD" w:rsidRPr="004D42C2" w:rsidRDefault="002B09BD">
      <w:pPr>
        <w:pStyle w:val="ac"/>
        <w:numPr>
          <w:ilvl w:val="0"/>
          <w:numId w:val="19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«Рассчитать стоимость аудита»</w:t>
      </w:r>
      <w:r w:rsidR="005F3DF9" w:rsidRPr="004D42C2">
        <w:rPr>
          <w:rFonts w:ascii="Tahoma" w:hAnsi="Tahoma" w:cs="Tahoma"/>
          <w:sz w:val="22"/>
          <w:szCs w:val="22"/>
        </w:rPr>
        <w:t xml:space="preserve"> </w:t>
      </w:r>
      <w:r w:rsidR="00A2692B" w:rsidRPr="004D42C2">
        <w:rPr>
          <w:rFonts w:ascii="Tahoma" w:eastAsia="Arial Unicode MS" w:hAnsi="Tahoma" w:cs="Tahoma"/>
          <w:sz w:val="22"/>
          <w:szCs w:val="22"/>
        </w:rPr>
        <w:t xml:space="preserve">- </w:t>
      </w:r>
      <w:r w:rsidR="000D62CA" w:rsidRPr="004D42C2">
        <w:rPr>
          <w:rFonts w:ascii="Tahoma" w:eastAsia="Arial Unicode MS" w:hAnsi="Tahoma" w:cs="Tahoma"/>
          <w:sz w:val="22"/>
          <w:szCs w:val="22"/>
        </w:rPr>
        <w:t>включаемая область.</w:t>
      </w:r>
    </w:p>
    <w:p w14:paraId="6C7BE47B" w14:textId="25FF38CE" w:rsidR="002B09BD" w:rsidRPr="004D42C2" w:rsidRDefault="002B09BD">
      <w:pPr>
        <w:pStyle w:val="ac"/>
        <w:numPr>
          <w:ilvl w:val="0"/>
          <w:numId w:val="28"/>
        </w:numPr>
        <w:tabs>
          <w:tab w:val="left" w:pos="851"/>
        </w:tabs>
        <w:ind w:firstLine="273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 «Рассчитать стоимость аудита» с подписью</w:t>
      </w:r>
      <w:r w:rsidR="002505A0" w:rsidRPr="004D42C2">
        <w:rPr>
          <w:rFonts w:ascii="Tahoma" w:hAnsi="Tahoma" w:cs="Tahoma"/>
          <w:sz w:val="22"/>
          <w:szCs w:val="22"/>
        </w:rPr>
        <w:t>.</w:t>
      </w:r>
    </w:p>
    <w:p w14:paraId="67F92690" w14:textId="77777777" w:rsidR="002B09BD" w:rsidRPr="009A755F" w:rsidRDefault="002B09BD">
      <w:pPr>
        <w:pStyle w:val="ac"/>
        <w:numPr>
          <w:ilvl w:val="0"/>
          <w:numId w:val="28"/>
        </w:numPr>
        <w:tabs>
          <w:tab w:val="left" w:pos="851"/>
        </w:tabs>
        <w:ind w:firstLine="273"/>
        <w:rPr>
          <w:rFonts w:ascii="Tahoma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t>Изображение</w:t>
      </w:r>
    </w:p>
    <w:p w14:paraId="5D89148D" w14:textId="77777777" w:rsidR="00876D66" w:rsidRPr="009A755F" w:rsidRDefault="002B09BD">
      <w:pPr>
        <w:pStyle w:val="ac"/>
        <w:numPr>
          <w:ilvl w:val="0"/>
          <w:numId w:val="28"/>
        </w:numPr>
        <w:tabs>
          <w:tab w:val="left" w:pos="851"/>
        </w:tabs>
        <w:ind w:firstLine="273"/>
        <w:rPr>
          <w:rFonts w:ascii="Tahoma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t xml:space="preserve">Текст </w:t>
      </w:r>
    </w:p>
    <w:p w14:paraId="78C84E98" w14:textId="77777777" w:rsidR="00A70CEC" w:rsidRPr="009A755F" w:rsidRDefault="00A70CEC" w:rsidP="00A70CEC">
      <w:pPr>
        <w:pStyle w:val="ac"/>
        <w:numPr>
          <w:ilvl w:val="0"/>
          <w:numId w:val="1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«Аудиторское обслуживание». Включаемая редактируемая область</w:t>
      </w:r>
    </w:p>
    <w:p w14:paraId="377C22BE" w14:textId="37F378F0" w:rsidR="00A70CEC" w:rsidRPr="009A755F" w:rsidRDefault="00A70CEC" w:rsidP="00A70CEC">
      <w:pPr>
        <w:pStyle w:val="ac"/>
        <w:numPr>
          <w:ilvl w:val="0"/>
          <w:numId w:val="1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 со скидкой». Включаемая редактируемая область</w:t>
      </w:r>
    </w:p>
    <w:p w14:paraId="12736D27" w14:textId="1F513C86" w:rsidR="009A755F" w:rsidRPr="009A755F" w:rsidRDefault="001C33F0" w:rsidP="009A755F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два баннера 7.1</w:t>
      </w:r>
    </w:p>
    <w:p w14:paraId="1B1E14E8" w14:textId="4C38B06C" w:rsidR="00D52A02" w:rsidRPr="009A755F" w:rsidRDefault="00C56FAC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В</w:t>
      </w:r>
      <w:r w:rsidR="00D52A02" w:rsidRPr="009A755F">
        <w:rPr>
          <w:rFonts w:ascii="Tahoma" w:eastAsia="Arial Unicode MS" w:hAnsi="Tahoma" w:cs="Tahoma"/>
          <w:sz w:val="22"/>
          <w:szCs w:val="22"/>
        </w:rPr>
        <w:t>есь баннер</w:t>
      </w:r>
      <w:r w:rsidRPr="009A755F">
        <w:rPr>
          <w:rFonts w:ascii="Tahoma" w:eastAsia="Arial Unicode MS" w:hAnsi="Tahoma" w:cs="Tahoma"/>
          <w:sz w:val="22"/>
          <w:szCs w:val="22"/>
        </w:rPr>
        <w:t xml:space="preserve"> может быть ссылкой</w:t>
      </w:r>
      <w:r w:rsidR="00D52A02" w:rsidRPr="009A755F">
        <w:rPr>
          <w:rFonts w:ascii="Tahoma" w:eastAsia="Arial Unicode MS" w:hAnsi="Tahoma" w:cs="Tahoma"/>
          <w:sz w:val="22"/>
          <w:szCs w:val="22"/>
        </w:rPr>
        <w:t>.</w:t>
      </w:r>
    </w:p>
    <w:p w14:paraId="3DDF1E0A" w14:textId="315EA888" w:rsidR="00876D66" w:rsidRPr="009A755F" w:rsidRDefault="00876D66">
      <w:pPr>
        <w:pStyle w:val="Standard"/>
        <w:numPr>
          <w:ilvl w:val="0"/>
          <w:numId w:val="15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 xml:space="preserve">Блок текстовый – редактируемая включаемая область. </w:t>
      </w:r>
    </w:p>
    <w:p w14:paraId="2D950EE1" w14:textId="1C93E58D" w:rsidR="00F636E2" w:rsidRPr="009A755F" w:rsidRDefault="002505A0">
      <w:pPr>
        <w:pStyle w:val="Standard"/>
        <w:numPr>
          <w:ilvl w:val="0"/>
          <w:numId w:val="16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 xml:space="preserve">Блок «Этапы заключения договора» </w:t>
      </w:r>
      <w:r w:rsidR="00876D66" w:rsidRPr="009A755F">
        <w:rPr>
          <w:rFonts w:ascii="Tahoma" w:eastAsia="Arial Unicode MS" w:hAnsi="Tahoma" w:cs="Tahoma"/>
          <w:sz w:val="22"/>
          <w:szCs w:val="22"/>
        </w:rPr>
        <w:t>см. п. 7.9</w:t>
      </w:r>
      <w:r w:rsidR="00DD03D0" w:rsidRPr="009A755F">
        <w:rPr>
          <w:rFonts w:ascii="Tahoma" w:eastAsia="Arial Unicode MS" w:hAnsi="Tahoma" w:cs="Tahoma"/>
          <w:sz w:val="22"/>
          <w:szCs w:val="22"/>
        </w:rPr>
        <w:t xml:space="preserve"> </w:t>
      </w:r>
      <w:r w:rsidR="008B4CF6" w:rsidRPr="009A755F">
        <w:rPr>
          <w:rFonts w:ascii="Tahoma" w:eastAsia="Arial Unicode MS" w:hAnsi="Tahoma" w:cs="Tahoma"/>
          <w:sz w:val="22"/>
          <w:szCs w:val="22"/>
        </w:rPr>
        <w:t>Элементы выводятся из соответствующего раздела ИБ</w:t>
      </w:r>
      <w:r w:rsidR="00661477" w:rsidRPr="009A755F">
        <w:rPr>
          <w:rFonts w:ascii="Tahoma" w:eastAsia="Arial Unicode MS" w:hAnsi="Tahoma" w:cs="Tahoma"/>
          <w:sz w:val="22"/>
          <w:szCs w:val="22"/>
        </w:rPr>
        <w:t xml:space="preserve"> «Этапы»</w:t>
      </w:r>
      <w:r w:rsidR="008B4CF6" w:rsidRPr="009A755F">
        <w:rPr>
          <w:rFonts w:ascii="Tahoma" w:eastAsia="Arial Unicode MS" w:hAnsi="Tahoma" w:cs="Tahoma"/>
          <w:sz w:val="22"/>
          <w:szCs w:val="22"/>
        </w:rPr>
        <w:t>.</w:t>
      </w:r>
    </w:p>
    <w:p w14:paraId="13860F9C" w14:textId="1330330C" w:rsidR="004409C8" w:rsidRPr="009A755F" w:rsidRDefault="004409C8" w:rsidP="009A755F">
      <w:pPr>
        <w:pStyle w:val="ac"/>
        <w:numPr>
          <w:ilvl w:val="0"/>
          <w:numId w:val="1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«Аудиторское обслуживание». Включаемая редактируемая область</w:t>
      </w:r>
    </w:p>
    <w:p w14:paraId="5FDE9AB4" w14:textId="1E4F092F" w:rsidR="004409C8" w:rsidRPr="009A755F" w:rsidRDefault="004409C8" w:rsidP="009A755F">
      <w:pPr>
        <w:pStyle w:val="ac"/>
        <w:numPr>
          <w:ilvl w:val="0"/>
          <w:numId w:val="1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 со скидкой». Включаемая редактируемая область</w:t>
      </w:r>
      <w:r w:rsidR="009A755F" w:rsidRPr="009A755F">
        <w:rPr>
          <w:rFonts w:ascii="Tahoma" w:eastAsia="Arial Unicode MS" w:hAnsi="Tahoma" w:cs="Tahoma"/>
          <w:sz w:val="22"/>
          <w:szCs w:val="22"/>
        </w:rPr>
        <w:br/>
      </w:r>
    </w:p>
    <w:p w14:paraId="0D1FECDB" w14:textId="70DA028C" w:rsidR="00876D66" w:rsidRPr="009A755F" w:rsidRDefault="00B31A3A">
      <w:pPr>
        <w:pStyle w:val="Standard"/>
        <w:numPr>
          <w:ilvl w:val="0"/>
          <w:numId w:val="17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«Порядок оказания услуг» </w:t>
      </w:r>
      <w:r w:rsidR="00876D66" w:rsidRPr="004D42C2">
        <w:rPr>
          <w:rFonts w:ascii="Tahoma" w:eastAsia="Arial Unicode MS" w:hAnsi="Tahoma" w:cs="Tahoma"/>
          <w:sz w:val="22"/>
          <w:szCs w:val="22"/>
        </w:rPr>
        <w:t>см. п. 7.13</w:t>
      </w:r>
      <w:r w:rsidR="00DD03D0" w:rsidRPr="004D42C2">
        <w:rPr>
          <w:rFonts w:ascii="Tahoma" w:eastAsia="Arial Unicode MS" w:hAnsi="Tahoma" w:cs="Tahoma"/>
          <w:sz w:val="22"/>
          <w:szCs w:val="22"/>
        </w:rPr>
        <w:t xml:space="preserve"> Элементы выводятся из соответствующего раздела ИБ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«Порядок оказания услуг»</w:t>
      </w:r>
      <w:r w:rsidR="00DD03D0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76A0BB21" w14:textId="4EC835EB" w:rsidR="00F636E2" w:rsidRPr="009A755F" w:rsidRDefault="00F636E2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текстовый справа от блока «Порядок оказания услуг» – редактируемая включаемая область. </w:t>
      </w:r>
    </w:p>
    <w:p w14:paraId="18D2156F" w14:textId="542FDF69" w:rsidR="00802852" w:rsidRPr="004D42C2" w:rsidRDefault="003825D3">
      <w:pPr>
        <w:pStyle w:val="Standard"/>
        <w:numPr>
          <w:ilvl w:val="0"/>
          <w:numId w:val="17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«Отзывы Клиентов»</w:t>
      </w:r>
      <w:r w:rsidR="00876D66" w:rsidRPr="004D42C2">
        <w:rPr>
          <w:rFonts w:ascii="Tahoma" w:hAnsi="Tahoma" w:cs="Tahoma"/>
          <w:sz w:val="22"/>
          <w:szCs w:val="22"/>
        </w:rPr>
        <w:t xml:space="preserve"> см. п. 7.12</w:t>
      </w:r>
    </w:p>
    <w:p w14:paraId="2C2EFCFD" w14:textId="6A575002" w:rsidR="00F47F82" w:rsidRPr="004D42C2" w:rsidRDefault="00802852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Подписка на персональные предложения.</w:t>
      </w:r>
      <w:r w:rsidR="00B31A3A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См п. 7.11</w:t>
      </w:r>
    </w:p>
    <w:p w14:paraId="4679B430" w14:textId="11F244DB" w:rsidR="009A755F" w:rsidRPr="009A755F" w:rsidRDefault="009A755F" w:rsidP="009A755F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t xml:space="preserve">Блок преимуществ </w:t>
      </w:r>
      <w:r w:rsidR="00C53B6F">
        <w:rPr>
          <w:rFonts w:ascii="Tahoma" w:hAnsi="Tahoma" w:cs="Tahoma"/>
          <w:sz w:val="22"/>
          <w:szCs w:val="22"/>
        </w:rPr>
        <w:t>цифры</w:t>
      </w:r>
    </w:p>
    <w:p w14:paraId="58B29B07" w14:textId="0E0E3C37" w:rsidR="003B6FD9" w:rsidRDefault="00802852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</w:t>
      </w:r>
      <w:r w:rsidR="00107C7D" w:rsidRPr="004D42C2">
        <w:rPr>
          <w:rFonts w:ascii="Tahoma" w:hAnsi="Tahoma" w:cs="Tahoma"/>
          <w:sz w:val="22"/>
          <w:szCs w:val="22"/>
        </w:rPr>
        <w:t xml:space="preserve"> </w:t>
      </w:r>
      <w:r w:rsidRPr="004D42C2">
        <w:rPr>
          <w:rFonts w:ascii="Tahoma" w:hAnsi="Tahoma" w:cs="Tahoma"/>
          <w:sz w:val="22"/>
          <w:szCs w:val="22"/>
        </w:rPr>
        <w:t xml:space="preserve"> ИБ «Ведущие эксперты и партнеры»</w:t>
      </w:r>
      <w:r w:rsidR="003B6FD9" w:rsidRPr="004D42C2">
        <w:rPr>
          <w:rFonts w:ascii="Tahoma" w:hAnsi="Tahoma" w:cs="Tahoma"/>
          <w:sz w:val="22"/>
          <w:szCs w:val="22"/>
        </w:rPr>
        <w:t xml:space="preserve"> см. п. 7.</w:t>
      </w:r>
      <w:r w:rsidR="00690958">
        <w:rPr>
          <w:rFonts w:ascii="Tahoma" w:hAnsi="Tahoma" w:cs="Tahoma"/>
          <w:sz w:val="22"/>
          <w:szCs w:val="22"/>
        </w:rPr>
        <w:t>10</w:t>
      </w:r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642A21A8" w14:textId="77777777" w:rsidR="00314590" w:rsidRPr="00EF7D9B" w:rsidRDefault="00314590" w:rsidP="00314590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EF7D9B">
        <w:rPr>
          <w:rFonts w:ascii="Tahoma" w:eastAsia="Arial Unicode MS" w:hAnsi="Tahoma" w:cs="Tahoma"/>
          <w:sz w:val="22"/>
          <w:szCs w:val="22"/>
        </w:rPr>
        <w:t xml:space="preserve">Блок «Книги» см п </w:t>
      </w:r>
      <w:r w:rsidRPr="00EF7D9B">
        <w:rPr>
          <w:rFonts w:ascii="Tahoma" w:eastAsia="Arial Unicode MS" w:hAnsi="Tahoma" w:cs="Tahoma"/>
          <w:sz w:val="22"/>
          <w:szCs w:val="22"/>
          <w:lang w:val="en-US"/>
        </w:rPr>
        <w:t>7.3</w:t>
      </w:r>
    </w:p>
    <w:p w14:paraId="3F5A0C30" w14:textId="77777777" w:rsidR="00314590" w:rsidRPr="00EF7D9B" w:rsidRDefault="00314590" w:rsidP="00314590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EF7D9B">
        <w:rPr>
          <w:rFonts w:ascii="Tahoma" w:eastAsia="Arial Unicode MS" w:hAnsi="Tahoma" w:cs="Tahoma"/>
          <w:sz w:val="22"/>
          <w:szCs w:val="22"/>
        </w:rPr>
        <w:t>Блок «Статьи» см п. 7.14</w:t>
      </w:r>
    </w:p>
    <w:p w14:paraId="520360D6" w14:textId="003C4805" w:rsidR="00802852" w:rsidRPr="009A755F" w:rsidRDefault="00802852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</w:t>
      </w:r>
      <w:r w:rsidR="00107C7D" w:rsidRPr="004D42C2">
        <w:rPr>
          <w:rFonts w:ascii="Tahoma" w:hAnsi="Tahoma" w:cs="Tahoma"/>
          <w:sz w:val="22"/>
          <w:szCs w:val="22"/>
        </w:rPr>
        <w:t xml:space="preserve"> – карусель</w:t>
      </w:r>
      <w:r w:rsidRPr="004D42C2">
        <w:rPr>
          <w:rFonts w:ascii="Tahoma" w:hAnsi="Tahoma" w:cs="Tahoma"/>
          <w:sz w:val="22"/>
          <w:szCs w:val="22"/>
        </w:rPr>
        <w:t xml:space="preserve"> «Дополнительные возможности</w:t>
      </w:r>
      <w:r w:rsidR="00107C7D" w:rsidRPr="004D42C2">
        <w:rPr>
          <w:rFonts w:ascii="Tahoma" w:hAnsi="Tahoma" w:cs="Tahoma"/>
          <w:sz w:val="22"/>
          <w:szCs w:val="22"/>
        </w:rPr>
        <w:t xml:space="preserve">. Выводится из ИБ </w:t>
      </w:r>
      <w:r w:rsidR="00107C7D" w:rsidRPr="009A755F">
        <w:rPr>
          <w:rFonts w:ascii="Tahoma" w:hAnsi="Tahoma" w:cs="Tahoma"/>
          <w:sz w:val="22"/>
          <w:szCs w:val="22"/>
        </w:rPr>
        <w:t xml:space="preserve">«Дополнительные возможности» в виде четырех плиток. </w:t>
      </w:r>
      <w:r w:rsidR="00791399" w:rsidRPr="009A755F">
        <w:rPr>
          <w:rFonts w:ascii="Tahoma" w:eastAsia="Arial Unicode MS" w:hAnsi="Tahoma" w:cs="Tahoma"/>
          <w:sz w:val="22"/>
          <w:szCs w:val="22"/>
        </w:rPr>
        <w:t xml:space="preserve">Анимация для плитки как на сайте- https://pravovest-audit.ru/ </w:t>
      </w:r>
      <w:hyperlink r:id="rId25" w:history="1">
        <w:r w:rsidR="00791399" w:rsidRPr="009A755F">
          <w:rPr>
            <w:rStyle w:val="ab"/>
            <w:rFonts w:ascii="Tahoma" w:eastAsia="Arial Unicode MS" w:hAnsi="Tahoma" w:cs="Tahoma"/>
            <w:sz w:val="22"/>
            <w:szCs w:val="22"/>
          </w:rPr>
          <w:t>http://joxi.ru/l2ZkavVFzMgPgA</w:t>
        </w:r>
      </w:hyperlink>
      <w:r w:rsidR="004E7C28" w:rsidRPr="009A755F">
        <w:rPr>
          <w:rFonts w:ascii="Tahoma" w:eastAsia="Arial Unicode MS" w:hAnsi="Tahoma" w:cs="Tahoma"/>
          <w:sz w:val="22"/>
          <w:szCs w:val="22"/>
        </w:rPr>
        <w:t>.</w:t>
      </w:r>
      <w:r w:rsidR="00107C7D" w:rsidRPr="009A755F">
        <w:rPr>
          <w:rFonts w:ascii="Tahoma" w:eastAsia="Arial Unicode MS" w:hAnsi="Tahoma" w:cs="Tahoma"/>
          <w:sz w:val="22"/>
          <w:szCs w:val="22"/>
        </w:rPr>
        <w:t xml:space="preserve"> </w:t>
      </w:r>
      <w:r w:rsidR="004E7C28" w:rsidRPr="009A755F">
        <w:rPr>
          <w:rFonts w:ascii="Tahoma" w:eastAsia="Arial Unicode MS" w:hAnsi="Tahoma" w:cs="Tahoma"/>
          <w:sz w:val="22"/>
          <w:szCs w:val="22"/>
        </w:rPr>
        <w:t>К</w:t>
      </w:r>
      <w:r w:rsidR="00107C7D" w:rsidRPr="009A755F">
        <w:rPr>
          <w:rFonts w:ascii="Tahoma" w:eastAsia="Arial Unicode MS" w:hAnsi="Tahoma" w:cs="Tahoma"/>
          <w:sz w:val="22"/>
          <w:szCs w:val="22"/>
        </w:rPr>
        <w:t xml:space="preserve">аждый элемент </w:t>
      </w:r>
      <w:r w:rsidR="00C56FAC" w:rsidRPr="009A755F">
        <w:rPr>
          <w:rFonts w:ascii="Tahoma" w:eastAsia="Arial Unicode MS" w:hAnsi="Tahoma" w:cs="Tahoma"/>
          <w:sz w:val="22"/>
          <w:szCs w:val="22"/>
        </w:rPr>
        <w:t>выводится в виде</w:t>
      </w:r>
      <w:r w:rsidR="00107C7D" w:rsidRPr="009A755F">
        <w:rPr>
          <w:rFonts w:ascii="Tahoma" w:eastAsia="Arial Unicode MS" w:hAnsi="Tahoma" w:cs="Tahoma"/>
          <w:sz w:val="22"/>
          <w:szCs w:val="22"/>
        </w:rPr>
        <w:t>:</w:t>
      </w:r>
    </w:p>
    <w:p w14:paraId="410ECDCD" w14:textId="6FFA1B1E" w:rsidR="00107C7D" w:rsidRPr="009A755F" w:rsidRDefault="00802852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t xml:space="preserve">Заголовок </w:t>
      </w:r>
    </w:p>
    <w:p w14:paraId="68EF5272" w14:textId="130B2111" w:rsidR="00107C7D" w:rsidRPr="009A755F" w:rsidRDefault="00107C7D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lastRenderedPageBreak/>
        <w:t>Текст</w:t>
      </w:r>
    </w:p>
    <w:p w14:paraId="2D003383" w14:textId="45EBFE20" w:rsidR="00107C7D" w:rsidRPr="009A755F" w:rsidRDefault="00107C7D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hAnsi="Tahoma" w:cs="Tahoma"/>
          <w:sz w:val="22"/>
          <w:szCs w:val="22"/>
        </w:rPr>
        <w:t>Фоновое изображение</w:t>
      </w:r>
    </w:p>
    <w:p w14:paraId="0980F7C2" w14:textId="31176AF9" w:rsidR="00C56FAC" w:rsidRPr="009A755F" w:rsidRDefault="00C56FAC">
      <w:pPr>
        <w:ind w:left="1080"/>
        <w:rPr>
          <w:rFonts w:ascii="Tahoma" w:eastAsia="Arial Unicode MS" w:hAnsi="Tahoma" w:cs="Tahoma"/>
          <w:strike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Если в элементе заполнена ссылка, то вся плитка является ссылкой.</w:t>
      </w:r>
    </w:p>
    <w:p w14:paraId="356CC862" w14:textId="77777777" w:rsidR="00314590" w:rsidRPr="009A755F" w:rsidRDefault="00314590" w:rsidP="00314590">
      <w:pPr>
        <w:pStyle w:val="ac"/>
        <w:numPr>
          <w:ilvl w:val="0"/>
          <w:numId w:val="48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«Аудиторское обслуживание». Включаемая редактируемая область</w:t>
      </w:r>
    </w:p>
    <w:p w14:paraId="295035A3" w14:textId="1803179D" w:rsidR="00314590" w:rsidRPr="009A755F" w:rsidRDefault="00314590" w:rsidP="00314590">
      <w:pPr>
        <w:pStyle w:val="ac"/>
        <w:numPr>
          <w:ilvl w:val="0"/>
          <w:numId w:val="48"/>
        </w:numPr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>Блок «Аудит со скидкой». Включаемая редактируемая область</w:t>
      </w:r>
      <w:r w:rsidR="009A755F" w:rsidRPr="002E7FDD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341C9047" w14:textId="075AF0D7" w:rsidR="00F47F82" w:rsidRPr="009A755F" w:rsidRDefault="00FD1E0B">
      <w:pPr>
        <w:pStyle w:val="Standard"/>
        <w:numPr>
          <w:ilvl w:val="0"/>
          <w:numId w:val="48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F47F82" w:rsidRPr="009A755F">
        <w:rPr>
          <w:rFonts w:ascii="Tahoma" w:eastAsia="Arial Unicode MS" w:hAnsi="Tahoma" w:cs="Tahoma"/>
          <w:sz w:val="22"/>
          <w:szCs w:val="22"/>
        </w:rPr>
        <w:t>«</w:t>
      </w:r>
      <w:r w:rsidRPr="009A755F">
        <w:rPr>
          <w:rFonts w:ascii="Tahoma" w:eastAsia="Arial Unicode MS" w:hAnsi="Tahoma" w:cs="Tahoma"/>
          <w:sz w:val="22"/>
          <w:szCs w:val="22"/>
        </w:rPr>
        <w:t>Наши клиенты</w:t>
      </w:r>
      <w:r w:rsidR="00661477" w:rsidRPr="009A755F">
        <w:rPr>
          <w:rFonts w:ascii="Tahoma" w:eastAsia="Arial Unicode MS" w:hAnsi="Tahoma" w:cs="Tahoma"/>
          <w:sz w:val="22"/>
          <w:szCs w:val="22"/>
        </w:rPr>
        <w:t>».</w:t>
      </w:r>
      <w:r w:rsidR="00F47F82" w:rsidRPr="009A755F">
        <w:rPr>
          <w:rFonts w:ascii="Tahoma" w:eastAsia="Arial Unicode MS" w:hAnsi="Tahoma" w:cs="Tahoma"/>
          <w:sz w:val="22"/>
          <w:szCs w:val="22"/>
        </w:rPr>
        <w:t xml:space="preserve"> </w:t>
      </w:r>
      <w:r w:rsidR="00661477" w:rsidRPr="009A755F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F47F82" w:rsidRPr="009A755F">
        <w:rPr>
          <w:rFonts w:ascii="Tahoma" w:eastAsia="Arial Unicode MS" w:hAnsi="Tahoma" w:cs="Tahoma"/>
          <w:sz w:val="22"/>
          <w:szCs w:val="22"/>
        </w:rPr>
        <w:t>м. п.</w:t>
      </w:r>
      <w:r w:rsidR="00661477" w:rsidRPr="009A755F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9A755F">
        <w:rPr>
          <w:rFonts w:ascii="Tahoma" w:eastAsia="Arial Unicode MS" w:hAnsi="Tahoma" w:cs="Tahoma"/>
          <w:sz w:val="22"/>
          <w:szCs w:val="22"/>
        </w:rPr>
        <w:t>7.4</w:t>
      </w:r>
    </w:p>
    <w:p w14:paraId="31327A00" w14:textId="03F30087" w:rsidR="00F47F82" w:rsidRPr="009A755F" w:rsidRDefault="00A26BD8">
      <w:pPr>
        <w:pStyle w:val="Standard"/>
        <w:numPr>
          <w:ilvl w:val="0"/>
          <w:numId w:val="48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47F82" w:rsidRPr="009A755F">
        <w:rPr>
          <w:rFonts w:ascii="Tahoma" w:eastAsia="Arial Unicode MS" w:hAnsi="Tahoma" w:cs="Tahoma"/>
          <w:sz w:val="22"/>
          <w:szCs w:val="22"/>
        </w:rPr>
        <w:t>«</w:t>
      </w:r>
      <w:r w:rsidRPr="009A755F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F47F82" w:rsidRPr="009A755F">
        <w:rPr>
          <w:rFonts w:ascii="Tahoma" w:eastAsia="Arial Unicode MS" w:hAnsi="Tahoma" w:cs="Tahoma"/>
          <w:sz w:val="22"/>
          <w:szCs w:val="22"/>
        </w:rPr>
        <w:t>»</w:t>
      </w:r>
      <w:r w:rsidRPr="009A755F">
        <w:rPr>
          <w:rFonts w:ascii="Tahoma" w:eastAsia="Arial Unicode MS" w:hAnsi="Tahoma" w:cs="Tahoma"/>
          <w:sz w:val="22"/>
          <w:szCs w:val="22"/>
        </w:rPr>
        <w:t xml:space="preserve">. </w:t>
      </w:r>
      <w:r w:rsidR="00F47F82" w:rsidRPr="009A755F">
        <w:rPr>
          <w:rFonts w:ascii="Tahoma" w:eastAsia="Arial Unicode MS" w:hAnsi="Tahoma" w:cs="Tahoma"/>
          <w:sz w:val="22"/>
          <w:szCs w:val="22"/>
        </w:rPr>
        <w:t>См п. 7.5</w:t>
      </w:r>
    </w:p>
    <w:p w14:paraId="78FE9271" w14:textId="2C80A363" w:rsidR="00A26BD8" w:rsidRPr="009A755F" w:rsidRDefault="00802852">
      <w:pPr>
        <w:pStyle w:val="Standard"/>
        <w:numPr>
          <w:ilvl w:val="0"/>
          <w:numId w:val="48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9A755F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47F82" w:rsidRPr="009A755F">
        <w:rPr>
          <w:rFonts w:ascii="Tahoma" w:eastAsia="Arial Unicode MS" w:hAnsi="Tahoma" w:cs="Tahoma"/>
          <w:sz w:val="22"/>
          <w:szCs w:val="22"/>
        </w:rPr>
        <w:t>«</w:t>
      </w:r>
      <w:r w:rsidRPr="009A755F">
        <w:rPr>
          <w:rFonts w:ascii="Tahoma" w:eastAsia="Arial Unicode MS" w:hAnsi="Tahoma" w:cs="Tahoma"/>
          <w:sz w:val="22"/>
          <w:szCs w:val="22"/>
        </w:rPr>
        <w:t>Сертификаты</w:t>
      </w:r>
      <w:r w:rsidR="00F47F82" w:rsidRPr="009A755F">
        <w:rPr>
          <w:rFonts w:ascii="Tahoma" w:eastAsia="Arial Unicode MS" w:hAnsi="Tahoma" w:cs="Tahoma"/>
          <w:sz w:val="22"/>
          <w:szCs w:val="22"/>
        </w:rPr>
        <w:t>» см п 7</w:t>
      </w:r>
      <w:r w:rsidR="00F47F82" w:rsidRPr="009A755F">
        <w:rPr>
          <w:rFonts w:ascii="Tahoma" w:eastAsia="Arial Unicode MS" w:hAnsi="Tahoma" w:cs="Tahoma"/>
          <w:sz w:val="22"/>
          <w:szCs w:val="22"/>
          <w:lang w:val="en-US"/>
        </w:rPr>
        <w:t>.6</w:t>
      </w:r>
    </w:p>
    <w:p w14:paraId="43692366" w14:textId="337FD806" w:rsidR="00A26BD8" w:rsidRPr="004D42C2" w:rsidRDefault="00A26BD8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6F0F5B68" w14:textId="4DF06B52" w:rsidR="00A26BD8" w:rsidRPr="004D42C2" w:rsidRDefault="00F47F82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48" w:name="_Toc22288089"/>
      <w:r w:rsidRPr="004D42C2">
        <w:rPr>
          <w:rFonts w:ascii="Tahoma" w:eastAsia="Arial Unicode MS" w:hAnsi="Tahoma" w:cs="Tahoma"/>
          <w:sz w:val="22"/>
          <w:szCs w:val="22"/>
          <w:lang w:val="en-US"/>
        </w:rPr>
        <w:t>10</w:t>
      </w:r>
      <w:r w:rsidR="00A26BD8"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. </w:t>
      </w:r>
      <w:r w:rsidR="00A26BD8" w:rsidRPr="004D42C2">
        <w:rPr>
          <w:rFonts w:ascii="Tahoma" w:eastAsia="Arial Unicode MS" w:hAnsi="Tahoma" w:cs="Tahoma"/>
          <w:sz w:val="22"/>
          <w:szCs w:val="22"/>
        </w:rPr>
        <w:t>Бухучет</w:t>
      </w:r>
      <w:bookmarkEnd w:id="48"/>
    </w:p>
    <w:p w14:paraId="3B329001" w14:textId="5F7107AE" w:rsidR="00A26BD8" w:rsidRPr="004D42C2" w:rsidRDefault="00A26BD8">
      <w:pPr>
        <w:rPr>
          <w:rFonts w:ascii="Tahoma" w:eastAsia="Arial Unicode MS" w:hAnsi="Tahoma" w:cs="Tahoma"/>
          <w:sz w:val="22"/>
          <w:szCs w:val="22"/>
        </w:rPr>
      </w:pPr>
    </w:p>
    <w:p w14:paraId="5DDC7344" w14:textId="22BC5C56" w:rsidR="00FF0176" w:rsidRPr="004D42C2" w:rsidRDefault="00FF0176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возможен вывод из дополнительных ИБ.</w:t>
      </w:r>
    </w:p>
    <w:p w14:paraId="0E408FE1" w14:textId="77777777" w:rsidR="00FF0176" w:rsidRPr="004D42C2" w:rsidRDefault="00FF0176">
      <w:pPr>
        <w:rPr>
          <w:rFonts w:ascii="Tahoma" w:eastAsia="Arial Unicode MS" w:hAnsi="Tahoma" w:cs="Tahoma"/>
          <w:sz w:val="22"/>
          <w:szCs w:val="22"/>
        </w:rPr>
      </w:pPr>
    </w:p>
    <w:p w14:paraId="5DC50D41" w14:textId="77777777" w:rsidR="009A755F" w:rsidRPr="00ED5469" w:rsidRDefault="009A755F" w:rsidP="009A755F">
      <w:pPr>
        <w:pStyle w:val="ac"/>
        <w:numPr>
          <w:ilvl w:val="0"/>
          <w:numId w:val="78"/>
        </w:numPr>
        <w:rPr>
          <w:rFonts w:ascii="Tahoma" w:hAnsi="Tahoma" w:cs="Tahoma"/>
          <w:sz w:val="22"/>
          <w:szCs w:val="22"/>
        </w:rPr>
      </w:pPr>
      <w:r w:rsidRPr="00ED5469">
        <w:rPr>
          <w:rFonts w:ascii="Tahoma" w:hAnsi="Tahoma" w:cs="Tahoma"/>
          <w:sz w:val="22"/>
          <w:szCs w:val="22"/>
        </w:rPr>
        <w:t>ИБ «Тарифы» содержит следующие поля:</w:t>
      </w:r>
    </w:p>
    <w:p w14:paraId="6B9A4EE1" w14:textId="77777777" w:rsidR="009A755F" w:rsidRPr="00ED5469" w:rsidRDefault="009A755F" w:rsidP="009A755F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ED5469">
        <w:rPr>
          <w:rFonts w:ascii="Tahoma" w:hAnsi="Tahoma" w:cs="Tahoma"/>
          <w:sz w:val="22"/>
          <w:szCs w:val="22"/>
        </w:rPr>
        <w:t>Фоновое изображение</w:t>
      </w:r>
    </w:p>
    <w:p w14:paraId="19D0FD89" w14:textId="77777777" w:rsidR="009A755F" w:rsidRPr="00ED5469" w:rsidRDefault="009A755F" w:rsidP="009A755F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ED5469">
        <w:rPr>
          <w:rFonts w:ascii="Tahoma" w:hAnsi="Tahoma" w:cs="Tahoma"/>
          <w:sz w:val="22"/>
          <w:szCs w:val="22"/>
        </w:rPr>
        <w:t>Текстовая подпись суммы</w:t>
      </w:r>
    </w:p>
    <w:p w14:paraId="286A107B" w14:textId="46AD4E4C" w:rsidR="004F41D7" w:rsidRPr="004D42C2" w:rsidRDefault="009A755F">
      <w:pPr>
        <w:pStyle w:val="ac"/>
        <w:numPr>
          <w:ilvl w:val="0"/>
          <w:numId w:val="78"/>
        </w:numPr>
        <w:rPr>
          <w:rFonts w:ascii="Tahoma" w:hAnsi="Tahoma" w:cs="Tahoma"/>
          <w:sz w:val="22"/>
          <w:szCs w:val="22"/>
        </w:rPr>
      </w:pPr>
      <w:r w:rsidRPr="00ED5469">
        <w:rPr>
          <w:rFonts w:ascii="Tahoma" w:hAnsi="Tahoma" w:cs="Tahoma"/>
          <w:sz w:val="22"/>
          <w:szCs w:val="22"/>
        </w:rPr>
        <w:t xml:space="preserve">ИБ «Баннеры в бухучете» </w:t>
      </w:r>
      <w:r w:rsidR="00FF0176" w:rsidRPr="004D42C2">
        <w:rPr>
          <w:rFonts w:ascii="Tahoma" w:hAnsi="Tahoma" w:cs="Tahoma"/>
          <w:sz w:val="22"/>
          <w:szCs w:val="22"/>
        </w:rPr>
        <w:t>содержит следующие поля:</w:t>
      </w:r>
    </w:p>
    <w:p w14:paraId="33DA176A" w14:textId="77777777" w:rsidR="004F41D7" w:rsidRPr="004D42C2" w:rsidRDefault="004F41D7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</w:t>
      </w:r>
    </w:p>
    <w:p w14:paraId="53BB3E12" w14:textId="6B24B4DB" w:rsidR="004F41D7" w:rsidRPr="004D42C2" w:rsidRDefault="004F41D7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</w:t>
      </w:r>
      <w:r w:rsidR="002D2603" w:rsidRPr="004D42C2">
        <w:rPr>
          <w:rFonts w:ascii="Tahoma" w:hAnsi="Tahoma" w:cs="Tahoma"/>
          <w:sz w:val="22"/>
          <w:szCs w:val="22"/>
        </w:rPr>
        <w:t xml:space="preserve"> анонса</w:t>
      </w:r>
    </w:p>
    <w:p w14:paraId="7A3B34C9" w14:textId="409DD186" w:rsidR="002D2603" w:rsidRPr="004D42C2" w:rsidRDefault="002D2603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Список-перечисление (множественное свойство)</w:t>
      </w:r>
    </w:p>
    <w:p w14:paraId="6C44B188" w14:textId="77777777" w:rsidR="004F41D7" w:rsidRPr="004D42C2" w:rsidRDefault="004F41D7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Фоновое изображение </w:t>
      </w:r>
    </w:p>
    <w:p w14:paraId="4108FE72" w14:textId="6DD1735B" w:rsidR="004F41D7" w:rsidRPr="004D42C2" w:rsidRDefault="004F41D7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Подпись</w:t>
      </w:r>
      <w:r w:rsidR="004E7C28" w:rsidRPr="004D42C2">
        <w:rPr>
          <w:rFonts w:ascii="Tahoma" w:hAnsi="Tahoma" w:cs="Tahoma"/>
          <w:sz w:val="22"/>
          <w:szCs w:val="22"/>
          <w:lang w:val="en-US"/>
        </w:rPr>
        <w:t xml:space="preserve"> </w:t>
      </w:r>
      <w:r w:rsidR="002D2603" w:rsidRPr="004D42C2">
        <w:rPr>
          <w:rFonts w:ascii="Tahoma" w:hAnsi="Tahoma" w:cs="Tahoma"/>
          <w:sz w:val="22"/>
          <w:szCs w:val="22"/>
        </w:rPr>
        <w:t>под баннером</w:t>
      </w:r>
    </w:p>
    <w:p w14:paraId="6F471119" w14:textId="723ADBF0" w:rsidR="004F41D7" w:rsidRPr="004D42C2" w:rsidRDefault="004F41D7">
      <w:pPr>
        <w:pStyle w:val="ac"/>
        <w:numPr>
          <w:ilvl w:val="1"/>
          <w:numId w:val="78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Ориентация</w:t>
      </w:r>
      <w:r w:rsidR="002D2603" w:rsidRPr="004D42C2">
        <w:rPr>
          <w:rFonts w:ascii="Tahoma" w:hAnsi="Tahoma" w:cs="Tahoma"/>
          <w:sz w:val="22"/>
          <w:szCs w:val="22"/>
        </w:rPr>
        <w:t>. Список:</w:t>
      </w:r>
    </w:p>
    <w:p w14:paraId="1467E4B8" w14:textId="77777777" w:rsidR="004F41D7" w:rsidRPr="004D42C2" w:rsidRDefault="004F41D7">
      <w:pPr>
        <w:ind w:left="708" w:firstLine="708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- слева</w:t>
      </w:r>
    </w:p>
    <w:p w14:paraId="6F9DD238" w14:textId="7D6C1142" w:rsidR="004F41D7" w:rsidRPr="004D42C2" w:rsidRDefault="004F41D7">
      <w:pPr>
        <w:ind w:left="708" w:firstLine="708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- справа</w:t>
      </w:r>
    </w:p>
    <w:p w14:paraId="5EA4C55D" w14:textId="77777777" w:rsidR="00FF0176" w:rsidRPr="004D42C2" w:rsidRDefault="00FF0176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794A3277" w14:textId="3B4B9BCC" w:rsidR="00F47F82" w:rsidRPr="004D42C2" w:rsidRDefault="00F47F82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2D514B7A" w14:textId="695CEF01" w:rsidR="00314590" w:rsidRPr="00DF1874" w:rsidRDefault="00314590" w:rsidP="00314590">
      <w:pPr>
        <w:pStyle w:val="ac"/>
        <w:numPr>
          <w:ilvl w:val="0"/>
          <w:numId w:val="73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>Заголовок страницы</w:t>
      </w:r>
      <w:r w:rsidRPr="00EF7D9B">
        <w:rPr>
          <w:rFonts w:ascii="Tahoma" w:eastAsia="Arial Unicode MS" w:hAnsi="Tahoma" w:cs="Tahoma"/>
          <w:sz w:val="22"/>
          <w:szCs w:val="22"/>
          <w:lang w:eastAsia="en-US"/>
        </w:rPr>
        <w:t xml:space="preserve">, </w:t>
      </w:r>
      <w:r w:rsidR="009A755F">
        <w:rPr>
          <w:rFonts w:ascii="Tahoma" w:eastAsia="Arial Unicode MS" w:hAnsi="Tahoma" w:cs="Tahoma"/>
          <w:sz w:val="22"/>
          <w:szCs w:val="22"/>
          <w:lang w:eastAsia="en-US"/>
        </w:rPr>
        <w:t>редактируется в свойствах страницы</w:t>
      </w:r>
      <w:r w:rsidR="009A755F" w:rsidRPr="00EF7D9B">
        <w:rPr>
          <w:rFonts w:ascii="Tahoma" w:eastAsia="Arial Unicode MS" w:hAnsi="Tahoma" w:cs="Tahoma"/>
          <w:sz w:val="22"/>
          <w:szCs w:val="22"/>
          <w:lang w:eastAsia="en-US"/>
        </w:rPr>
        <w:t>.</w:t>
      </w:r>
    </w:p>
    <w:p w14:paraId="571D4E09" w14:textId="77777777" w:rsidR="00F47F82" w:rsidRPr="00ED5469" w:rsidRDefault="00F47F82">
      <w:pPr>
        <w:pStyle w:val="ac"/>
        <w:numPr>
          <w:ilvl w:val="0"/>
          <w:numId w:val="73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ED5469">
        <w:rPr>
          <w:rFonts w:ascii="Tahoma" w:eastAsia="Arial Unicode MS" w:hAnsi="Tahoma" w:cs="Tahoma"/>
          <w:sz w:val="22"/>
          <w:szCs w:val="22"/>
          <w:lang w:eastAsia="en-US"/>
        </w:rPr>
        <w:t>Описание - редактируемая включаемая область</w:t>
      </w:r>
    </w:p>
    <w:p w14:paraId="1A47971F" w14:textId="77777777" w:rsidR="00F47F82" w:rsidRPr="00ED5469" w:rsidRDefault="00F47F82">
      <w:pPr>
        <w:pStyle w:val="ac"/>
        <w:numPr>
          <w:ilvl w:val="0"/>
          <w:numId w:val="73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ED5469">
        <w:rPr>
          <w:rFonts w:ascii="Tahoma" w:eastAsia="Arial Unicode MS" w:hAnsi="Tahoma" w:cs="Tahoma"/>
          <w:sz w:val="22"/>
          <w:szCs w:val="22"/>
          <w:lang w:eastAsia="en-US"/>
        </w:rPr>
        <w:t>Изображение фоновое</w:t>
      </w:r>
    </w:p>
    <w:p w14:paraId="477D50A9" w14:textId="35793F1E" w:rsidR="00F47F82" w:rsidRPr="009A755F" w:rsidRDefault="00F47F82" w:rsidP="009A755F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ED5469">
        <w:rPr>
          <w:rFonts w:ascii="Tahoma" w:eastAsia="Arial Unicode MS" w:hAnsi="Tahoma" w:cs="Tahoma"/>
          <w:sz w:val="22"/>
          <w:szCs w:val="22"/>
        </w:rPr>
        <w:t>Кнопка «</w:t>
      </w:r>
      <w:r w:rsidR="004E7C28" w:rsidRPr="00ED5469">
        <w:rPr>
          <w:rFonts w:ascii="Tahoma" w:eastAsia="Arial Unicode MS" w:hAnsi="Tahoma" w:cs="Tahoma"/>
          <w:sz w:val="22"/>
          <w:szCs w:val="22"/>
        </w:rPr>
        <w:t>Заказать звонок</w:t>
      </w:r>
      <w:r w:rsidRPr="00ED5469">
        <w:rPr>
          <w:rFonts w:ascii="Tahoma" w:eastAsia="Arial Unicode MS" w:hAnsi="Tahoma" w:cs="Tahoma"/>
          <w:sz w:val="22"/>
          <w:szCs w:val="22"/>
        </w:rPr>
        <w:t>» см. п 6.</w:t>
      </w:r>
      <w:r w:rsidR="004E7C28" w:rsidRPr="00ED5469">
        <w:rPr>
          <w:rFonts w:ascii="Tahoma" w:eastAsia="Arial Unicode MS" w:hAnsi="Tahoma" w:cs="Tahoma"/>
          <w:sz w:val="22"/>
          <w:szCs w:val="22"/>
        </w:rPr>
        <w:t>2</w:t>
      </w:r>
      <w:r w:rsidRPr="00ED5469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2D8C396A" w14:textId="126DB677" w:rsidR="00F47F82" w:rsidRPr="004D42C2" w:rsidRDefault="00F47F82">
      <w:pPr>
        <w:pStyle w:val="ac"/>
        <w:numPr>
          <w:ilvl w:val="0"/>
          <w:numId w:val="7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«Преимущества» см п. 7.7</w:t>
      </w:r>
      <w:r w:rsidR="00843968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D03D0" w:rsidRPr="004D42C2">
        <w:rPr>
          <w:rFonts w:ascii="Tahoma" w:eastAsia="Arial Unicode MS" w:hAnsi="Tahoma" w:cs="Tahoma"/>
          <w:sz w:val="22"/>
          <w:szCs w:val="22"/>
        </w:rPr>
        <w:t>Элементы выводятся из раздела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«Бухучет»</w:t>
      </w:r>
      <w:r w:rsidR="00DD03D0" w:rsidRPr="004D42C2">
        <w:rPr>
          <w:rFonts w:ascii="Tahoma" w:eastAsia="Arial Unicode MS" w:hAnsi="Tahoma" w:cs="Tahoma"/>
          <w:sz w:val="22"/>
          <w:szCs w:val="22"/>
        </w:rPr>
        <w:t xml:space="preserve"> ИБ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«Преимущества»</w:t>
      </w:r>
      <w:r w:rsidR="00DD03D0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446DE1E2" w14:textId="40454C4B" w:rsidR="00F47F82" w:rsidRPr="004D42C2" w:rsidRDefault="00A26BD8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«Услуги бухучет»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см п 7.8</w:t>
      </w:r>
      <w:r w:rsidR="00114ACB" w:rsidRPr="004D42C2">
        <w:rPr>
          <w:rFonts w:ascii="Tahoma" w:eastAsia="Arial Unicode MS" w:hAnsi="Tahoma" w:cs="Tahoma"/>
          <w:sz w:val="22"/>
          <w:szCs w:val="22"/>
        </w:rPr>
        <w:t>.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Заголовок «Виды бухгалтерских услуг» Элементы </w:t>
      </w:r>
      <w:r w:rsidR="00661477" w:rsidRPr="004D42C2">
        <w:rPr>
          <w:rFonts w:ascii="Tahoma" w:eastAsia="Arial Unicode MS" w:hAnsi="Tahoma" w:cs="Tahoma"/>
          <w:sz w:val="22"/>
          <w:szCs w:val="22"/>
        </w:rPr>
        <w:t>выводятся из раздела «Бухучет»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ИБ «Услуги» </w:t>
      </w:r>
    </w:p>
    <w:p w14:paraId="39D4C95F" w14:textId="7C0FDE04" w:rsidR="00F47F82" w:rsidRPr="004D42C2" w:rsidRDefault="00A26BD8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Тарифные планы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4E7C28" w:rsidRPr="004D42C2">
        <w:rPr>
          <w:rFonts w:ascii="Tahoma" w:eastAsia="Arial Unicode MS" w:hAnsi="Tahoma" w:cs="Tahoma"/>
          <w:sz w:val="22"/>
          <w:szCs w:val="22"/>
        </w:rPr>
        <w:t>является включаемой областью</w:t>
      </w:r>
      <w:r w:rsidR="00F47F82" w:rsidRPr="004D42C2">
        <w:rPr>
          <w:rFonts w:ascii="Tahoma" w:eastAsia="Arial Unicode MS" w:hAnsi="Tahoma" w:cs="Tahoma"/>
          <w:sz w:val="22"/>
          <w:szCs w:val="22"/>
        </w:rPr>
        <w:t>, имеет вид 4 плиток, каждый элемент соде</w:t>
      </w:r>
      <w:r w:rsidR="004E7C28" w:rsidRPr="004D42C2">
        <w:rPr>
          <w:rFonts w:ascii="Tahoma" w:eastAsia="Arial Unicode MS" w:hAnsi="Tahoma" w:cs="Tahoma"/>
          <w:sz w:val="22"/>
          <w:szCs w:val="22"/>
        </w:rPr>
        <w:t>р</w:t>
      </w:r>
      <w:r w:rsidR="00F47F82" w:rsidRPr="004D42C2">
        <w:rPr>
          <w:rFonts w:ascii="Tahoma" w:eastAsia="Arial Unicode MS" w:hAnsi="Tahoma" w:cs="Tahoma"/>
          <w:sz w:val="22"/>
          <w:szCs w:val="22"/>
        </w:rPr>
        <w:t>жит:</w:t>
      </w:r>
    </w:p>
    <w:p w14:paraId="4C1594F8" w14:textId="39241F62" w:rsidR="00A26BD8" w:rsidRPr="004D42C2" w:rsidRDefault="00A26BD8">
      <w:pPr>
        <w:pStyle w:val="ac"/>
        <w:numPr>
          <w:ilvl w:val="0"/>
          <w:numId w:val="40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7300C9BA" w14:textId="7CBD0AC6" w:rsidR="00A26BD8" w:rsidRDefault="00A26BD8">
      <w:pPr>
        <w:pStyle w:val="ac"/>
        <w:numPr>
          <w:ilvl w:val="0"/>
          <w:numId w:val="40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Текстовая подпись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суммы</w:t>
      </w:r>
    </w:p>
    <w:p w14:paraId="124DEE6F" w14:textId="77777777" w:rsidR="00563527" w:rsidRDefault="00563527" w:rsidP="00563527">
      <w:pPr>
        <w:rPr>
          <w:rFonts w:ascii="Tahoma" w:eastAsia="Arial Unicode MS" w:hAnsi="Tahoma" w:cs="Tahoma"/>
          <w:sz w:val="22"/>
          <w:szCs w:val="22"/>
        </w:rPr>
      </w:pPr>
    </w:p>
    <w:p w14:paraId="21E36B29" w14:textId="21A5FF84" w:rsidR="00563527" w:rsidRPr="00C46E9B" w:rsidRDefault="00563527" w:rsidP="00C46E9B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Э</w:t>
      </w:r>
      <w:r w:rsidRPr="00563527">
        <w:rPr>
          <w:rFonts w:ascii="Tahoma" w:eastAsia="Arial Unicode MS" w:hAnsi="Tahoma" w:cs="Tahoma"/>
          <w:sz w:val="22"/>
          <w:szCs w:val="22"/>
        </w:rPr>
        <w:t>тапы</w:t>
      </w:r>
      <w:r w:rsidR="00C46E9B">
        <w:rPr>
          <w:rFonts w:ascii="Tahoma" w:eastAsia="Arial Unicode MS" w:hAnsi="Tahoma" w:cs="Tahoma"/>
          <w:sz w:val="22"/>
          <w:szCs w:val="22"/>
        </w:rPr>
        <w:t xml:space="preserve"> </w:t>
      </w:r>
      <w:r w:rsidRPr="00C46E9B">
        <w:rPr>
          <w:rFonts w:ascii="Tahoma" w:eastAsia="Arial Unicode MS" w:hAnsi="Tahoma" w:cs="Tahoma"/>
          <w:sz w:val="22"/>
          <w:szCs w:val="22"/>
        </w:rPr>
        <w:t>Блок «Порядок оказания услуг» см п. 7.9. Элементы выводятся из  раздела «Бухучет» ИБ «Порядок оказания услуг».</w:t>
      </w:r>
    </w:p>
    <w:p w14:paraId="244BCDCF" w14:textId="77777777" w:rsidR="00F47F82" w:rsidRPr="004D42C2" w:rsidRDefault="00B24E41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Подписка на персональные предложения.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См. п 7.11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54D0947" w14:textId="0E545925" w:rsidR="00F47F82" w:rsidRDefault="00F47F82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04167C">
        <w:rPr>
          <w:rFonts w:ascii="Tahoma" w:hAnsi="Tahoma" w:cs="Tahoma"/>
          <w:sz w:val="22"/>
          <w:szCs w:val="22"/>
        </w:rPr>
        <w:t>Блок преимуществ бухучета</w:t>
      </w:r>
      <w:r w:rsidR="00C46E9B">
        <w:rPr>
          <w:rFonts w:ascii="Tahoma" w:hAnsi="Tahoma" w:cs="Tahoma"/>
          <w:sz w:val="22"/>
          <w:szCs w:val="22"/>
        </w:rPr>
        <w:t xml:space="preserve"> цифры</w:t>
      </w:r>
    </w:p>
    <w:p w14:paraId="54ECA6F3" w14:textId="139BB9CE" w:rsidR="00AB4277" w:rsidRPr="0004167C" w:rsidRDefault="00AB4277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Виды услуг - блоки</w:t>
      </w:r>
    </w:p>
    <w:p w14:paraId="37A63E68" w14:textId="77777777" w:rsidR="00D758D8" w:rsidRPr="00D75061" w:rsidRDefault="00D758D8" w:rsidP="00D758D8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04167C">
        <w:rPr>
          <w:rFonts w:ascii="Tahoma" w:eastAsia="Arial Unicode MS" w:hAnsi="Tahoma" w:cs="Tahoma"/>
          <w:sz w:val="22"/>
          <w:szCs w:val="22"/>
        </w:rPr>
        <w:t xml:space="preserve">Блок «Баннеры в бухучете» является компонентом, в который выводятся активные элементы ИБ «Баннеры в бухучете» в соответствии с индексом сортировки и свойством «Ориентация». </w:t>
      </w:r>
    </w:p>
    <w:p w14:paraId="22712FDA" w14:textId="47445FE2" w:rsidR="00A26BD8" w:rsidRPr="004D42C2" w:rsidRDefault="002D2603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Баннеры выводятся в виде</w:t>
      </w:r>
      <w:r w:rsidR="00661477"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CC1EED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B4580E1" w14:textId="445E77EA" w:rsidR="00A26BD8" w:rsidRPr="004D42C2" w:rsidRDefault="00A26BD8">
      <w:pPr>
        <w:pStyle w:val="Standard"/>
        <w:numPr>
          <w:ilvl w:val="0"/>
          <w:numId w:val="41"/>
        </w:numPr>
        <w:tabs>
          <w:tab w:val="left" w:pos="1134"/>
        </w:tabs>
        <w:spacing w:after="0" w:line="240" w:lineRule="auto"/>
        <w:ind w:left="709" w:firstLine="41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646E2AE7" w14:textId="68199C0E" w:rsidR="00A26BD8" w:rsidRPr="004D42C2" w:rsidRDefault="00A26BD8">
      <w:pPr>
        <w:pStyle w:val="Standard"/>
        <w:numPr>
          <w:ilvl w:val="0"/>
          <w:numId w:val="41"/>
        </w:numPr>
        <w:tabs>
          <w:tab w:val="left" w:pos="1134"/>
        </w:tabs>
        <w:spacing w:after="0" w:line="240" w:lineRule="auto"/>
        <w:ind w:left="709" w:firstLine="41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</w:p>
    <w:p w14:paraId="7D962C44" w14:textId="7E0C655C" w:rsidR="002D2603" w:rsidRPr="004D42C2" w:rsidRDefault="002D2603">
      <w:pPr>
        <w:pStyle w:val="Standard"/>
        <w:numPr>
          <w:ilvl w:val="0"/>
          <w:numId w:val="41"/>
        </w:numPr>
        <w:tabs>
          <w:tab w:val="left" w:pos="1134"/>
        </w:tabs>
        <w:spacing w:after="0" w:line="240" w:lineRule="auto"/>
        <w:ind w:left="709" w:firstLine="414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анонса</w:t>
      </w:r>
    </w:p>
    <w:p w14:paraId="7170C0CC" w14:textId="159F63C2" w:rsidR="00A26BD8" w:rsidRPr="004D42C2" w:rsidRDefault="002D2603">
      <w:pPr>
        <w:pStyle w:val="Standard"/>
        <w:numPr>
          <w:ilvl w:val="0"/>
          <w:numId w:val="41"/>
        </w:numPr>
        <w:tabs>
          <w:tab w:val="left" w:pos="1134"/>
        </w:tabs>
        <w:spacing w:after="0" w:line="240" w:lineRule="auto"/>
        <w:ind w:left="709" w:firstLine="414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Список-перечисление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01381EC" w14:textId="0C62E396" w:rsidR="00A26BD8" w:rsidRPr="004D42C2" w:rsidRDefault="002D2603">
      <w:pPr>
        <w:pStyle w:val="Standard"/>
        <w:numPr>
          <w:ilvl w:val="0"/>
          <w:numId w:val="41"/>
        </w:numPr>
        <w:tabs>
          <w:tab w:val="left" w:pos="1134"/>
        </w:tabs>
        <w:spacing w:after="0" w:line="240" w:lineRule="auto"/>
        <w:ind w:left="709" w:firstLine="414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 w:hint="eastAsia"/>
          <w:sz w:val="22"/>
          <w:szCs w:val="22"/>
        </w:rPr>
        <w:t>П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одпись </w:t>
      </w:r>
      <w:r w:rsidR="00A26BD8" w:rsidRPr="004D42C2">
        <w:rPr>
          <w:rFonts w:ascii="Tahoma" w:eastAsia="Arial Unicode MS" w:hAnsi="Tahoma" w:cs="Tahoma"/>
          <w:sz w:val="22"/>
          <w:szCs w:val="22"/>
        </w:rPr>
        <w:t>под бан</w:t>
      </w:r>
      <w:r w:rsidR="00F47F82" w:rsidRPr="004D42C2">
        <w:rPr>
          <w:rFonts w:ascii="Tahoma" w:eastAsia="Arial Unicode MS" w:hAnsi="Tahoma" w:cs="Tahoma"/>
          <w:sz w:val="22"/>
          <w:szCs w:val="22"/>
        </w:rPr>
        <w:t>н</w:t>
      </w:r>
      <w:r w:rsidR="00A26BD8" w:rsidRPr="004D42C2">
        <w:rPr>
          <w:rFonts w:ascii="Tahoma" w:eastAsia="Arial Unicode MS" w:hAnsi="Tahoma" w:cs="Tahoma"/>
          <w:sz w:val="22"/>
          <w:szCs w:val="22"/>
        </w:rPr>
        <w:t>ером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(</w:t>
      </w:r>
      <w:r w:rsidR="00A26BD8" w:rsidRPr="004D42C2">
        <w:rPr>
          <w:rFonts w:ascii="Tahoma" w:eastAsia="Arial Unicode MS" w:hAnsi="Tahoma" w:cs="Tahoma"/>
          <w:sz w:val="22"/>
          <w:szCs w:val="22"/>
        </w:rPr>
        <w:t>отображается в том случае если заполнена</w:t>
      </w:r>
      <w:r w:rsidR="00114ACB" w:rsidRPr="004D42C2">
        <w:rPr>
          <w:rFonts w:ascii="Tahoma" w:eastAsia="Arial Unicode MS" w:hAnsi="Tahoma" w:cs="Tahoma"/>
          <w:sz w:val="22"/>
          <w:szCs w:val="22"/>
        </w:rPr>
        <w:t>)</w:t>
      </w:r>
      <w:r w:rsidR="00A26BD8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3E379D9E" w14:textId="77777777" w:rsidR="00D758D8" w:rsidRPr="0004167C" w:rsidRDefault="00D758D8" w:rsidP="00D758D8">
      <w:pPr>
        <w:pStyle w:val="Standard"/>
        <w:numPr>
          <w:ilvl w:val="0"/>
          <w:numId w:val="4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04167C">
        <w:rPr>
          <w:rFonts w:ascii="Tahoma" w:eastAsia="Arial Unicode MS" w:hAnsi="Tahoma" w:cs="Tahoma"/>
          <w:sz w:val="22"/>
          <w:szCs w:val="22"/>
        </w:rPr>
        <w:lastRenderedPageBreak/>
        <w:t xml:space="preserve">Блок «Баннер бухучет», является включаемой областью, </w:t>
      </w:r>
      <w:r w:rsidRPr="0004167C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04167C">
        <w:rPr>
          <w:rFonts w:ascii="Tahoma" w:eastAsia="Arial Unicode MS" w:hAnsi="Tahoma" w:cs="Tahoma"/>
          <w:sz w:val="22"/>
          <w:szCs w:val="22"/>
        </w:rPr>
        <w:t xml:space="preserve">остоит из фонового изображения, заголовка и текста.  </w:t>
      </w:r>
    </w:p>
    <w:p w14:paraId="0E1C27A6" w14:textId="78517F37" w:rsidR="00114ACB" w:rsidRPr="00CC10A0" w:rsidRDefault="00F47F82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CC10A0">
        <w:rPr>
          <w:rFonts w:ascii="Tahoma" w:eastAsia="Arial Unicode MS" w:hAnsi="Tahoma" w:cs="Tahoma"/>
          <w:sz w:val="22"/>
          <w:szCs w:val="22"/>
        </w:rPr>
        <w:t>Блок «Книги</w:t>
      </w:r>
      <w:r w:rsidR="00114ACB" w:rsidRPr="00CC10A0">
        <w:rPr>
          <w:rFonts w:ascii="Tahoma" w:eastAsia="Arial Unicode MS" w:hAnsi="Tahoma" w:cs="Tahoma"/>
          <w:sz w:val="22"/>
          <w:szCs w:val="22"/>
        </w:rPr>
        <w:t>» см п</w:t>
      </w:r>
      <w:r w:rsidR="00114ACB" w:rsidRPr="00CC10A0">
        <w:rPr>
          <w:rFonts w:ascii="Tahoma" w:eastAsia="Arial Unicode MS" w:hAnsi="Tahoma" w:cs="Tahoma"/>
          <w:sz w:val="22"/>
          <w:szCs w:val="22"/>
          <w:lang w:val="en-US"/>
        </w:rPr>
        <w:t xml:space="preserve"> 7.3</w:t>
      </w:r>
    </w:p>
    <w:p w14:paraId="1EF1D6E1" w14:textId="1C08BE0C" w:rsidR="00A26BD8" w:rsidRPr="00CC10A0" w:rsidRDefault="00114ACB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CC10A0">
        <w:rPr>
          <w:rFonts w:ascii="Tahoma" w:eastAsia="Arial Unicode MS" w:hAnsi="Tahoma" w:cs="Tahoma"/>
          <w:sz w:val="22"/>
          <w:szCs w:val="22"/>
        </w:rPr>
        <w:t>Блок «Статьи</w:t>
      </w:r>
      <w:r w:rsidR="00F47F82" w:rsidRPr="00CC10A0">
        <w:rPr>
          <w:rFonts w:ascii="Tahoma" w:eastAsia="Arial Unicode MS" w:hAnsi="Tahoma" w:cs="Tahoma"/>
          <w:sz w:val="22"/>
          <w:szCs w:val="22"/>
        </w:rPr>
        <w:t>» см п 7.14</w:t>
      </w:r>
    </w:p>
    <w:p w14:paraId="0BD396EB" w14:textId="06859E60" w:rsidR="00F47F82" w:rsidRPr="004D42C2" w:rsidRDefault="00A26BD8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Блок </w:t>
      </w:r>
      <w:r w:rsidR="00F47F82" w:rsidRPr="004D42C2">
        <w:rPr>
          <w:rFonts w:ascii="Tahoma" w:hAnsi="Tahoma" w:cs="Tahoma"/>
          <w:sz w:val="22"/>
          <w:szCs w:val="22"/>
        </w:rPr>
        <w:t>«Аудиторы и партнеры» см п 7.10</w:t>
      </w:r>
      <w:r w:rsidR="00114ACB" w:rsidRPr="004D42C2">
        <w:rPr>
          <w:rFonts w:ascii="Tahoma" w:hAnsi="Tahoma" w:cs="Tahoma"/>
          <w:sz w:val="22"/>
          <w:szCs w:val="22"/>
        </w:rPr>
        <w:t>.</w:t>
      </w:r>
      <w:r w:rsidR="00F47F82" w:rsidRPr="004D42C2">
        <w:rPr>
          <w:rFonts w:ascii="Tahoma" w:hAnsi="Tahoma" w:cs="Tahoma"/>
          <w:sz w:val="22"/>
          <w:szCs w:val="22"/>
        </w:rPr>
        <w:t xml:space="preserve"> </w:t>
      </w:r>
      <w:r w:rsidR="00114ACB" w:rsidRPr="004D42C2">
        <w:rPr>
          <w:rFonts w:ascii="Tahoma" w:hAnsi="Tahoma" w:cs="Tahoma"/>
          <w:sz w:val="22"/>
          <w:szCs w:val="22"/>
        </w:rPr>
        <w:t>З</w:t>
      </w:r>
      <w:r w:rsidR="00F47F82" w:rsidRPr="004D42C2">
        <w:rPr>
          <w:rFonts w:ascii="Tahoma" w:hAnsi="Tahoma" w:cs="Tahoma"/>
          <w:sz w:val="22"/>
          <w:szCs w:val="22"/>
        </w:rPr>
        <w:t>аголовок</w:t>
      </w:r>
      <w:r w:rsidRPr="004D42C2">
        <w:rPr>
          <w:rFonts w:ascii="Tahoma" w:hAnsi="Tahoma" w:cs="Tahoma"/>
          <w:sz w:val="22"/>
          <w:szCs w:val="22"/>
        </w:rPr>
        <w:t xml:space="preserve"> «Ведущие эксперты и партнеры» </w:t>
      </w:r>
    </w:p>
    <w:p w14:paraId="053B3836" w14:textId="6151A40B" w:rsidR="00F47F82" w:rsidRPr="004D42C2" w:rsidRDefault="00A26BD8">
      <w:pPr>
        <w:pStyle w:val="ac"/>
        <w:numPr>
          <w:ilvl w:val="0"/>
          <w:numId w:val="45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Блок «Отзывы» </w:t>
      </w:r>
      <w:r w:rsidR="00F47F82" w:rsidRPr="004D42C2">
        <w:rPr>
          <w:rFonts w:ascii="Tahoma" w:hAnsi="Tahoma" w:cs="Tahoma"/>
          <w:sz w:val="22"/>
          <w:szCs w:val="22"/>
        </w:rPr>
        <w:t>см п</w:t>
      </w:r>
      <w:r w:rsidR="00F47F82" w:rsidRPr="004D42C2">
        <w:rPr>
          <w:rFonts w:ascii="Tahoma" w:hAnsi="Tahoma" w:cs="Tahoma"/>
          <w:sz w:val="22"/>
          <w:szCs w:val="22"/>
          <w:lang w:val="en-US"/>
        </w:rPr>
        <w:t>.</w:t>
      </w:r>
      <w:r w:rsidR="00F47F82" w:rsidRPr="004D42C2">
        <w:rPr>
          <w:rFonts w:ascii="Tahoma" w:hAnsi="Tahoma" w:cs="Tahoma"/>
          <w:sz w:val="22"/>
          <w:szCs w:val="22"/>
        </w:rPr>
        <w:t xml:space="preserve"> </w:t>
      </w:r>
      <w:r w:rsidR="00F47F82" w:rsidRPr="004D42C2">
        <w:rPr>
          <w:rFonts w:ascii="Tahoma" w:hAnsi="Tahoma" w:cs="Tahoma"/>
          <w:sz w:val="22"/>
          <w:szCs w:val="22"/>
          <w:lang w:val="en-US"/>
        </w:rPr>
        <w:t>7.12</w:t>
      </w:r>
    </w:p>
    <w:p w14:paraId="4EAD69A0" w14:textId="60BAB11B" w:rsidR="00A26BD8" w:rsidRPr="004D42C2" w:rsidRDefault="00A26BD8">
      <w:pPr>
        <w:pStyle w:val="ac"/>
        <w:numPr>
          <w:ilvl w:val="0"/>
          <w:numId w:val="4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см п 7.4</w:t>
      </w:r>
    </w:p>
    <w:p w14:paraId="03943673" w14:textId="0CDE844E" w:rsidR="00F47F82" w:rsidRPr="004D42C2" w:rsidRDefault="00A90C9A">
      <w:pPr>
        <w:pStyle w:val="Standard"/>
        <w:numPr>
          <w:ilvl w:val="0"/>
          <w:numId w:val="4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 см п. 7.5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90666CE" w14:textId="77777777" w:rsidR="00F47F82" w:rsidRPr="004D42C2" w:rsidRDefault="00F47F82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7205139E" w14:textId="108B5E6B" w:rsidR="00F71D31" w:rsidRPr="004D42C2" w:rsidRDefault="00A90C9A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49" w:name="_Toc22288090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3B5813" w:rsidRPr="004D42C2">
        <w:rPr>
          <w:rFonts w:ascii="Tahoma" w:eastAsia="Arial Unicode MS" w:hAnsi="Tahoma" w:cs="Tahoma"/>
          <w:sz w:val="22"/>
          <w:szCs w:val="22"/>
        </w:rPr>
        <w:t>1</w:t>
      </w:r>
      <w:r w:rsidRPr="004D42C2">
        <w:rPr>
          <w:rFonts w:ascii="Tahoma" w:eastAsia="Arial Unicode MS" w:hAnsi="Tahoma" w:cs="Tahoma"/>
          <w:sz w:val="22"/>
          <w:szCs w:val="22"/>
        </w:rPr>
        <w:t>.Налоговое планирование</w:t>
      </w:r>
      <w:bookmarkEnd w:id="49"/>
    </w:p>
    <w:p w14:paraId="0767D5D1" w14:textId="618FC1D2" w:rsidR="00753A86" w:rsidRPr="004D42C2" w:rsidRDefault="00753A86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630B7B7D" w14:textId="789AE0B3" w:rsidR="00753A86" w:rsidRPr="004D42C2" w:rsidRDefault="00753A86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возможен вывод из дополнительных ИБ.</w:t>
      </w:r>
    </w:p>
    <w:p w14:paraId="60D3F1BA" w14:textId="0256DC56" w:rsidR="00F71D31" w:rsidRPr="004D42C2" w:rsidRDefault="00F71D3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ИБ «Примеры</w:t>
      </w:r>
      <w:r w:rsidR="002825A6" w:rsidRPr="004D42C2">
        <w:rPr>
          <w:rFonts w:ascii="Tahoma" w:eastAsia="Arial Unicode MS" w:hAnsi="Tahoma" w:cs="Tahoma"/>
          <w:sz w:val="22"/>
          <w:szCs w:val="22"/>
          <w:lang w:eastAsia="en-US"/>
        </w:rPr>
        <w:t xml:space="preserve"> работ</w:t>
      </w: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»</w:t>
      </w:r>
      <w:r w:rsidR="00753A86" w:rsidRPr="004D42C2">
        <w:rPr>
          <w:rFonts w:ascii="Tahoma" w:eastAsia="Arial Unicode MS" w:hAnsi="Tahoma" w:cs="Tahoma"/>
          <w:sz w:val="22"/>
          <w:szCs w:val="22"/>
          <w:lang w:eastAsia="en-US"/>
        </w:rPr>
        <w:t xml:space="preserve"> содержит следующие поля:</w:t>
      </w:r>
    </w:p>
    <w:p w14:paraId="3DED49A2" w14:textId="77777777" w:rsidR="00F71D31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Заголовок</w:t>
      </w:r>
    </w:p>
    <w:p w14:paraId="532E9641" w14:textId="6D9C942D" w:rsidR="00F71D31" w:rsidRPr="004D42C2" w:rsidRDefault="00114ACB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Подпись к заголовку</w:t>
      </w:r>
    </w:p>
    <w:p w14:paraId="2AED6F85" w14:textId="72E32AA7" w:rsidR="00114ACB" w:rsidRPr="004D42C2" w:rsidRDefault="00114ACB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Подзаголовок текста</w:t>
      </w:r>
    </w:p>
    <w:p w14:paraId="0FE84115" w14:textId="6846E398" w:rsidR="00114ACB" w:rsidRPr="004D42C2" w:rsidRDefault="00114ACB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Текст</w:t>
      </w:r>
    </w:p>
    <w:p w14:paraId="53C5C5A4" w14:textId="1A714E9D" w:rsidR="00A90C9A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Изображение</w:t>
      </w:r>
    </w:p>
    <w:p w14:paraId="0F9D7A0C" w14:textId="77777777" w:rsidR="00753A86" w:rsidRPr="004D42C2" w:rsidRDefault="00753A86">
      <w:pPr>
        <w:rPr>
          <w:rFonts w:ascii="Tahoma" w:eastAsia="Arial Unicode MS" w:hAnsi="Tahoma" w:cs="Tahoma"/>
          <w:sz w:val="22"/>
          <w:szCs w:val="22"/>
          <w:lang w:eastAsia="en-US"/>
        </w:rPr>
      </w:pPr>
    </w:p>
    <w:p w14:paraId="00BC0E3D" w14:textId="71DEE8FF" w:rsidR="00F71D31" w:rsidRPr="004D42C2" w:rsidRDefault="00F47F82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4133BBB6" w14:textId="0C3B4681" w:rsidR="00314590" w:rsidRPr="00D758D8" w:rsidRDefault="00314590" w:rsidP="00D758D8">
      <w:pPr>
        <w:pStyle w:val="ac"/>
        <w:numPr>
          <w:ilvl w:val="0"/>
          <w:numId w:val="73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DF1874">
        <w:rPr>
          <w:rFonts w:ascii="Tahoma" w:eastAsia="Arial Unicode MS" w:hAnsi="Tahoma" w:cs="Tahoma"/>
          <w:sz w:val="22"/>
          <w:szCs w:val="22"/>
          <w:lang w:eastAsia="en-US"/>
        </w:rPr>
        <w:t>Заголовок страницы</w:t>
      </w:r>
      <w:r w:rsidRPr="00EF7D9B">
        <w:rPr>
          <w:rFonts w:ascii="Tahoma" w:eastAsia="Arial Unicode MS" w:hAnsi="Tahoma" w:cs="Tahoma"/>
          <w:sz w:val="22"/>
          <w:szCs w:val="22"/>
          <w:lang w:eastAsia="en-US"/>
        </w:rPr>
        <w:t xml:space="preserve">, </w:t>
      </w:r>
      <w:r w:rsidR="00D758D8">
        <w:rPr>
          <w:rFonts w:ascii="Tahoma" w:eastAsia="Arial Unicode MS" w:hAnsi="Tahoma" w:cs="Tahoma"/>
          <w:sz w:val="22"/>
          <w:szCs w:val="22"/>
          <w:lang w:eastAsia="en-US"/>
        </w:rPr>
        <w:t>редактируется в свойствах страницы</w:t>
      </w:r>
      <w:r w:rsidR="00D758D8" w:rsidRPr="00EF7D9B">
        <w:rPr>
          <w:rFonts w:ascii="Tahoma" w:eastAsia="Arial Unicode MS" w:hAnsi="Tahoma" w:cs="Tahoma"/>
          <w:sz w:val="22"/>
          <w:szCs w:val="22"/>
          <w:lang w:eastAsia="en-US"/>
        </w:rPr>
        <w:t>.</w:t>
      </w:r>
    </w:p>
    <w:p w14:paraId="503B1C5E" w14:textId="77777777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Описание - редактируемая включаемая область</w:t>
      </w:r>
    </w:p>
    <w:p w14:paraId="06BC255B" w14:textId="77777777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Изображение фоновое</w:t>
      </w:r>
    </w:p>
    <w:p w14:paraId="7AF1DA6A" w14:textId="6D557D7F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«Получить консультацию» см. п 6.2 </w:t>
      </w:r>
    </w:p>
    <w:p w14:paraId="2B5503DA" w14:textId="7B89B80D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«Преимущества» см п. 7.7 </w:t>
      </w:r>
      <w:r w:rsidR="00114ACB" w:rsidRPr="004D42C2">
        <w:rPr>
          <w:rFonts w:ascii="Tahoma" w:eastAsia="Arial Unicode MS" w:hAnsi="Tahoma" w:cs="Tahoma"/>
          <w:sz w:val="22"/>
          <w:szCs w:val="22"/>
        </w:rPr>
        <w:t>Элементы выводятся из раздела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«Налог»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ИБ «Преимущества».</w:t>
      </w:r>
    </w:p>
    <w:p w14:paraId="77819909" w14:textId="50D0F991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«Услуги налоговые» см п 7.8 Элементы </w:t>
      </w:r>
      <w:r w:rsidR="00114ACB" w:rsidRPr="004D42C2">
        <w:rPr>
          <w:rFonts w:ascii="Tahoma" w:eastAsia="Arial Unicode MS" w:hAnsi="Tahoma" w:cs="Tahoma"/>
          <w:sz w:val="22"/>
          <w:szCs w:val="22"/>
        </w:rPr>
        <w:t>выводятся из раздела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«Налоги»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ИБ «Услуги</w:t>
      </w:r>
      <w:r w:rsidR="00114ACB" w:rsidRPr="004D42C2">
        <w:rPr>
          <w:rFonts w:ascii="Tahoma" w:eastAsia="Arial Unicode MS" w:hAnsi="Tahoma" w:cs="Tahoma"/>
          <w:sz w:val="22"/>
          <w:szCs w:val="22"/>
        </w:rPr>
        <w:t>»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3F1B224C" w14:textId="66CDAB01" w:rsidR="00745407" w:rsidRPr="00CC10A0" w:rsidRDefault="00745407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CC10A0">
        <w:rPr>
          <w:rFonts w:ascii="Tahoma" w:eastAsia="Arial Unicode MS" w:hAnsi="Tahoma" w:cs="Tahoma"/>
          <w:sz w:val="22"/>
          <w:szCs w:val="22"/>
        </w:rPr>
        <w:t xml:space="preserve">Баннер </w:t>
      </w:r>
      <w:r w:rsidR="00F47F82" w:rsidRPr="00CC10A0">
        <w:rPr>
          <w:rFonts w:ascii="Tahoma" w:eastAsia="Arial Unicode MS" w:hAnsi="Tahoma" w:cs="Tahoma"/>
          <w:sz w:val="22"/>
          <w:szCs w:val="22"/>
        </w:rPr>
        <w:t>–</w:t>
      </w:r>
      <w:r w:rsidRPr="00CC10A0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CC10A0">
        <w:rPr>
          <w:rFonts w:ascii="Tahoma" w:eastAsia="Arial Unicode MS" w:hAnsi="Tahoma" w:cs="Tahoma"/>
          <w:sz w:val="22"/>
          <w:szCs w:val="22"/>
        </w:rPr>
        <w:t>редактируемая включаемая область. Содержит:</w:t>
      </w:r>
    </w:p>
    <w:p w14:paraId="0EFF94AE" w14:textId="77777777" w:rsidR="00745407" w:rsidRPr="004D42C2" w:rsidRDefault="00745407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баннера</w:t>
      </w:r>
    </w:p>
    <w:p w14:paraId="7DF78D3B" w14:textId="77777777" w:rsidR="00745407" w:rsidRPr="004D42C2" w:rsidRDefault="00745407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описания баннера</w:t>
      </w:r>
    </w:p>
    <w:p w14:paraId="1CF20F37" w14:textId="0CF3E54E" w:rsidR="00745407" w:rsidRDefault="00745407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03B0A467" w14:textId="05A2AF69" w:rsidR="00A70CEC" w:rsidRPr="00B60BA1" w:rsidRDefault="00A70CEC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B60BA1">
        <w:rPr>
          <w:rFonts w:ascii="Tahoma" w:eastAsia="Arial Unicode MS" w:hAnsi="Tahoma" w:cs="Tahoma"/>
          <w:sz w:val="22"/>
          <w:szCs w:val="22"/>
        </w:rPr>
        <w:t>Таймер отсчета</w:t>
      </w:r>
      <w:r w:rsidRPr="00BF5054">
        <w:rPr>
          <w:rFonts w:ascii="Tahoma" w:eastAsia="Arial Unicode MS" w:hAnsi="Tahoma" w:cs="Tahoma"/>
          <w:sz w:val="22"/>
          <w:szCs w:val="22"/>
        </w:rPr>
        <w:t>.</w:t>
      </w:r>
      <w:r w:rsidR="00BF5054">
        <w:rPr>
          <w:rFonts w:ascii="Tahoma" w:eastAsia="Arial Unicode MS" w:hAnsi="Tahoma" w:cs="Tahoma"/>
          <w:sz w:val="22"/>
          <w:szCs w:val="22"/>
        </w:rPr>
        <w:t xml:space="preserve"> Является статическим анимированным</w:t>
      </w:r>
      <w:r w:rsidR="00BF5054" w:rsidRPr="00BF5054">
        <w:rPr>
          <w:rFonts w:ascii="Tahoma" w:eastAsia="Arial Unicode MS" w:hAnsi="Tahoma" w:cs="Tahoma"/>
          <w:sz w:val="22"/>
          <w:szCs w:val="22"/>
        </w:rPr>
        <w:t xml:space="preserve">. </w:t>
      </w:r>
      <w:r w:rsidR="00BF5054">
        <w:rPr>
          <w:rFonts w:ascii="Tahoma" w:eastAsia="Arial Unicode MS" w:hAnsi="Tahoma" w:cs="Tahoma"/>
          <w:sz w:val="22"/>
          <w:szCs w:val="22"/>
        </w:rPr>
        <w:t>Задается отчет от 500 000 до 600 000 цикличный</w:t>
      </w:r>
      <w:r w:rsidR="00BF5054" w:rsidRPr="00BF5054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0D3E7159" w14:textId="441D86F0" w:rsidR="00745407" w:rsidRPr="004D42C2" w:rsidRDefault="00745407">
      <w:pPr>
        <w:pStyle w:val="ac"/>
        <w:numPr>
          <w:ilvl w:val="0"/>
          <w:numId w:val="38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«Получить консультацию» см. п </w:t>
      </w:r>
      <w:r w:rsidR="00F47F82" w:rsidRPr="004D42C2">
        <w:rPr>
          <w:rFonts w:ascii="Tahoma" w:eastAsia="Arial Unicode MS" w:hAnsi="Tahoma" w:cs="Tahoma"/>
          <w:sz w:val="22"/>
          <w:szCs w:val="22"/>
        </w:rPr>
        <w:t>6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F47F82" w:rsidRPr="004D42C2">
        <w:rPr>
          <w:rFonts w:ascii="Tahoma" w:eastAsia="Arial Unicode MS" w:hAnsi="Tahoma" w:cs="Tahoma"/>
          <w:sz w:val="22"/>
          <w:szCs w:val="22"/>
        </w:rPr>
        <w:t>2.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54081FED" w14:textId="68DF1BB1" w:rsidR="006B6B9A" w:rsidRPr="004D42C2" w:rsidRDefault="006B6B9A">
      <w:pPr>
        <w:pStyle w:val="ac"/>
        <w:numPr>
          <w:ilvl w:val="0"/>
          <w:numId w:val="5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«Этапы заключения договора»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см п. 7.9</w:t>
      </w:r>
      <w:r w:rsidR="00B60BA1" w:rsidRPr="00B60BA1">
        <w:rPr>
          <w:rFonts w:ascii="Tahoma" w:eastAsia="Arial Unicode MS" w:hAnsi="Tahoma" w:cs="Tahoma"/>
          <w:sz w:val="22"/>
          <w:szCs w:val="22"/>
        </w:rPr>
        <w:t>.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114ACB" w:rsidRPr="00F757D3">
        <w:rPr>
          <w:rFonts w:ascii="Tahoma" w:eastAsia="Arial Unicode MS" w:hAnsi="Tahoma" w:cs="Tahoma"/>
          <w:sz w:val="22"/>
          <w:szCs w:val="22"/>
        </w:rPr>
        <w:t>Элементы выводятся из раздела</w:t>
      </w:r>
      <w:r w:rsidR="00661477" w:rsidRPr="004D42C2">
        <w:rPr>
          <w:rFonts w:ascii="Tahoma" w:eastAsia="Arial Unicode MS" w:hAnsi="Tahoma" w:cs="Tahoma"/>
          <w:sz w:val="22"/>
          <w:szCs w:val="22"/>
        </w:rPr>
        <w:t xml:space="preserve"> «Налог»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ИБ «Этапы».</w:t>
      </w:r>
    </w:p>
    <w:p w14:paraId="6E8910B8" w14:textId="63B67A04" w:rsidR="00F47F82" w:rsidRPr="004D42C2" w:rsidRDefault="00F47F82">
      <w:pPr>
        <w:pStyle w:val="ac"/>
        <w:numPr>
          <w:ilvl w:val="0"/>
          <w:numId w:val="5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</w:t>
      </w:r>
      <w:r w:rsidR="00A90C9A" w:rsidRPr="004D42C2">
        <w:rPr>
          <w:rFonts w:ascii="Tahoma" w:eastAsia="Arial Unicode MS" w:hAnsi="Tahoma" w:cs="Tahoma"/>
          <w:sz w:val="22"/>
          <w:szCs w:val="22"/>
        </w:rPr>
        <w:t>Баннеры о Налогах</w:t>
      </w:r>
      <w:r w:rsidRPr="004D42C2">
        <w:rPr>
          <w:rFonts w:ascii="Tahoma" w:eastAsia="Arial Unicode MS" w:hAnsi="Tahoma" w:cs="Tahoma"/>
          <w:sz w:val="22"/>
          <w:szCs w:val="22"/>
        </w:rPr>
        <w:t>»</w:t>
      </w:r>
      <w:r w:rsidR="00A90C9A" w:rsidRPr="004D42C2">
        <w:rPr>
          <w:rFonts w:ascii="Tahoma" w:eastAsia="Arial Unicode MS" w:hAnsi="Tahoma" w:cs="Tahoma"/>
          <w:sz w:val="22"/>
          <w:szCs w:val="22"/>
        </w:rPr>
        <w:t>.</w:t>
      </w:r>
      <w:r w:rsidR="00DD03D0" w:rsidRPr="0004653F">
        <w:rPr>
          <w:rFonts w:ascii="Tahoma" w:eastAsia="Arial Unicode MS" w:hAnsi="Tahoma" w:cs="Tahoma"/>
          <w:sz w:val="22"/>
          <w:szCs w:val="22"/>
        </w:rPr>
        <w:t xml:space="preserve"> </w:t>
      </w:r>
      <w:r w:rsidR="0004653F">
        <w:rPr>
          <w:rFonts w:ascii="Tahoma" w:eastAsia="Arial Unicode MS" w:hAnsi="Tahoma" w:cs="Tahoma"/>
          <w:sz w:val="22"/>
          <w:szCs w:val="22"/>
        </w:rPr>
        <w:t xml:space="preserve"> 2 баннера 7.1 или один баннер?</w:t>
      </w:r>
    </w:p>
    <w:p w14:paraId="40EFB920" w14:textId="693EBB36" w:rsidR="00DD03D0" w:rsidRPr="004D42C2" w:rsidRDefault="00DD03D0">
      <w:pPr>
        <w:pStyle w:val="ac"/>
        <w:rPr>
          <w:rFonts w:ascii="Tahoma" w:eastAsia="Arial Unicode MS" w:hAnsi="Tahoma" w:cs="Tahoma"/>
          <w:sz w:val="22"/>
          <w:szCs w:val="22"/>
          <w:lang w:val="en-US"/>
        </w:rPr>
      </w:pPr>
      <w:r w:rsidRPr="004D42C2">
        <w:rPr>
          <w:rFonts w:ascii="Tahoma" w:eastAsia="Arial Unicode MS" w:hAnsi="Tahoma" w:cs="Tahoma"/>
          <w:sz w:val="22"/>
          <w:szCs w:val="22"/>
        </w:rPr>
        <w:t>Является включаемой область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, </w:t>
      </w:r>
      <w:r w:rsidRPr="004D42C2">
        <w:rPr>
          <w:rFonts w:ascii="Tahoma" w:eastAsia="Arial Unicode MS" w:hAnsi="Tahoma" w:cs="Tahoma"/>
          <w:sz w:val="22"/>
          <w:szCs w:val="22"/>
        </w:rPr>
        <w:t>содержит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</w:p>
    <w:p w14:paraId="26A100D4" w14:textId="3ECC67B6" w:rsidR="00DD03D0" w:rsidRPr="004D42C2" w:rsidRDefault="00DD03D0">
      <w:pPr>
        <w:pStyle w:val="ac"/>
        <w:numPr>
          <w:ilvl w:val="0"/>
          <w:numId w:val="95"/>
        </w:numPr>
        <w:ind w:hanging="30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4F65F716" w14:textId="744CB647" w:rsidR="00DD03D0" w:rsidRPr="004D42C2" w:rsidRDefault="00DD03D0">
      <w:pPr>
        <w:pStyle w:val="ac"/>
        <w:numPr>
          <w:ilvl w:val="0"/>
          <w:numId w:val="95"/>
        </w:numPr>
        <w:ind w:hanging="30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Подпись к заголовку</w:t>
      </w:r>
    </w:p>
    <w:p w14:paraId="3DF9A8D2" w14:textId="33E7E705" w:rsidR="00DD03D0" w:rsidRPr="004D42C2" w:rsidRDefault="00DD03D0">
      <w:pPr>
        <w:pStyle w:val="ac"/>
        <w:numPr>
          <w:ilvl w:val="0"/>
          <w:numId w:val="95"/>
        </w:numPr>
        <w:ind w:hanging="30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</w:t>
      </w:r>
    </w:p>
    <w:p w14:paraId="62966A94" w14:textId="722F5386" w:rsidR="00DD03D0" w:rsidRPr="004D42C2" w:rsidRDefault="00DD03D0">
      <w:pPr>
        <w:pStyle w:val="ac"/>
        <w:numPr>
          <w:ilvl w:val="0"/>
          <w:numId w:val="95"/>
        </w:numPr>
        <w:ind w:hanging="30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35020AB1" w14:textId="1AB2D8B2" w:rsidR="006B6B9A" w:rsidRPr="00E26A05" w:rsidRDefault="006B6B9A">
      <w:pPr>
        <w:pStyle w:val="ac"/>
        <w:numPr>
          <w:ilvl w:val="0"/>
          <w:numId w:val="50"/>
        </w:numPr>
        <w:rPr>
          <w:rFonts w:ascii="Tahoma" w:eastAsia="Arial Unicode MS" w:hAnsi="Tahoma" w:cs="Tahoma"/>
          <w:sz w:val="22"/>
          <w:szCs w:val="22"/>
        </w:rPr>
      </w:pPr>
      <w:r w:rsidRPr="00E26A05">
        <w:rPr>
          <w:rFonts w:ascii="Tahoma" w:hAnsi="Tahoma" w:cs="Tahoma"/>
          <w:sz w:val="22"/>
          <w:szCs w:val="22"/>
        </w:rPr>
        <w:t>Блок преимуществ.</w:t>
      </w:r>
      <w:r w:rsidR="00F47F82" w:rsidRPr="00E26A05">
        <w:rPr>
          <w:rFonts w:ascii="Tahoma" w:hAnsi="Tahoma" w:cs="Tahoma"/>
          <w:sz w:val="22"/>
          <w:szCs w:val="22"/>
        </w:rPr>
        <w:t xml:space="preserve"> </w:t>
      </w:r>
      <w:r w:rsidR="00F47F82" w:rsidRPr="00E26A05">
        <w:rPr>
          <w:rFonts w:ascii="Tahoma" w:eastAsia="Arial Unicode MS" w:hAnsi="Tahoma" w:cs="Tahoma"/>
          <w:sz w:val="22"/>
          <w:szCs w:val="22"/>
        </w:rPr>
        <w:t>Редактируемая включаемая область</w:t>
      </w:r>
      <w:r w:rsidRPr="00E26A05">
        <w:rPr>
          <w:rFonts w:ascii="Tahoma" w:eastAsia="Arial Unicode MS" w:hAnsi="Tahoma" w:cs="Tahoma"/>
          <w:sz w:val="22"/>
          <w:szCs w:val="22"/>
        </w:rPr>
        <w:t>.</w:t>
      </w:r>
      <w:r w:rsidR="0004653F">
        <w:rPr>
          <w:rFonts w:ascii="Tahoma" w:eastAsia="Arial Unicode MS" w:hAnsi="Tahoma" w:cs="Tahoma"/>
          <w:sz w:val="22"/>
          <w:szCs w:val="22"/>
        </w:rPr>
        <w:t xml:space="preserve"> цифры</w:t>
      </w:r>
    </w:p>
    <w:p w14:paraId="3E96BB81" w14:textId="4D5C2748" w:rsidR="006B6B9A" w:rsidRPr="004D42C2" w:rsidRDefault="00A90C9A">
      <w:pPr>
        <w:pStyle w:val="ac"/>
        <w:numPr>
          <w:ilvl w:val="0"/>
          <w:numId w:val="5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«Примеры работ»</w:t>
      </w:r>
      <w:r w:rsidR="006B6B9A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является компонентом</w:t>
      </w:r>
      <w:r w:rsidR="00D371DC" w:rsidRPr="004D42C2">
        <w:rPr>
          <w:rFonts w:ascii="Tahoma" w:eastAsia="Arial Unicode MS" w:hAnsi="Tahoma" w:cs="Tahoma"/>
          <w:sz w:val="22"/>
          <w:szCs w:val="22"/>
        </w:rPr>
        <w:t>,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элементы из </w:t>
      </w:r>
      <w:r w:rsidRPr="004D42C2">
        <w:rPr>
          <w:rFonts w:ascii="Tahoma" w:eastAsia="Arial Unicode MS" w:hAnsi="Tahoma" w:cs="Tahoma"/>
          <w:sz w:val="22"/>
          <w:szCs w:val="22"/>
        </w:rPr>
        <w:t>ИБ «Примеры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работ</w:t>
      </w:r>
      <w:r w:rsidRPr="004D42C2">
        <w:rPr>
          <w:rFonts w:ascii="Tahoma" w:eastAsia="Arial Unicode MS" w:hAnsi="Tahoma" w:cs="Tahoma"/>
          <w:sz w:val="22"/>
          <w:szCs w:val="22"/>
        </w:rPr>
        <w:t>»</w:t>
      </w:r>
      <w:r w:rsidR="006B6B9A" w:rsidRPr="004D42C2">
        <w:rPr>
          <w:rFonts w:ascii="Tahoma" w:eastAsia="Arial Unicode MS" w:hAnsi="Tahoma" w:cs="Tahoma"/>
          <w:sz w:val="22"/>
          <w:szCs w:val="22"/>
        </w:rPr>
        <w:t xml:space="preserve"> в виде карусели с кнопками навигации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«В</w:t>
      </w:r>
      <w:r w:rsidR="006B6B9A" w:rsidRPr="004D42C2">
        <w:rPr>
          <w:rFonts w:ascii="Tahoma" w:eastAsia="Arial Unicode MS" w:hAnsi="Tahoma" w:cs="Tahoma"/>
          <w:sz w:val="22"/>
          <w:szCs w:val="22"/>
        </w:rPr>
        <w:t>право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</w:t>
      </w:r>
      <w:r w:rsidR="006B6B9A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«В</w:t>
      </w:r>
      <w:r w:rsidR="006B6B9A" w:rsidRPr="004D42C2">
        <w:rPr>
          <w:rFonts w:ascii="Tahoma" w:eastAsia="Arial Unicode MS" w:hAnsi="Tahoma" w:cs="Tahoma"/>
          <w:sz w:val="22"/>
          <w:szCs w:val="22"/>
        </w:rPr>
        <w:t>лево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</w:t>
      </w:r>
      <w:r w:rsidR="006B6B9A" w:rsidRPr="004D42C2">
        <w:rPr>
          <w:rFonts w:ascii="Tahoma" w:eastAsia="Arial Unicode MS" w:hAnsi="Tahoma" w:cs="Tahoma"/>
          <w:sz w:val="22"/>
          <w:szCs w:val="22"/>
        </w:rPr>
        <w:t>, очередность выставляется сортировкой,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каждый элемент содержит:</w:t>
      </w:r>
    </w:p>
    <w:p w14:paraId="13A70368" w14:textId="77777777" w:rsidR="00114ACB" w:rsidRPr="004D42C2" w:rsidRDefault="00114ACB">
      <w:pPr>
        <w:pStyle w:val="ac"/>
        <w:numPr>
          <w:ilvl w:val="1"/>
          <w:numId w:val="51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Заголовок</w:t>
      </w:r>
    </w:p>
    <w:p w14:paraId="093A7B76" w14:textId="77777777" w:rsidR="00114ACB" w:rsidRPr="004D42C2" w:rsidRDefault="00114ACB">
      <w:pPr>
        <w:pStyle w:val="ac"/>
        <w:numPr>
          <w:ilvl w:val="1"/>
          <w:numId w:val="51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Подпись к заголовку</w:t>
      </w:r>
    </w:p>
    <w:p w14:paraId="239F06B5" w14:textId="77777777" w:rsidR="00114ACB" w:rsidRPr="004D42C2" w:rsidRDefault="00114ACB">
      <w:pPr>
        <w:pStyle w:val="ac"/>
        <w:numPr>
          <w:ilvl w:val="1"/>
          <w:numId w:val="51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Подзаголовок текста</w:t>
      </w:r>
    </w:p>
    <w:p w14:paraId="26D10102" w14:textId="77777777" w:rsidR="00114ACB" w:rsidRPr="004D42C2" w:rsidRDefault="00114ACB">
      <w:pPr>
        <w:pStyle w:val="ac"/>
        <w:numPr>
          <w:ilvl w:val="1"/>
          <w:numId w:val="51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Текст</w:t>
      </w:r>
    </w:p>
    <w:p w14:paraId="3B20667E" w14:textId="77777777" w:rsidR="00114ACB" w:rsidRPr="004D42C2" w:rsidRDefault="00114ACB">
      <w:pPr>
        <w:pStyle w:val="ac"/>
        <w:numPr>
          <w:ilvl w:val="1"/>
          <w:numId w:val="51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Изображение</w:t>
      </w:r>
    </w:p>
    <w:p w14:paraId="2BABB397" w14:textId="0F53F6BE" w:rsidR="00F47F82" w:rsidRPr="004D42C2" w:rsidRDefault="006B6B9A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Подписка на персональные предложения.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См п 7.11</w:t>
      </w:r>
    </w:p>
    <w:p w14:paraId="30CD9981" w14:textId="2862FCEE" w:rsidR="00F47F82" w:rsidRPr="004D42C2" w:rsidRDefault="006B6B9A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 xml:space="preserve">Блок «О компании от руководителя». </w:t>
      </w:r>
      <w:r w:rsidR="00F47F82" w:rsidRPr="004D42C2">
        <w:rPr>
          <w:rFonts w:ascii="Tahoma" w:eastAsia="Arial Unicode MS" w:hAnsi="Tahoma" w:cs="Tahoma"/>
          <w:sz w:val="22"/>
          <w:szCs w:val="22"/>
        </w:rPr>
        <w:t>См п</w:t>
      </w:r>
      <w:r w:rsidR="00F47F82"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7.12</w:t>
      </w:r>
    </w:p>
    <w:p w14:paraId="5E70086A" w14:textId="733C0A4A" w:rsidR="006B6B9A" w:rsidRPr="004D42C2" w:rsidRDefault="006B6B9A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«Отзывы</w:t>
      </w:r>
      <w:r w:rsidR="002825A6" w:rsidRPr="004D42C2">
        <w:rPr>
          <w:rFonts w:ascii="Tahoma" w:hAnsi="Tahoma" w:cs="Tahoma"/>
          <w:sz w:val="22"/>
          <w:szCs w:val="22"/>
        </w:rPr>
        <w:t xml:space="preserve"> клиентов</w:t>
      </w:r>
      <w:r w:rsidRPr="004D42C2">
        <w:rPr>
          <w:rFonts w:ascii="Tahoma" w:hAnsi="Tahoma" w:cs="Tahoma"/>
          <w:sz w:val="22"/>
          <w:szCs w:val="22"/>
        </w:rPr>
        <w:t>»</w:t>
      </w:r>
      <w:r w:rsidR="00D371DC" w:rsidRPr="004D42C2">
        <w:rPr>
          <w:rFonts w:ascii="Tahoma" w:hAnsi="Tahoma" w:cs="Tahoma"/>
          <w:sz w:val="22"/>
          <w:szCs w:val="22"/>
        </w:rPr>
        <w:t>.</w:t>
      </w:r>
      <w:r w:rsidRPr="004D42C2">
        <w:rPr>
          <w:rFonts w:ascii="Tahoma" w:hAnsi="Tahoma" w:cs="Tahoma"/>
          <w:sz w:val="22"/>
          <w:szCs w:val="22"/>
        </w:rPr>
        <w:t xml:space="preserve"> </w:t>
      </w:r>
      <w:r w:rsidR="00D371DC" w:rsidRPr="004D42C2">
        <w:rPr>
          <w:rFonts w:ascii="Tahoma" w:hAnsi="Tahoma" w:cs="Tahoma"/>
          <w:sz w:val="22"/>
          <w:szCs w:val="22"/>
          <w:lang w:val="en-US"/>
        </w:rPr>
        <w:t>C</w:t>
      </w:r>
      <w:r w:rsidR="00F47F82" w:rsidRPr="004D42C2">
        <w:rPr>
          <w:rFonts w:ascii="Tahoma" w:hAnsi="Tahoma" w:cs="Tahoma"/>
          <w:sz w:val="22"/>
          <w:szCs w:val="22"/>
        </w:rPr>
        <w:t>м п 7.12</w:t>
      </w:r>
    </w:p>
    <w:p w14:paraId="7BC75625" w14:textId="236C2B9E" w:rsidR="00114ACB" w:rsidRPr="004D42C2" w:rsidRDefault="00F47F82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«Статьи</w:t>
      </w:r>
      <w:r w:rsidR="00114ACB" w:rsidRPr="004D42C2">
        <w:rPr>
          <w:rFonts w:ascii="Tahoma" w:eastAsia="Arial Unicode MS" w:hAnsi="Tahoma" w:cs="Tahoma"/>
          <w:sz w:val="22"/>
          <w:szCs w:val="22"/>
        </w:rPr>
        <w:t>»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="00114ACB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114ACB" w:rsidRPr="004D42C2">
        <w:rPr>
          <w:rFonts w:ascii="Tahoma" w:eastAsia="Arial Unicode MS" w:hAnsi="Tahoma" w:cs="Tahoma"/>
          <w:sz w:val="22"/>
          <w:szCs w:val="22"/>
        </w:rPr>
        <w:t>м п. 7.14</w:t>
      </w:r>
    </w:p>
    <w:p w14:paraId="3F2939C1" w14:textId="44ECFF6C" w:rsidR="006B6B9A" w:rsidRPr="004D42C2" w:rsidRDefault="00114ACB">
      <w:pPr>
        <w:pStyle w:val="ac"/>
        <w:numPr>
          <w:ilvl w:val="0"/>
          <w:numId w:val="1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«К</w:t>
      </w:r>
      <w:r w:rsidR="00F47F82" w:rsidRPr="004D42C2">
        <w:rPr>
          <w:rFonts w:ascii="Tahoma" w:eastAsia="Arial Unicode MS" w:hAnsi="Tahoma" w:cs="Tahoma"/>
          <w:sz w:val="22"/>
          <w:szCs w:val="22"/>
        </w:rPr>
        <w:t>ниги»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F47F82" w:rsidRPr="004D42C2">
        <w:rPr>
          <w:rFonts w:ascii="Tahoma" w:eastAsia="Arial Unicode MS" w:hAnsi="Tahoma" w:cs="Tahoma"/>
          <w:sz w:val="22"/>
          <w:szCs w:val="22"/>
        </w:rPr>
        <w:t>м п. 7.</w:t>
      </w:r>
      <w:r w:rsidRPr="004D42C2">
        <w:rPr>
          <w:rFonts w:ascii="Tahoma" w:eastAsia="Arial Unicode MS" w:hAnsi="Tahoma" w:cs="Tahoma"/>
          <w:sz w:val="22"/>
          <w:szCs w:val="22"/>
        </w:rPr>
        <w:t>3</w:t>
      </w:r>
    </w:p>
    <w:p w14:paraId="25BDD0AA" w14:textId="73D9D4A1" w:rsidR="004E0C67" w:rsidRPr="004D42C2" w:rsidRDefault="004E0C67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</w:t>
      </w:r>
      <w:r w:rsidR="00D371DC" w:rsidRPr="004D42C2">
        <w:rPr>
          <w:rFonts w:ascii="Tahoma" w:eastAsia="Arial Unicode MS" w:hAnsi="Tahoma" w:cs="Tahoma"/>
          <w:sz w:val="22"/>
          <w:szCs w:val="22"/>
        </w:rPr>
        <w:t>.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F47F82" w:rsidRPr="004D42C2">
        <w:rPr>
          <w:rFonts w:ascii="Tahoma" w:eastAsia="Arial Unicode MS" w:hAnsi="Tahoma" w:cs="Tahoma"/>
          <w:sz w:val="22"/>
          <w:szCs w:val="22"/>
        </w:rPr>
        <w:t>м п 7.4</w:t>
      </w:r>
    </w:p>
    <w:p w14:paraId="1B2CD6E5" w14:textId="4E3A7FC3" w:rsidR="001F31C3" w:rsidRPr="00326C02" w:rsidRDefault="00A90C9A" w:rsidP="00326C02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E26A05">
        <w:rPr>
          <w:rFonts w:ascii="Tahoma" w:eastAsia="Arial Unicode MS" w:hAnsi="Tahoma" w:cs="Tahoma"/>
          <w:sz w:val="22"/>
          <w:szCs w:val="22"/>
        </w:rPr>
        <w:t>Блок «</w:t>
      </w:r>
      <w:r w:rsidR="001F31C3">
        <w:rPr>
          <w:rFonts w:ascii="Tahoma" w:eastAsia="Arial Unicode MS" w:hAnsi="Tahoma" w:cs="Tahoma"/>
          <w:sz w:val="22"/>
          <w:szCs w:val="22"/>
        </w:rPr>
        <w:t>Баннеры налог</w:t>
      </w:r>
      <w:r w:rsidRPr="00E26A05">
        <w:rPr>
          <w:rFonts w:ascii="Tahoma" w:eastAsia="Arial Unicode MS" w:hAnsi="Tahoma" w:cs="Tahoma"/>
          <w:sz w:val="22"/>
          <w:szCs w:val="22"/>
        </w:rPr>
        <w:t>»</w:t>
      </w:r>
      <w:r w:rsidR="00114ACB" w:rsidRPr="00E26A05">
        <w:rPr>
          <w:rFonts w:ascii="Tahoma" w:eastAsia="Arial Unicode MS" w:hAnsi="Tahoma" w:cs="Tahoma"/>
          <w:sz w:val="22"/>
          <w:szCs w:val="22"/>
        </w:rPr>
        <w:t>.</w:t>
      </w:r>
      <w:r w:rsidR="001F31C3">
        <w:rPr>
          <w:rFonts w:ascii="Tahoma" w:eastAsia="Arial Unicode MS" w:hAnsi="Tahoma" w:cs="Tahoma"/>
          <w:sz w:val="22"/>
          <w:szCs w:val="22"/>
        </w:rPr>
        <w:t xml:space="preserve"> См</w:t>
      </w:r>
      <w:r w:rsidR="001F31C3" w:rsidRPr="00B60BA1">
        <w:rPr>
          <w:rFonts w:ascii="Tahoma" w:eastAsia="Arial Unicode MS" w:hAnsi="Tahoma" w:cs="Tahoma"/>
          <w:sz w:val="22"/>
          <w:szCs w:val="22"/>
        </w:rPr>
        <w:t>.</w:t>
      </w:r>
      <w:r w:rsidR="001F31C3">
        <w:rPr>
          <w:rFonts w:ascii="Tahoma" w:eastAsia="Arial Unicode MS" w:hAnsi="Tahoma" w:cs="Tahoma"/>
          <w:sz w:val="22"/>
          <w:szCs w:val="22"/>
        </w:rPr>
        <w:t>п</w:t>
      </w:r>
      <w:r w:rsidR="001F31C3" w:rsidRPr="00B60BA1">
        <w:rPr>
          <w:rFonts w:ascii="Tahoma" w:eastAsia="Arial Unicode MS" w:hAnsi="Tahoma" w:cs="Tahoma"/>
          <w:sz w:val="22"/>
          <w:szCs w:val="22"/>
        </w:rPr>
        <w:t xml:space="preserve"> 7.1</w:t>
      </w:r>
      <w:r w:rsidR="00114ACB" w:rsidRPr="00E26A05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A8F1B19" w14:textId="48C5E0F3" w:rsidR="00A26BD8" w:rsidRPr="004D42C2" w:rsidRDefault="004E0C67" w:rsidP="00B60BA1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</w:t>
      </w:r>
      <w:r w:rsidR="00D371DC" w:rsidRPr="004D42C2">
        <w:rPr>
          <w:rFonts w:ascii="Tahoma" w:eastAsia="Arial Unicode MS" w:hAnsi="Tahoma" w:cs="Tahoma"/>
          <w:sz w:val="22"/>
          <w:szCs w:val="22"/>
        </w:rPr>
        <w:t>.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371DC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F47F82" w:rsidRPr="004D42C2">
        <w:rPr>
          <w:rFonts w:ascii="Tahoma" w:eastAsia="Arial Unicode MS" w:hAnsi="Tahoma" w:cs="Tahoma"/>
          <w:sz w:val="22"/>
          <w:szCs w:val="22"/>
        </w:rPr>
        <w:t>м п. 7.5</w:t>
      </w:r>
    </w:p>
    <w:p w14:paraId="3A11594A" w14:textId="77777777" w:rsidR="002825A6" w:rsidRPr="004D42C2" w:rsidRDefault="002825A6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543BE0A0" w14:textId="1FF0D40C" w:rsidR="004E0C67" w:rsidRPr="004D42C2" w:rsidRDefault="004E0C67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0" w:name="_Toc22288091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3B5813" w:rsidRPr="004D42C2">
        <w:rPr>
          <w:rFonts w:ascii="Tahoma" w:eastAsia="Arial Unicode MS" w:hAnsi="Tahoma" w:cs="Tahoma"/>
          <w:sz w:val="22"/>
          <w:szCs w:val="22"/>
        </w:rPr>
        <w:t>2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>Консалтинг</w:t>
      </w:r>
      <w:bookmarkEnd w:id="50"/>
    </w:p>
    <w:p w14:paraId="182536E4" w14:textId="77777777" w:rsidR="004E0C67" w:rsidRPr="004D42C2" w:rsidRDefault="004E0C67">
      <w:pPr>
        <w:rPr>
          <w:rFonts w:ascii="Tahoma" w:eastAsia="Arial Unicode MS" w:hAnsi="Tahoma" w:cs="Tahoma"/>
          <w:sz w:val="22"/>
          <w:szCs w:val="22"/>
        </w:rPr>
      </w:pPr>
    </w:p>
    <w:p w14:paraId="60140202" w14:textId="77777777" w:rsidR="00F47F82" w:rsidRPr="004D42C2" w:rsidRDefault="00F47F82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26FE3DEA" w14:textId="77777777" w:rsidR="00B60BA1" w:rsidRDefault="00314590" w:rsidP="00B60BA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B60BA1">
        <w:rPr>
          <w:rFonts w:ascii="Tahoma" w:eastAsia="Arial Unicode MS" w:hAnsi="Tahoma" w:cs="Tahoma"/>
          <w:sz w:val="22"/>
          <w:szCs w:val="22"/>
          <w:lang w:eastAsia="en-US"/>
        </w:rPr>
        <w:t xml:space="preserve">Заголовок страницы, </w:t>
      </w:r>
      <w:r w:rsidR="00B60BA1">
        <w:rPr>
          <w:rFonts w:ascii="Tahoma" w:eastAsia="Arial Unicode MS" w:hAnsi="Tahoma" w:cs="Tahoma"/>
          <w:sz w:val="22"/>
          <w:szCs w:val="22"/>
          <w:lang w:eastAsia="en-US"/>
        </w:rPr>
        <w:t>редактируется в свойствах страницы</w:t>
      </w:r>
      <w:r w:rsidR="00B60BA1" w:rsidRPr="00EF7D9B">
        <w:rPr>
          <w:rFonts w:ascii="Tahoma" w:eastAsia="Arial Unicode MS" w:hAnsi="Tahoma" w:cs="Tahoma"/>
          <w:sz w:val="22"/>
          <w:szCs w:val="22"/>
          <w:lang w:eastAsia="en-US"/>
        </w:rPr>
        <w:t>.</w:t>
      </w:r>
      <w:r w:rsidR="00B60BA1">
        <w:rPr>
          <w:rFonts w:ascii="Tahoma" w:eastAsia="Arial Unicode MS" w:hAnsi="Tahoma" w:cs="Tahoma"/>
          <w:sz w:val="22"/>
          <w:szCs w:val="22"/>
          <w:lang w:eastAsia="en-US"/>
        </w:rPr>
        <w:t xml:space="preserve"> </w:t>
      </w:r>
    </w:p>
    <w:p w14:paraId="19A25F79" w14:textId="24B74C7E" w:rsidR="00F47F82" w:rsidRPr="00B60BA1" w:rsidRDefault="00F47F82" w:rsidP="00B60BA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B60BA1">
        <w:rPr>
          <w:rFonts w:ascii="Tahoma" w:eastAsia="Arial Unicode MS" w:hAnsi="Tahoma" w:cs="Tahoma"/>
          <w:sz w:val="22"/>
          <w:szCs w:val="22"/>
          <w:lang w:eastAsia="en-US"/>
        </w:rPr>
        <w:t>Описание - редактируемая включаемая область</w:t>
      </w:r>
    </w:p>
    <w:p w14:paraId="053573DC" w14:textId="77777777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Изображение фоновое</w:t>
      </w:r>
    </w:p>
    <w:p w14:paraId="6EAA7CA9" w14:textId="77777777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«Получить консультацию» см. п 6.2 </w:t>
      </w:r>
    </w:p>
    <w:p w14:paraId="1D7D5303" w14:textId="4E09DE92" w:rsidR="00F47F82" w:rsidRPr="00B60BA1" w:rsidRDefault="00F47F82" w:rsidP="00B60BA1">
      <w:pPr>
        <w:pStyle w:val="ac"/>
        <w:numPr>
          <w:ilvl w:val="0"/>
          <w:numId w:val="5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«Преимущества» см п. 7.7 </w:t>
      </w:r>
      <w:r w:rsidR="00DD03D0" w:rsidRPr="004D42C2">
        <w:rPr>
          <w:rFonts w:ascii="Tahoma" w:eastAsia="Arial Unicode MS" w:hAnsi="Tahoma" w:cs="Tahoma"/>
          <w:sz w:val="22"/>
          <w:szCs w:val="22"/>
        </w:rPr>
        <w:t>Элементы выводятся из раздела</w:t>
      </w:r>
      <w:r w:rsidR="00D371DC" w:rsidRPr="004D42C2">
        <w:rPr>
          <w:rFonts w:ascii="Tahoma" w:eastAsia="Arial Unicode MS" w:hAnsi="Tahoma" w:cs="Tahoma"/>
          <w:sz w:val="22"/>
          <w:szCs w:val="22"/>
        </w:rPr>
        <w:t xml:space="preserve"> «Консалтинг»</w:t>
      </w:r>
      <w:r w:rsidR="00DD03D0" w:rsidRPr="004D42C2">
        <w:rPr>
          <w:rFonts w:ascii="Tahoma" w:eastAsia="Arial Unicode MS" w:hAnsi="Tahoma" w:cs="Tahoma"/>
          <w:sz w:val="22"/>
          <w:szCs w:val="22"/>
        </w:rPr>
        <w:t xml:space="preserve"> ИБ</w:t>
      </w:r>
      <w:r w:rsidR="00D371DC" w:rsidRPr="004D42C2">
        <w:rPr>
          <w:rFonts w:ascii="Tahoma" w:eastAsia="Arial Unicode MS" w:hAnsi="Tahoma" w:cs="Tahoma"/>
          <w:sz w:val="22"/>
          <w:szCs w:val="22"/>
        </w:rPr>
        <w:t xml:space="preserve"> «Преимущества»</w:t>
      </w:r>
      <w:r w:rsidR="00DD03D0" w:rsidRPr="004D42C2">
        <w:rPr>
          <w:rFonts w:ascii="Tahoma" w:eastAsia="Arial Unicode MS" w:hAnsi="Tahoma" w:cs="Tahoma"/>
          <w:sz w:val="22"/>
          <w:szCs w:val="22"/>
        </w:rPr>
        <w:t>.</w:t>
      </w:r>
      <w:r w:rsidR="00B60BA1" w:rsidRPr="00B60BA1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49D0B42" w14:textId="74A797D6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Тарифные планы, является</w:t>
      </w:r>
      <w:r w:rsidR="00E20D7E" w:rsidRPr="004D42C2">
        <w:rPr>
          <w:rFonts w:ascii="Tahoma" w:eastAsia="Arial Unicode MS" w:hAnsi="Tahoma" w:cs="Tahoma"/>
          <w:sz w:val="22"/>
          <w:szCs w:val="22"/>
        </w:rPr>
        <w:t xml:space="preserve"> включаемой областью</w:t>
      </w:r>
      <w:r w:rsidRPr="004D42C2">
        <w:rPr>
          <w:rFonts w:ascii="Tahoma" w:eastAsia="Arial Unicode MS" w:hAnsi="Tahoma" w:cs="Tahoma"/>
          <w:sz w:val="22"/>
          <w:szCs w:val="22"/>
        </w:rPr>
        <w:t>, имеет вид 4 плиток, кажд</w:t>
      </w:r>
      <w:r w:rsidR="00E20D7E" w:rsidRPr="004D42C2">
        <w:rPr>
          <w:rFonts w:ascii="Tahoma" w:eastAsia="Arial Unicode MS" w:hAnsi="Tahoma" w:cs="Tahoma"/>
          <w:sz w:val="22"/>
          <w:szCs w:val="22"/>
        </w:rPr>
        <w:t>ая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соде</w:t>
      </w:r>
      <w:r w:rsidR="00E20D7E" w:rsidRPr="004D42C2">
        <w:rPr>
          <w:rFonts w:ascii="Tahoma" w:eastAsia="Arial Unicode MS" w:hAnsi="Tahoma" w:cs="Tahoma"/>
          <w:sz w:val="22"/>
          <w:szCs w:val="22"/>
        </w:rPr>
        <w:t>р</w:t>
      </w:r>
      <w:r w:rsidRPr="004D42C2">
        <w:rPr>
          <w:rFonts w:ascii="Tahoma" w:eastAsia="Arial Unicode MS" w:hAnsi="Tahoma" w:cs="Tahoma"/>
          <w:sz w:val="22"/>
          <w:szCs w:val="22"/>
        </w:rPr>
        <w:t>жит:</w:t>
      </w:r>
    </w:p>
    <w:p w14:paraId="77C5CDBF" w14:textId="77777777" w:rsidR="00F47F82" w:rsidRPr="004D42C2" w:rsidRDefault="00F47F82">
      <w:pPr>
        <w:pStyle w:val="ac"/>
        <w:numPr>
          <w:ilvl w:val="0"/>
          <w:numId w:val="40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7A73125E" w14:textId="2A01BA40" w:rsidR="00F47F82" w:rsidRPr="004D42C2" w:rsidRDefault="00F47F82">
      <w:pPr>
        <w:pStyle w:val="ac"/>
        <w:numPr>
          <w:ilvl w:val="0"/>
          <w:numId w:val="40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Текстовая подпись суммы</w:t>
      </w:r>
    </w:p>
    <w:p w14:paraId="2FEDE7EA" w14:textId="473473AC" w:rsidR="00F47F82" w:rsidRPr="004D42C2" w:rsidRDefault="00F47F8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«Баннер Консалтинг» включаемая редактируемая область, содержит фоновое изображение текст и заголовок.</w:t>
      </w:r>
      <w:r w:rsidR="00B60BA1">
        <w:rPr>
          <w:rFonts w:ascii="Tahoma" w:eastAsia="Arial Unicode MS" w:hAnsi="Tahoma" w:cs="Tahoma"/>
          <w:sz w:val="22"/>
          <w:szCs w:val="22"/>
        </w:rPr>
        <w:t xml:space="preserve">  </w:t>
      </w:r>
    </w:p>
    <w:p w14:paraId="59A1D472" w14:textId="44CEEBEF" w:rsidR="00BD7F4E" w:rsidRPr="004D42C2" w:rsidRDefault="004E0C67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«Услуги консалтинг»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см. п 7.8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Выводится </w:t>
      </w:r>
      <w:r w:rsidR="00E20D7E" w:rsidRPr="004D42C2">
        <w:rPr>
          <w:rFonts w:ascii="Tahoma" w:eastAsia="Arial Unicode MS" w:hAnsi="Tahoma" w:cs="Tahoma"/>
          <w:sz w:val="22"/>
          <w:szCs w:val="22"/>
        </w:rPr>
        <w:t>из раздела</w:t>
      </w:r>
      <w:r w:rsidR="00D371DC" w:rsidRPr="004D42C2">
        <w:rPr>
          <w:rFonts w:ascii="Tahoma" w:eastAsia="Arial Unicode MS" w:hAnsi="Tahoma" w:cs="Tahoma"/>
          <w:sz w:val="22"/>
          <w:szCs w:val="22"/>
        </w:rPr>
        <w:t xml:space="preserve"> «Консалтинг»</w:t>
      </w:r>
      <w:r w:rsidR="00E20D7E" w:rsidRPr="004D42C2">
        <w:rPr>
          <w:rFonts w:ascii="Tahoma" w:eastAsia="Arial Unicode MS" w:hAnsi="Tahoma" w:cs="Tahoma"/>
          <w:sz w:val="22"/>
          <w:szCs w:val="22"/>
        </w:rPr>
        <w:t xml:space="preserve"> ИБ</w:t>
      </w:r>
      <w:r w:rsidR="00D371DC" w:rsidRPr="004D42C2">
        <w:rPr>
          <w:rFonts w:ascii="Tahoma" w:eastAsia="Arial Unicode MS" w:hAnsi="Tahoma" w:cs="Tahoma"/>
          <w:sz w:val="22"/>
          <w:szCs w:val="22"/>
        </w:rPr>
        <w:t xml:space="preserve"> «Услуги»</w:t>
      </w:r>
      <w:r w:rsidR="00E20D7E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19DD7189" w14:textId="354C2E9B" w:rsidR="00F47F82" w:rsidRPr="00B60BA1" w:rsidRDefault="00BD7F4E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B60BA1">
        <w:rPr>
          <w:rFonts w:ascii="Tahoma" w:hAnsi="Tahoma" w:cs="Tahoma"/>
          <w:sz w:val="22"/>
          <w:szCs w:val="22"/>
        </w:rPr>
        <w:t>Блок «Ведущие эксперты и партнеры Консалтинг</w:t>
      </w:r>
      <w:r w:rsidR="00F47F82" w:rsidRPr="00B60BA1">
        <w:rPr>
          <w:rFonts w:ascii="Tahoma" w:hAnsi="Tahoma" w:cs="Tahoma"/>
          <w:sz w:val="22"/>
          <w:szCs w:val="22"/>
        </w:rPr>
        <w:t>» см п 7.10</w:t>
      </w:r>
    </w:p>
    <w:p w14:paraId="36D7111B" w14:textId="0F08FA52" w:rsidR="00BD7F4E" w:rsidRPr="004D42C2" w:rsidRDefault="00F47F82">
      <w:pPr>
        <w:pStyle w:val="ac"/>
        <w:numPr>
          <w:ilvl w:val="0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Блок преимуществ. </w:t>
      </w:r>
      <w:r w:rsidRPr="004D42C2">
        <w:rPr>
          <w:rFonts w:ascii="Tahoma" w:eastAsia="Arial Unicode MS" w:hAnsi="Tahoma" w:cs="Tahoma"/>
          <w:sz w:val="22"/>
          <w:szCs w:val="22"/>
        </w:rPr>
        <w:t>Редактируемая включаемая область.</w:t>
      </w:r>
      <w:r w:rsidR="004B2A13">
        <w:rPr>
          <w:rFonts w:ascii="Tahoma" w:eastAsia="Arial Unicode MS" w:hAnsi="Tahoma" w:cs="Tahoma"/>
          <w:sz w:val="22"/>
          <w:szCs w:val="22"/>
        </w:rPr>
        <w:t xml:space="preserve"> цифры</w:t>
      </w:r>
    </w:p>
    <w:p w14:paraId="4EC1E71F" w14:textId="6315FB9B" w:rsidR="00BD7F4E" w:rsidRPr="004D42C2" w:rsidRDefault="00BD7F4E">
      <w:pPr>
        <w:pStyle w:val="ac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«Отзывы»</w:t>
      </w:r>
      <w:r w:rsidR="00F47F82" w:rsidRPr="004D42C2">
        <w:rPr>
          <w:rFonts w:ascii="Tahoma" w:hAnsi="Tahoma" w:cs="Tahoma"/>
          <w:sz w:val="22"/>
          <w:szCs w:val="22"/>
        </w:rPr>
        <w:t xml:space="preserve"> см п. 7.12</w:t>
      </w:r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6426029E" w14:textId="35BC9E27" w:rsidR="00E20D7E" w:rsidRPr="004D42C2" w:rsidRDefault="00F47F82">
      <w:pPr>
        <w:pStyle w:val="ac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«Публикации</w:t>
      </w:r>
      <w:r w:rsidR="00E20D7E" w:rsidRPr="004D42C2">
        <w:rPr>
          <w:rFonts w:ascii="Tahoma" w:eastAsia="Arial Unicode MS" w:hAnsi="Tahoma" w:cs="Tahoma"/>
          <w:sz w:val="22"/>
          <w:szCs w:val="22"/>
        </w:rPr>
        <w:t>» см п 7.3</w:t>
      </w:r>
    </w:p>
    <w:p w14:paraId="36E1E4B2" w14:textId="30DD45CF" w:rsidR="00BD7F4E" w:rsidRPr="004D42C2" w:rsidRDefault="00E20D7E">
      <w:pPr>
        <w:pStyle w:val="ac"/>
        <w:numPr>
          <w:ilvl w:val="0"/>
          <w:numId w:val="11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«К</w:t>
      </w:r>
      <w:r w:rsidR="00F47F82" w:rsidRPr="004D42C2">
        <w:rPr>
          <w:rFonts w:ascii="Tahoma" w:eastAsia="Arial Unicode MS" w:hAnsi="Tahoma" w:cs="Tahoma"/>
          <w:sz w:val="22"/>
          <w:szCs w:val="22"/>
        </w:rPr>
        <w:t>ниги» см п 7.14</w:t>
      </w:r>
    </w:p>
    <w:p w14:paraId="593987F0" w14:textId="4EC016ED" w:rsidR="004E0C67" w:rsidRPr="004D42C2" w:rsidRDefault="00BD7F4E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F47F82" w:rsidRPr="004D42C2">
        <w:rPr>
          <w:rFonts w:ascii="Tahoma" w:eastAsia="Arial Unicode MS" w:hAnsi="Tahoma" w:cs="Tahoma"/>
          <w:sz w:val="22"/>
          <w:szCs w:val="22"/>
        </w:rPr>
        <w:t>» см п 7.4</w:t>
      </w:r>
    </w:p>
    <w:p w14:paraId="3D767B09" w14:textId="25067D60" w:rsidR="00BD7F4E" w:rsidRPr="004D42C2" w:rsidRDefault="00BD7F4E">
      <w:pPr>
        <w:pStyle w:val="Standard"/>
        <w:numPr>
          <w:ilvl w:val="0"/>
          <w:numId w:val="4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F47F82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» см п 7.5 </w:t>
      </w:r>
    </w:p>
    <w:p w14:paraId="05049981" w14:textId="77777777" w:rsidR="005F2CD1" w:rsidRPr="004D42C2" w:rsidRDefault="005F2CD1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45F8A1DC" w14:textId="2B07D627" w:rsidR="00BD7F4E" w:rsidRPr="004D42C2" w:rsidRDefault="00BD7F4E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1" w:name="_Toc22288092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3B5813" w:rsidRPr="004D42C2">
        <w:rPr>
          <w:rFonts w:ascii="Tahoma" w:eastAsia="Arial Unicode MS" w:hAnsi="Tahoma" w:cs="Tahoma"/>
          <w:sz w:val="22"/>
          <w:szCs w:val="22"/>
        </w:rPr>
        <w:t>3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3B5813" w:rsidRPr="004D42C2">
        <w:rPr>
          <w:rFonts w:ascii="Tahoma" w:eastAsia="Arial Unicode MS" w:hAnsi="Tahoma" w:cs="Tahoma"/>
          <w:sz w:val="22"/>
          <w:szCs w:val="22"/>
        </w:rPr>
        <w:t>Семинары и курсы</w:t>
      </w:r>
      <w:bookmarkEnd w:id="51"/>
      <w:r w:rsidR="007C4B09">
        <w:rPr>
          <w:rFonts w:ascii="Tahoma" w:eastAsia="Arial Unicode MS" w:hAnsi="Tahoma" w:cs="Tahoma"/>
          <w:sz w:val="22"/>
          <w:szCs w:val="22"/>
        </w:rPr>
        <w:t xml:space="preserve"> – две страницы </w:t>
      </w:r>
    </w:p>
    <w:p w14:paraId="65C466C3" w14:textId="705F46F3" w:rsidR="00BD7F4E" w:rsidRPr="004D42C2" w:rsidRDefault="00BD7F4E">
      <w:pPr>
        <w:rPr>
          <w:rFonts w:ascii="Tahoma" w:eastAsia="Arial Unicode MS" w:hAnsi="Tahoma" w:cs="Tahoma"/>
          <w:sz w:val="22"/>
          <w:szCs w:val="22"/>
        </w:rPr>
      </w:pPr>
    </w:p>
    <w:p w14:paraId="1A14E418" w14:textId="0E5F024F" w:rsidR="00932D94" w:rsidRDefault="00843968" w:rsidP="007711B7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Семинары </w:t>
      </w:r>
      <w:r w:rsidR="00E712AD" w:rsidRPr="004D42C2">
        <w:rPr>
          <w:rFonts w:ascii="Tahoma" w:hAnsi="Tahoma" w:cs="Tahoma"/>
          <w:sz w:val="22"/>
          <w:szCs w:val="22"/>
        </w:rPr>
        <w:t>выводятся из</w:t>
      </w:r>
      <w:r w:rsidR="00932D94">
        <w:rPr>
          <w:rFonts w:ascii="Tahoma" w:hAnsi="Tahoma" w:cs="Tahoma"/>
          <w:sz w:val="22"/>
          <w:szCs w:val="22"/>
        </w:rPr>
        <w:t xml:space="preserve"> 2х взаимосвязанных</w:t>
      </w:r>
      <w:r w:rsidR="00E712AD" w:rsidRPr="0081321E">
        <w:rPr>
          <w:rFonts w:ascii="Tahoma" w:hAnsi="Tahoma" w:cs="Tahoma"/>
          <w:sz w:val="22"/>
          <w:szCs w:val="22"/>
        </w:rPr>
        <w:t xml:space="preserve"> ИБ «Семинары и курсы»</w:t>
      </w:r>
      <w:r w:rsidR="00932D94">
        <w:rPr>
          <w:rFonts w:ascii="Tahoma" w:hAnsi="Tahoma" w:cs="Tahoma"/>
          <w:sz w:val="22"/>
          <w:szCs w:val="22"/>
        </w:rPr>
        <w:t xml:space="preserve"> и «Расписание семинаров»</w:t>
      </w:r>
      <w:r w:rsidR="00E712AD" w:rsidRPr="0081321E">
        <w:rPr>
          <w:rFonts w:ascii="Tahoma" w:hAnsi="Tahoma" w:cs="Tahoma"/>
          <w:sz w:val="22"/>
          <w:szCs w:val="22"/>
        </w:rPr>
        <w:t xml:space="preserve">. </w:t>
      </w:r>
    </w:p>
    <w:p w14:paraId="697A012E" w14:textId="77777777" w:rsidR="00932D94" w:rsidRDefault="00932D94" w:rsidP="007711B7">
      <w:pPr>
        <w:rPr>
          <w:rFonts w:ascii="Tahoma" w:hAnsi="Tahoma" w:cs="Tahoma"/>
          <w:sz w:val="22"/>
          <w:szCs w:val="22"/>
        </w:rPr>
      </w:pPr>
    </w:p>
    <w:p w14:paraId="793EF22B" w14:textId="089063D3" w:rsidR="00E712AD" w:rsidRPr="001250F4" w:rsidRDefault="00932D94">
      <w:p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ИБ «Семинары и курсы»</w:t>
      </w:r>
      <w:r w:rsidR="007C4B09">
        <w:rPr>
          <w:rFonts w:ascii="Tahoma" w:hAnsi="Tahoma" w:cs="Tahoma"/>
          <w:sz w:val="22"/>
          <w:szCs w:val="22"/>
        </w:rPr>
        <w:t xml:space="preserve"> - </w:t>
      </w:r>
      <w:r w:rsidR="007C4B09" w:rsidRPr="00C42A7C">
        <w:rPr>
          <w:rFonts w:ascii="Tahoma" w:hAnsi="Tahoma" w:cs="Tahoma"/>
          <w:i/>
          <w:sz w:val="22"/>
          <w:szCs w:val="22"/>
        </w:rPr>
        <w:t>налоговое планирование</w:t>
      </w:r>
      <w:r w:rsidR="00C42A7C">
        <w:rPr>
          <w:rFonts w:ascii="Tahoma" w:hAnsi="Tahoma" w:cs="Tahoma"/>
          <w:sz w:val="22"/>
          <w:szCs w:val="22"/>
        </w:rPr>
        <w:t xml:space="preserve"> </w:t>
      </w:r>
      <w:r w:rsidR="00E712AD" w:rsidRPr="0081321E">
        <w:rPr>
          <w:rFonts w:ascii="Tahoma" w:hAnsi="Tahoma" w:cs="Tahoma"/>
          <w:sz w:val="22"/>
          <w:szCs w:val="22"/>
        </w:rPr>
        <w:t>имеет следующую структуру:</w:t>
      </w:r>
    </w:p>
    <w:p w14:paraId="7EDD5048" w14:textId="18ACA554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Превью фото семинара - тип поле изображение</w:t>
      </w:r>
      <w:r w:rsidR="007C4B09">
        <w:rPr>
          <w:rFonts w:ascii="Tahoma" w:hAnsi="Tahoma" w:cs="Tahoma"/>
          <w:sz w:val="22"/>
          <w:szCs w:val="22"/>
        </w:rPr>
        <w:t xml:space="preserve"> – выезжает вправо </w:t>
      </w:r>
      <w:r w:rsidR="006575CE">
        <w:rPr>
          <w:rFonts w:ascii="Tahoma" w:hAnsi="Tahoma" w:cs="Tahoma"/>
          <w:sz w:val="22"/>
          <w:szCs w:val="22"/>
        </w:rPr>
        <w:t xml:space="preserve">наполовину </w:t>
      </w:r>
      <w:r w:rsidR="007C4B09">
        <w:rPr>
          <w:rFonts w:ascii="Tahoma" w:hAnsi="Tahoma" w:cs="Tahoma"/>
          <w:sz w:val="22"/>
          <w:szCs w:val="22"/>
        </w:rPr>
        <w:t>при скроле</w:t>
      </w:r>
    </w:p>
    <w:p w14:paraId="0B5DD352" w14:textId="4372C741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Основное фото - тип поле изображение</w:t>
      </w:r>
    </w:p>
    <w:p w14:paraId="29809954" w14:textId="5F680BAE" w:rsidR="00E712AD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семинара - тип поле строка</w:t>
      </w:r>
    </w:p>
    <w:p w14:paraId="1AB45EF8" w14:textId="5BFB3F1B" w:rsidR="005C592A" w:rsidRPr="000D2D57" w:rsidRDefault="005C592A" w:rsidP="000D2D57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Форма заявки</w:t>
      </w:r>
    </w:p>
    <w:p w14:paraId="69ED3903" w14:textId="77777777" w:rsidR="000D2D57" w:rsidRPr="004D42C2" w:rsidRDefault="000D2D57" w:rsidP="000D2D57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Видео семинар – тип поля ссылка </w:t>
      </w:r>
    </w:p>
    <w:p w14:paraId="785FAAF9" w14:textId="08948D53" w:rsidR="000D2D57" w:rsidRDefault="000D2D57" w:rsidP="000D2D57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видео – тип поля строка</w:t>
      </w:r>
    </w:p>
    <w:p w14:paraId="45FE6458" w14:textId="6DCD8A61" w:rsidR="008C6FC6" w:rsidRPr="008C6FC6" w:rsidRDefault="008C6FC6" w:rsidP="008C6FC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Текст к видео – тип поля строка </w:t>
      </w:r>
    </w:p>
    <w:p w14:paraId="4586E942" w14:textId="06C58136" w:rsidR="00E712AD" w:rsidRPr="008C6FC6" w:rsidRDefault="00E712AD" w:rsidP="008C6FC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анонса - тип поле строка</w:t>
      </w:r>
      <w:r w:rsidR="00390C29">
        <w:rPr>
          <w:rFonts w:ascii="Tahoma" w:hAnsi="Tahoma" w:cs="Tahoma"/>
          <w:sz w:val="22"/>
          <w:szCs w:val="22"/>
        </w:rPr>
        <w:t xml:space="preserve"> – </w:t>
      </w:r>
      <w:r w:rsidR="008C6FC6" w:rsidRPr="004D42C2">
        <w:rPr>
          <w:rFonts w:ascii="Tahoma" w:hAnsi="Tahoma" w:cs="Tahoma"/>
          <w:sz w:val="22"/>
          <w:szCs w:val="22"/>
        </w:rPr>
        <w:t>О чем семинар – множественное свойство</w:t>
      </w:r>
    </w:p>
    <w:p w14:paraId="63AF563A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Основное описание - тип поле строка</w:t>
      </w:r>
    </w:p>
    <w:p w14:paraId="588BD353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 основного описания - тип поле строка</w:t>
      </w:r>
    </w:p>
    <w:p w14:paraId="0736F258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для основного описания - тип поле изображение</w:t>
      </w:r>
    </w:p>
    <w:p w14:paraId="61FBCF9E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для программы семинара - тип поле изображение</w:t>
      </w:r>
    </w:p>
    <w:p w14:paraId="1458BC57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Программа семинара текст - тип поле строка</w:t>
      </w:r>
    </w:p>
    <w:p w14:paraId="2B3E0436" w14:textId="3AC99E69" w:rsidR="00E712AD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Программа семинара - тип поля файл </w:t>
      </w:r>
    </w:p>
    <w:p w14:paraId="7FC950A8" w14:textId="77777777" w:rsidR="00C42A7C" w:rsidRPr="00CC10A0" w:rsidRDefault="00390C29" w:rsidP="00C42A7C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Блок-счетчик</w:t>
      </w:r>
      <w:r w:rsidR="00C42A7C">
        <w:rPr>
          <w:rFonts w:ascii="Tahoma" w:hAnsi="Tahoma" w:cs="Tahoma"/>
          <w:sz w:val="22"/>
          <w:szCs w:val="22"/>
        </w:rPr>
        <w:t xml:space="preserve"> </w:t>
      </w:r>
      <w:r w:rsidR="00C42A7C" w:rsidRPr="00CC10A0">
        <w:rPr>
          <w:rFonts w:ascii="Tahoma" w:eastAsia="Arial Unicode MS" w:hAnsi="Tahoma" w:cs="Tahoma"/>
          <w:sz w:val="22"/>
          <w:szCs w:val="22"/>
        </w:rPr>
        <w:t>Баннер – редактируемая включаемая область. Содержит:</w:t>
      </w:r>
    </w:p>
    <w:p w14:paraId="6928489F" w14:textId="77777777" w:rsidR="00C42A7C" w:rsidRPr="004D42C2" w:rsidRDefault="00C42A7C" w:rsidP="00C42A7C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баннера</w:t>
      </w:r>
    </w:p>
    <w:p w14:paraId="4976E4E3" w14:textId="77777777" w:rsidR="00C42A7C" w:rsidRPr="004D42C2" w:rsidRDefault="00C42A7C" w:rsidP="00C42A7C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описания баннера</w:t>
      </w:r>
    </w:p>
    <w:p w14:paraId="7137AC3B" w14:textId="77777777" w:rsidR="00C42A7C" w:rsidRDefault="00C42A7C" w:rsidP="00C42A7C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7FD7567B" w14:textId="77777777" w:rsidR="00C42A7C" w:rsidRPr="00B60BA1" w:rsidRDefault="00C42A7C" w:rsidP="00C42A7C">
      <w:pPr>
        <w:pStyle w:val="ac"/>
        <w:numPr>
          <w:ilvl w:val="0"/>
          <w:numId w:val="12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B60BA1">
        <w:rPr>
          <w:rFonts w:ascii="Tahoma" w:eastAsia="Arial Unicode MS" w:hAnsi="Tahoma" w:cs="Tahoma"/>
          <w:sz w:val="22"/>
          <w:szCs w:val="22"/>
        </w:rPr>
        <w:t>Таймер отсчета</w:t>
      </w:r>
      <w:r w:rsidRPr="00BF5054">
        <w:rPr>
          <w:rFonts w:ascii="Tahoma" w:eastAsia="Arial Unicode MS" w:hAnsi="Tahoma" w:cs="Tahoma"/>
          <w:sz w:val="22"/>
          <w:szCs w:val="22"/>
        </w:rPr>
        <w:t>.</w:t>
      </w:r>
      <w:r>
        <w:rPr>
          <w:rFonts w:ascii="Tahoma" w:eastAsia="Arial Unicode MS" w:hAnsi="Tahoma" w:cs="Tahoma"/>
          <w:sz w:val="22"/>
          <w:szCs w:val="22"/>
        </w:rPr>
        <w:t xml:space="preserve"> Является статическим анимированным</w:t>
      </w:r>
      <w:r w:rsidRPr="00BF5054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>Задается отчет от 500 000 до 600 000 цикличный</w:t>
      </w:r>
      <w:r w:rsidRPr="00BF5054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031DA10D" w14:textId="77777777" w:rsidR="00C42A7C" w:rsidRPr="004D42C2" w:rsidRDefault="00C42A7C" w:rsidP="00C42A7C">
      <w:pPr>
        <w:pStyle w:val="ac"/>
        <w:numPr>
          <w:ilvl w:val="0"/>
          <w:numId w:val="38"/>
        </w:numPr>
        <w:ind w:left="1560" w:hanging="426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«Получить консультацию» см. п 6.2. </w:t>
      </w:r>
    </w:p>
    <w:p w14:paraId="63CF087F" w14:textId="1FBDEBCB" w:rsidR="00390C29" w:rsidRPr="00C42A7C" w:rsidRDefault="00390C29" w:rsidP="00C42A7C">
      <w:pPr>
        <w:rPr>
          <w:rFonts w:ascii="Tahoma" w:hAnsi="Tahoma" w:cs="Tahoma"/>
          <w:sz w:val="22"/>
          <w:szCs w:val="22"/>
        </w:rPr>
      </w:pPr>
    </w:p>
    <w:p w14:paraId="053464B6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Результат семинара текст - тип поле строка</w:t>
      </w:r>
    </w:p>
    <w:p w14:paraId="46084C78" w14:textId="6235B973" w:rsidR="00E712AD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результат семинара - тип поле изображение</w:t>
      </w:r>
    </w:p>
    <w:p w14:paraId="42186AE9" w14:textId="447BA6D1" w:rsidR="00C42A7C" w:rsidRDefault="00C42A7C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Тарифы – три блока</w:t>
      </w:r>
      <w:r w:rsidR="003F004C">
        <w:rPr>
          <w:rFonts w:ascii="Tahoma" w:hAnsi="Tahoma" w:cs="Tahoma"/>
          <w:sz w:val="22"/>
          <w:szCs w:val="22"/>
        </w:rPr>
        <w:t xml:space="preserve"> цены</w:t>
      </w:r>
      <w:r>
        <w:rPr>
          <w:rFonts w:ascii="Tahoma" w:hAnsi="Tahoma" w:cs="Tahoma"/>
          <w:sz w:val="22"/>
          <w:szCs w:val="22"/>
        </w:rPr>
        <w:t xml:space="preserve"> – стандарт, бизнес и онлайн. </w:t>
      </w:r>
      <w:r w:rsidR="003F004C">
        <w:rPr>
          <w:rFonts w:ascii="Tahoma" w:hAnsi="Tahoma" w:cs="Tahoma"/>
          <w:sz w:val="22"/>
          <w:szCs w:val="22"/>
        </w:rPr>
        <w:t>Есть возможность убирать варианты цен и оставить одну или две</w:t>
      </w:r>
    </w:p>
    <w:p w14:paraId="56BB7917" w14:textId="5F62CB3A" w:rsidR="003F004C" w:rsidRDefault="003F004C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Для кого семинар</w:t>
      </w:r>
    </w:p>
    <w:p w14:paraId="6C1B4796" w14:textId="61E9C1EF" w:rsidR="00010F6C" w:rsidRPr="004D42C2" w:rsidRDefault="00010F6C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Акции и скидки</w:t>
      </w:r>
    </w:p>
    <w:p w14:paraId="7FE73141" w14:textId="631852FE" w:rsidR="00E712AD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О </w:t>
      </w:r>
      <w:r w:rsidR="008C6FC6">
        <w:rPr>
          <w:rFonts w:ascii="Tahoma" w:hAnsi="Tahoma" w:cs="Tahoma"/>
          <w:sz w:val="22"/>
          <w:szCs w:val="22"/>
        </w:rPr>
        <w:t>лекторе, текст, фото</w:t>
      </w:r>
    </w:p>
    <w:p w14:paraId="3734CBA4" w14:textId="43A3D9CA" w:rsidR="008C6FC6" w:rsidRDefault="008C6FC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Преимущества лектора</w:t>
      </w:r>
    </w:p>
    <w:p w14:paraId="7FE6E190" w14:textId="0F9B0480" w:rsidR="008C6FC6" w:rsidRDefault="008C6FC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Видео с семинаров</w:t>
      </w:r>
    </w:p>
    <w:p w14:paraId="49084F88" w14:textId="6F129B14" w:rsidR="003A1574" w:rsidRPr="004D42C2" w:rsidRDefault="003A1574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Книги –большой блок</w:t>
      </w:r>
    </w:p>
    <w:p w14:paraId="63597F20" w14:textId="7E9BE12B" w:rsidR="00E712AD" w:rsidRDefault="00E712AD" w:rsidP="007711B7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Пункты приоритетов – множественное свойст</w:t>
      </w:r>
      <w:r w:rsidRPr="004409C8">
        <w:rPr>
          <w:rFonts w:ascii="Tahoma" w:hAnsi="Tahoma" w:cs="Tahoma"/>
          <w:sz w:val="22"/>
          <w:szCs w:val="22"/>
        </w:rPr>
        <w:t>в</w:t>
      </w:r>
      <w:r w:rsidR="00843968" w:rsidRPr="004D42C2">
        <w:rPr>
          <w:rFonts w:ascii="Tahoma" w:hAnsi="Tahoma" w:cs="Tahoma"/>
          <w:sz w:val="22"/>
          <w:szCs w:val="22"/>
        </w:rPr>
        <w:t>о</w:t>
      </w:r>
      <w:r w:rsidR="0034212A">
        <w:rPr>
          <w:rFonts w:ascii="Tahoma" w:hAnsi="Tahoma" w:cs="Tahoma"/>
          <w:sz w:val="22"/>
          <w:szCs w:val="22"/>
        </w:rPr>
        <w:t xml:space="preserve"> – преимущества цифры</w:t>
      </w:r>
    </w:p>
    <w:p w14:paraId="491DDA3D" w14:textId="77777777" w:rsidR="00E712AD" w:rsidRPr="004D42C2" w:rsidRDefault="00E712AD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409C8">
        <w:rPr>
          <w:rFonts w:ascii="Tahoma" w:hAnsi="Tahoma" w:cs="Tahoma"/>
          <w:sz w:val="22"/>
          <w:szCs w:val="22"/>
        </w:rPr>
        <w:t>Чекбокс «Налоговое планиров</w:t>
      </w:r>
      <w:r w:rsidRPr="004D42C2">
        <w:rPr>
          <w:rFonts w:ascii="Tahoma" w:hAnsi="Tahoma" w:cs="Tahoma"/>
          <w:sz w:val="22"/>
          <w:szCs w:val="22"/>
        </w:rPr>
        <w:t>ание»</w:t>
      </w:r>
    </w:p>
    <w:p w14:paraId="79F9DAA1" w14:textId="74490DBB" w:rsidR="00047556" w:rsidRDefault="00047556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заголовок для формы обратной связи</w:t>
      </w:r>
    </w:p>
    <w:p w14:paraId="31A0BF70" w14:textId="20A81391" w:rsidR="00047556" w:rsidRDefault="00047556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текст для формы обратной связи</w:t>
      </w:r>
    </w:p>
    <w:p w14:paraId="6B035D17" w14:textId="5DFFA10C" w:rsidR="00047556" w:rsidRDefault="00047556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фоновое изображение для формы обратной связи</w:t>
      </w:r>
    </w:p>
    <w:p w14:paraId="32D22E84" w14:textId="678C1B5F" w:rsidR="00473A0F" w:rsidRDefault="00473A0F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клиенты</w:t>
      </w:r>
    </w:p>
    <w:p w14:paraId="050309B2" w14:textId="290A5322" w:rsidR="00473A0F" w:rsidRDefault="00473A0F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отзывы</w:t>
      </w:r>
    </w:p>
    <w:p w14:paraId="0C24123A" w14:textId="737A2232" w:rsidR="00473A0F" w:rsidRDefault="00473A0F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города</w:t>
      </w:r>
    </w:p>
    <w:p w14:paraId="2F7EC2F0" w14:textId="33273C82" w:rsidR="00F47317" w:rsidRDefault="00F47317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расписание семинаров – этот блок возможно будет дублироваться и будет сверху над видео после шапки</w:t>
      </w:r>
    </w:p>
    <w:p w14:paraId="40611676" w14:textId="094D3A21" w:rsidR="00473A0F" w:rsidRDefault="00473A0F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адрес-карта</w:t>
      </w:r>
    </w:p>
    <w:p w14:paraId="72BBB450" w14:textId="4E901099" w:rsidR="00473A0F" w:rsidRDefault="00473A0F" w:rsidP="00047556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подписка</w:t>
      </w:r>
    </w:p>
    <w:p w14:paraId="07D99088" w14:textId="239062BF" w:rsidR="00473A0F" w:rsidRDefault="00473A0F" w:rsidP="00473A0F">
      <w:pPr>
        <w:rPr>
          <w:rFonts w:ascii="Tahoma" w:hAnsi="Tahoma" w:cs="Tahoma"/>
          <w:sz w:val="22"/>
          <w:szCs w:val="22"/>
        </w:rPr>
      </w:pPr>
    </w:p>
    <w:p w14:paraId="38492236" w14:textId="652C3A73" w:rsidR="00473A0F" w:rsidRPr="001250F4" w:rsidRDefault="00473A0F" w:rsidP="00473A0F">
      <w:p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ИБ «Семинары и курсы»</w:t>
      </w:r>
      <w:r>
        <w:rPr>
          <w:rFonts w:ascii="Tahoma" w:hAnsi="Tahoma" w:cs="Tahoma"/>
          <w:sz w:val="22"/>
          <w:szCs w:val="22"/>
        </w:rPr>
        <w:t xml:space="preserve"> - </w:t>
      </w:r>
      <w:r>
        <w:rPr>
          <w:rFonts w:ascii="Tahoma" w:hAnsi="Tahoma" w:cs="Tahoma"/>
          <w:i/>
          <w:sz w:val="22"/>
          <w:szCs w:val="22"/>
        </w:rPr>
        <w:t>для всех семинаров</w:t>
      </w:r>
      <w:r>
        <w:rPr>
          <w:rFonts w:ascii="Tahoma" w:hAnsi="Tahoma" w:cs="Tahoma"/>
          <w:sz w:val="22"/>
          <w:szCs w:val="22"/>
        </w:rPr>
        <w:t xml:space="preserve"> </w:t>
      </w:r>
      <w:r w:rsidRPr="0081321E">
        <w:rPr>
          <w:rFonts w:ascii="Tahoma" w:hAnsi="Tahoma" w:cs="Tahoma"/>
          <w:sz w:val="22"/>
          <w:szCs w:val="22"/>
        </w:rPr>
        <w:t>имеет следующую структуру:</w:t>
      </w:r>
    </w:p>
    <w:p w14:paraId="7528ED62" w14:textId="77777777" w:rsidR="00473A0F" w:rsidRPr="00473A0F" w:rsidRDefault="00473A0F" w:rsidP="00473A0F">
      <w:pPr>
        <w:rPr>
          <w:rFonts w:ascii="Tahoma" w:hAnsi="Tahoma" w:cs="Tahoma"/>
          <w:sz w:val="22"/>
          <w:szCs w:val="22"/>
        </w:rPr>
      </w:pPr>
    </w:p>
    <w:p w14:paraId="6AF7492C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Основное фото - тип поле изображение</w:t>
      </w:r>
    </w:p>
    <w:p w14:paraId="2BBF0CEE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семинара - тип поле строка</w:t>
      </w:r>
    </w:p>
    <w:p w14:paraId="5B5FC852" w14:textId="77777777" w:rsidR="00473A0F" w:rsidRPr="000D2D57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Форма заявки</w:t>
      </w:r>
    </w:p>
    <w:p w14:paraId="0494E508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Видео семинар – тип поля ссылка </w:t>
      </w:r>
    </w:p>
    <w:p w14:paraId="5F232551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видео – тип поля строка</w:t>
      </w:r>
    </w:p>
    <w:p w14:paraId="625B8438" w14:textId="77777777" w:rsidR="00473A0F" w:rsidRPr="008C6FC6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Текст к видео – тип поля строка </w:t>
      </w:r>
    </w:p>
    <w:p w14:paraId="6BEC327B" w14:textId="77777777" w:rsidR="00473A0F" w:rsidRPr="008C6FC6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анонса - тип поле строка</w:t>
      </w:r>
      <w:r>
        <w:rPr>
          <w:rFonts w:ascii="Tahoma" w:hAnsi="Tahoma" w:cs="Tahoma"/>
          <w:sz w:val="22"/>
          <w:szCs w:val="22"/>
        </w:rPr>
        <w:t xml:space="preserve"> – </w:t>
      </w:r>
      <w:r w:rsidRPr="004D42C2">
        <w:rPr>
          <w:rFonts w:ascii="Tahoma" w:hAnsi="Tahoma" w:cs="Tahoma"/>
          <w:sz w:val="22"/>
          <w:szCs w:val="22"/>
        </w:rPr>
        <w:t>О чем семинар – множественное свойство</w:t>
      </w:r>
    </w:p>
    <w:p w14:paraId="5F59863A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Основное описание - тип поле строка</w:t>
      </w:r>
    </w:p>
    <w:p w14:paraId="087F4E7E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 основного описания - тип поле строка</w:t>
      </w:r>
    </w:p>
    <w:p w14:paraId="16F2EF13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для основного описания - тип поле изображение</w:t>
      </w:r>
    </w:p>
    <w:p w14:paraId="00CA6155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для программы семинара - тип поле изображение</w:t>
      </w:r>
    </w:p>
    <w:p w14:paraId="6F049A8C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Программа семинара текст - тип поле строка</w:t>
      </w:r>
    </w:p>
    <w:p w14:paraId="1E5E9B58" w14:textId="6078C3D5" w:rsidR="00473A0F" w:rsidRPr="00022B33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Программа семинара - тип поля файл </w:t>
      </w:r>
    </w:p>
    <w:p w14:paraId="2E7A39DD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Результат семинара текст - тип поле строка</w:t>
      </w:r>
    </w:p>
    <w:p w14:paraId="220AA449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результат семинара - тип поле изображение</w:t>
      </w:r>
    </w:p>
    <w:p w14:paraId="0D4D4590" w14:textId="62F10721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Тарифы – </w:t>
      </w:r>
      <w:r w:rsidR="00022B33">
        <w:rPr>
          <w:rFonts w:ascii="Tahoma" w:hAnsi="Tahoma" w:cs="Tahoma"/>
          <w:sz w:val="22"/>
          <w:szCs w:val="22"/>
        </w:rPr>
        <w:t>два</w:t>
      </w:r>
      <w:r>
        <w:rPr>
          <w:rFonts w:ascii="Tahoma" w:hAnsi="Tahoma" w:cs="Tahoma"/>
          <w:sz w:val="22"/>
          <w:szCs w:val="22"/>
        </w:rPr>
        <w:t xml:space="preserve"> блока цены – стандарт и онлайн. Есть возможность убирать варианты цен и оставить</w:t>
      </w:r>
      <w:r w:rsidR="00022B33">
        <w:rPr>
          <w:rFonts w:ascii="Tahoma" w:hAnsi="Tahoma" w:cs="Tahoma"/>
          <w:sz w:val="22"/>
          <w:szCs w:val="22"/>
        </w:rPr>
        <w:t xml:space="preserve"> одну, две или три</w:t>
      </w:r>
    </w:p>
    <w:p w14:paraId="68724BE6" w14:textId="4D1393B2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Для кого семинар</w:t>
      </w:r>
    </w:p>
    <w:p w14:paraId="0315EDF5" w14:textId="37A07200" w:rsidR="00010F6C" w:rsidRPr="004D42C2" w:rsidRDefault="00010F6C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Акции и скидки</w:t>
      </w:r>
    </w:p>
    <w:p w14:paraId="03D6A54D" w14:textId="08D054D2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О </w:t>
      </w:r>
      <w:r>
        <w:rPr>
          <w:rFonts w:ascii="Tahoma" w:hAnsi="Tahoma" w:cs="Tahoma"/>
          <w:sz w:val="22"/>
          <w:szCs w:val="22"/>
        </w:rPr>
        <w:t>лекторе, текст, фото</w:t>
      </w:r>
      <w:r w:rsidR="00010F6C">
        <w:rPr>
          <w:rFonts w:ascii="Tahoma" w:hAnsi="Tahoma" w:cs="Tahoma"/>
          <w:sz w:val="22"/>
          <w:szCs w:val="22"/>
        </w:rPr>
        <w:t xml:space="preserve"> – может быть один лектор, два или три на одном семинаре</w:t>
      </w:r>
    </w:p>
    <w:p w14:paraId="5C904048" w14:textId="3E7C1266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>Преимущества лектора</w:t>
      </w:r>
      <w:r w:rsidR="00010F6C">
        <w:rPr>
          <w:rFonts w:ascii="Tahoma" w:hAnsi="Tahoma" w:cs="Tahoma"/>
          <w:sz w:val="22"/>
          <w:szCs w:val="22"/>
        </w:rPr>
        <w:t xml:space="preserve"> – для каждого – незаполненные поля появляться не на странице не будут</w:t>
      </w:r>
    </w:p>
    <w:p w14:paraId="24FEE4AC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Видео с семинаров</w:t>
      </w:r>
    </w:p>
    <w:p w14:paraId="61975E25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Книги –большой блок</w:t>
      </w:r>
    </w:p>
    <w:p w14:paraId="07038C1C" w14:textId="257E1636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Пункты приоритетов – множественное свойст</w:t>
      </w:r>
      <w:r w:rsidRPr="004409C8">
        <w:rPr>
          <w:rFonts w:ascii="Tahoma" w:hAnsi="Tahoma" w:cs="Tahoma"/>
          <w:sz w:val="22"/>
          <w:szCs w:val="22"/>
        </w:rPr>
        <w:t>в</w:t>
      </w:r>
      <w:r w:rsidRPr="004D42C2">
        <w:rPr>
          <w:rFonts w:ascii="Tahoma" w:hAnsi="Tahoma" w:cs="Tahoma"/>
          <w:sz w:val="22"/>
          <w:szCs w:val="22"/>
        </w:rPr>
        <w:t>о</w:t>
      </w:r>
      <w:r w:rsidR="0034212A">
        <w:rPr>
          <w:rFonts w:ascii="Tahoma" w:hAnsi="Tahoma" w:cs="Tahoma"/>
          <w:sz w:val="22"/>
          <w:szCs w:val="22"/>
        </w:rPr>
        <w:t xml:space="preserve"> - преимущества цифры</w:t>
      </w:r>
    </w:p>
    <w:p w14:paraId="2E22B968" w14:textId="77777777" w:rsidR="00473A0F" w:rsidRPr="004D42C2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4409C8">
        <w:rPr>
          <w:rFonts w:ascii="Tahoma" w:hAnsi="Tahoma" w:cs="Tahoma"/>
          <w:sz w:val="22"/>
          <w:szCs w:val="22"/>
        </w:rPr>
        <w:t>Чекбокс «Налоговое планиров</w:t>
      </w:r>
      <w:r w:rsidRPr="004D42C2">
        <w:rPr>
          <w:rFonts w:ascii="Tahoma" w:hAnsi="Tahoma" w:cs="Tahoma"/>
          <w:sz w:val="22"/>
          <w:szCs w:val="22"/>
        </w:rPr>
        <w:t>ание»</w:t>
      </w:r>
    </w:p>
    <w:p w14:paraId="052F9D35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заголовок для формы обратной связи</w:t>
      </w:r>
    </w:p>
    <w:p w14:paraId="0EAEA63D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текст для формы обратной связи</w:t>
      </w:r>
    </w:p>
    <w:p w14:paraId="5D2C3D89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фоновое изображение для формы обратной связи</w:t>
      </w:r>
    </w:p>
    <w:p w14:paraId="0541A6A3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клиенты</w:t>
      </w:r>
    </w:p>
    <w:p w14:paraId="42A263FA" w14:textId="795B48CA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отзывы</w:t>
      </w:r>
      <w:r w:rsidR="00F47317">
        <w:rPr>
          <w:rFonts w:ascii="Tahoma" w:hAnsi="Tahoma" w:cs="Tahoma"/>
          <w:sz w:val="22"/>
          <w:szCs w:val="22"/>
        </w:rPr>
        <w:t xml:space="preserve"> – фото и видео</w:t>
      </w:r>
    </w:p>
    <w:p w14:paraId="6AE24077" w14:textId="669EBCD3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города</w:t>
      </w:r>
    </w:p>
    <w:p w14:paraId="72BEEA8D" w14:textId="2891E19F" w:rsidR="00F47317" w:rsidRDefault="00F47317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расписание семинаров</w:t>
      </w:r>
      <w:r w:rsidR="00DE4D2C">
        <w:rPr>
          <w:rFonts w:ascii="Tahoma" w:hAnsi="Tahoma" w:cs="Tahoma"/>
          <w:sz w:val="22"/>
          <w:szCs w:val="22"/>
        </w:rPr>
        <w:t xml:space="preserve"> – этот блок возможно будет дублироваться и будет сверху над видео после шапки</w:t>
      </w:r>
    </w:p>
    <w:p w14:paraId="04CFFC7C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адрес-карта</w:t>
      </w:r>
    </w:p>
    <w:p w14:paraId="3A15E036" w14:textId="77777777" w:rsidR="00473A0F" w:rsidRDefault="00473A0F" w:rsidP="00473A0F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подписка</w:t>
      </w:r>
    </w:p>
    <w:p w14:paraId="00DB9059" w14:textId="1092FE38" w:rsidR="00E712AD" w:rsidRDefault="00E712AD" w:rsidP="007711B7">
      <w:pPr>
        <w:pStyle w:val="2"/>
        <w:spacing w:before="0"/>
        <w:rPr>
          <w:rFonts w:ascii="Tahoma" w:hAnsi="Tahoma" w:cs="Tahoma"/>
          <w:sz w:val="22"/>
          <w:szCs w:val="22"/>
        </w:rPr>
      </w:pPr>
    </w:p>
    <w:p w14:paraId="46578201" w14:textId="7BA3DA06" w:rsidR="00932D94" w:rsidRPr="002544CB" w:rsidRDefault="00932D94" w:rsidP="00932D94">
      <w:p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ИБ «</w:t>
      </w:r>
      <w:r>
        <w:rPr>
          <w:rFonts w:ascii="Tahoma" w:hAnsi="Tahoma" w:cs="Tahoma"/>
          <w:sz w:val="22"/>
          <w:szCs w:val="22"/>
        </w:rPr>
        <w:t>Расписание семинаров</w:t>
      </w:r>
      <w:r w:rsidRPr="002544CB">
        <w:rPr>
          <w:rFonts w:ascii="Tahoma" w:hAnsi="Tahoma" w:cs="Tahoma"/>
          <w:sz w:val="22"/>
          <w:szCs w:val="22"/>
        </w:rPr>
        <w:t>»</w:t>
      </w:r>
      <w:r>
        <w:rPr>
          <w:rFonts w:ascii="Tahoma" w:hAnsi="Tahoma" w:cs="Tahoma"/>
          <w:sz w:val="22"/>
          <w:szCs w:val="22"/>
        </w:rPr>
        <w:t xml:space="preserve"> </w:t>
      </w:r>
      <w:r w:rsidRPr="002544CB">
        <w:rPr>
          <w:rFonts w:ascii="Tahoma" w:hAnsi="Tahoma" w:cs="Tahoma"/>
          <w:sz w:val="22"/>
          <w:szCs w:val="22"/>
        </w:rPr>
        <w:t xml:space="preserve"> имеет следующую структуру:</w:t>
      </w:r>
    </w:p>
    <w:p w14:paraId="722F6FF3" w14:textId="20E6B3AB" w:rsidR="000141FA" w:rsidRDefault="000141FA" w:rsidP="000141FA"/>
    <w:p w14:paraId="094D7D6A" w14:textId="17E1FBD5" w:rsidR="00932D94" w:rsidRDefault="00932D94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Привязка к семинару</w:t>
      </w:r>
    </w:p>
    <w:p w14:paraId="74EA83DC" w14:textId="77777777" w:rsidR="00932D94" w:rsidRPr="002544CB" w:rsidRDefault="00932D94" w:rsidP="00932D94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Справочник отображения страницы расписание «Вид»</w:t>
      </w:r>
    </w:p>
    <w:p w14:paraId="63D17546" w14:textId="77777777" w:rsidR="00932D94" w:rsidRPr="002544CB" w:rsidRDefault="00932D94" w:rsidP="00932D94">
      <w:pPr>
        <w:pStyle w:val="ac"/>
        <w:numPr>
          <w:ilvl w:val="1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крупный</w:t>
      </w:r>
    </w:p>
    <w:p w14:paraId="758CDD10" w14:textId="77777777" w:rsidR="00932D94" w:rsidRPr="002544CB" w:rsidRDefault="00932D94" w:rsidP="00932D94">
      <w:pPr>
        <w:pStyle w:val="ac"/>
        <w:numPr>
          <w:ilvl w:val="1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средний</w:t>
      </w:r>
    </w:p>
    <w:p w14:paraId="38099876" w14:textId="77777777" w:rsidR="00932D94" w:rsidRPr="002544CB" w:rsidRDefault="00932D94" w:rsidP="00932D94">
      <w:pPr>
        <w:pStyle w:val="ac"/>
        <w:numPr>
          <w:ilvl w:val="1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обычный</w:t>
      </w:r>
    </w:p>
    <w:p w14:paraId="09593F76" w14:textId="550DB109" w:rsidR="000141FA" w:rsidRPr="002544CB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Дата начала – тип поля дата</w:t>
      </w:r>
    </w:p>
    <w:p w14:paraId="3FE4377B" w14:textId="3F7DEAD8" w:rsidR="000141FA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Дата окончани</w:t>
      </w:r>
      <w:r>
        <w:rPr>
          <w:rFonts w:ascii="Tahoma" w:hAnsi="Tahoma" w:cs="Tahoma"/>
          <w:sz w:val="22"/>
          <w:szCs w:val="22"/>
        </w:rPr>
        <w:t>я</w:t>
      </w:r>
      <w:r w:rsidRPr="002544CB">
        <w:rPr>
          <w:rFonts w:ascii="Tahoma" w:hAnsi="Tahoma" w:cs="Tahoma"/>
          <w:sz w:val="22"/>
          <w:szCs w:val="22"/>
        </w:rPr>
        <w:t xml:space="preserve"> – тип поля дата</w:t>
      </w:r>
    </w:p>
    <w:p w14:paraId="4CD18D5F" w14:textId="76EAA795" w:rsidR="000141FA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Время проведения – тип поля строка</w:t>
      </w:r>
    </w:p>
    <w:p w14:paraId="67FB0820" w14:textId="77777777" w:rsidR="00932D94" w:rsidRPr="002544CB" w:rsidRDefault="00932D94" w:rsidP="00932D94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Длительность семинара – тип поля текст</w:t>
      </w:r>
    </w:p>
    <w:p w14:paraId="044986D9" w14:textId="77777777" w:rsidR="000141FA" w:rsidRPr="002544CB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Дата</w:t>
      </w:r>
      <w:r w:rsidRPr="002544CB">
        <w:rPr>
          <w:rFonts w:ascii="Tahoma" w:hAnsi="Tahoma" w:cs="Tahoma"/>
          <w:sz w:val="22"/>
          <w:szCs w:val="22"/>
        </w:rPr>
        <w:t xml:space="preserve"> повышения цены – тип поле дата</w:t>
      </w:r>
    </w:p>
    <w:p w14:paraId="23797E71" w14:textId="6D8544BC" w:rsidR="000141FA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Количество оставшихся мест</w:t>
      </w:r>
    </w:p>
    <w:p w14:paraId="2CAABF4F" w14:textId="1447B262" w:rsidR="000141FA" w:rsidRPr="002544CB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Город проведения – тип поля строка</w:t>
      </w:r>
    </w:p>
    <w:p w14:paraId="2B6C826A" w14:textId="3E3395AD" w:rsidR="000141FA" w:rsidRDefault="000141FA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Место проведения</w:t>
      </w:r>
      <w:r>
        <w:rPr>
          <w:rFonts w:ascii="Tahoma" w:hAnsi="Tahoma" w:cs="Tahoma"/>
          <w:sz w:val="22"/>
          <w:szCs w:val="22"/>
        </w:rPr>
        <w:t xml:space="preserve"> – тип поля строка</w:t>
      </w:r>
    </w:p>
    <w:p w14:paraId="5C01E9C9" w14:textId="321A046A" w:rsidR="00BF43C1" w:rsidRDefault="00BF43C1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Адрес – тип поля строка</w:t>
      </w:r>
    </w:p>
    <w:p w14:paraId="3FEC2123" w14:textId="5EC171B2" w:rsidR="00BF43C1" w:rsidRDefault="00BF43C1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Фото города - тип поля файл</w:t>
      </w:r>
    </w:p>
    <w:p w14:paraId="3B002A71" w14:textId="07EFFA54" w:rsidR="00BF43C1" w:rsidRPr="002544CB" w:rsidRDefault="00BF43C1" w:rsidP="000141FA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Как добраться - тип поля строка</w:t>
      </w:r>
    </w:p>
    <w:p w14:paraId="41775EBD" w14:textId="77777777" w:rsidR="00932D94" w:rsidRPr="002544CB" w:rsidRDefault="00932D94" w:rsidP="00932D94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Старая цена – тип поле цифра</w:t>
      </w:r>
    </w:p>
    <w:p w14:paraId="1B7A40D2" w14:textId="77777777" w:rsidR="00932D94" w:rsidRPr="002544CB" w:rsidRDefault="00932D94" w:rsidP="00932D94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Цена со скидкой – тип поля цифра</w:t>
      </w:r>
    </w:p>
    <w:p w14:paraId="4D875A4C" w14:textId="5C9FF1C5" w:rsidR="000141FA" w:rsidRDefault="000141FA" w:rsidP="000141FA"/>
    <w:p w14:paraId="3E657722" w14:textId="1C7BD100" w:rsidR="000141FA" w:rsidRPr="0081321E" w:rsidRDefault="00932D94" w:rsidP="00B60BA1">
      <w:pPr>
        <w:rPr>
          <w:rFonts w:ascii="Tahoma" w:hAnsi="Tahoma" w:cs="Tahoma"/>
          <w:sz w:val="22"/>
          <w:szCs w:val="22"/>
        </w:rPr>
      </w:pPr>
      <w:r w:rsidRPr="00B60BA1">
        <w:rPr>
          <w:rFonts w:ascii="Tahoma" w:hAnsi="Tahoma" w:cs="Tahoma"/>
          <w:sz w:val="22"/>
          <w:szCs w:val="22"/>
        </w:rPr>
        <w:t>Один и тот же семинар может проводиться в разные даты в разных городах с разной стоимостью участия.</w:t>
      </w:r>
    </w:p>
    <w:p w14:paraId="1A31AF34" w14:textId="77777777" w:rsidR="00CA2859" w:rsidRPr="001250F4" w:rsidRDefault="00CA2859">
      <w:pPr>
        <w:rPr>
          <w:rFonts w:ascii="Tahoma" w:eastAsia="Arial Unicode MS" w:hAnsi="Tahoma" w:cs="Tahoma"/>
          <w:sz w:val="22"/>
          <w:szCs w:val="22"/>
        </w:rPr>
      </w:pPr>
    </w:p>
    <w:p w14:paraId="346C90C3" w14:textId="74F2DDCA" w:rsidR="00BD7F4E" w:rsidRPr="004D42C2" w:rsidRDefault="00BD7F4E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Страница имеет двухколоночную структуру.</w:t>
      </w:r>
    </w:p>
    <w:p w14:paraId="4B07095C" w14:textId="27786B9E" w:rsidR="003B5813" w:rsidRPr="00B60BA1" w:rsidRDefault="00BD7F4E" w:rsidP="00B60BA1">
      <w:pPr>
        <w:pStyle w:val="ac"/>
        <w:numPr>
          <w:ilvl w:val="0"/>
          <w:numId w:val="6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  <w:r w:rsidR="003B5813" w:rsidRPr="004D42C2">
        <w:rPr>
          <w:rFonts w:ascii="Tahoma" w:eastAsia="Arial Unicode MS" w:hAnsi="Tahoma" w:cs="Tahoma"/>
          <w:sz w:val="22"/>
          <w:szCs w:val="22"/>
          <w:lang w:eastAsia="en-US"/>
        </w:rPr>
        <w:t>страницы</w:t>
      </w:r>
      <w:r w:rsidR="003B5813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«</w:t>
      </w:r>
      <w:r w:rsidR="00E20D7E" w:rsidRPr="004D42C2">
        <w:rPr>
          <w:rFonts w:ascii="Tahoma" w:eastAsia="Arial Unicode MS" w:hAnsi="Tahoma" w:cs="Tahoma"/>
          <w:sz w:val="22"/>
          <w:szCs w:val="22"/>
        </w:rPr>
        <w:t>Семинары и курсы</w:t>
      </w:r>
      <w:r w:rsidRPr="004D42C2">
        <w:rPr>
          <w:rFonts w:ascii="Tahoma" w:eastAsia="Arial Unicode MS" w:hAnsi="Tahoma" w:cs="Tahoma"/>
          <w:sz w:val="22"/>
          <w:szCs w:val="22"/>
        </w:rPr>
        <w:t>»</w:t>
      </w:r>
      <w:r w:rsidR="00B60BA1" w:rsidRPr="00B60BA1">
        <w:rPr>
          <w:rFonts w:ascii="Tahoma" w:eastAsia="Arial Unicode MS" w:hAnsi="Tahoma" w:cs="Tahoma"/>
          <w:sz w:val="22"/>
          <w:szCs w:val="22"/>
        </w:rPr>
        <w:t xml:space="preserve">, </w:t>
      </w:r>
      <w:r w:rsidR="00314590">
        <w:rPr>
          <w:rFonts w:ascii="Tahoma" w:eastAsia="Arial Unicode MS" w:hAnsi="Tahoma" w:cs="Tahoma"/>
          <w:sz w:val="22"/>
          <w:szCs w:val="22"/>
          <w:lang w:eastAsia="en-US"/>
        </w:rPr>
        <w:t>редактируется из свойств страницы</w:t>
      </w:r>
      <w:r w:rsidR="00314590" w:rsidRPr="00EF7D9B">
        <w:rPr>
          <w:rFonts w:ascii="Tahoma" w:eastAsia="Arial Unicode MS" w:hAnsi="Tahoma" w:cs="Tahoma"/>
          <w:sz w:val="22"/>
          <w:szCs w:val="22"/>
          <w:lang w:eastAsia="en-US"/>
        </w:rPr>
        <w:t xml:space="preserve">. </w:t>
      </w:r>
    </w:p>
    <w:p w14:paraId="41EF51A2" w14:textId="45AAC2B2" w:rsidR="00BD7F4E" w:rsidRPr="004D42C2" w:rsidRDefault="00BD7F4E">
      <w:pPr>
        <w:pStyle w:val="ac"/>
        <w:numPr>
          <w:ilvl w:val="0"/>
          <w:numId w:val="5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Поиск</w:t>
      </w:r>
      <w:r w:rsidR="00F47F82" w:rsidRPr="004D42C2">
        <w:rPr>
          <w:rFonts w:ascii="Tahoma" w:eastAsia="Arial Unicode MS" w:hAnsi="Tahoma" w:cs="Tahoma"/>
          <w:sz w:val="22"/>
          <w:szCs w:val="22"/>
        </w:rPr>
        <w:t xml:space="preserve"> – строка поиска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по странице семинаров, поиск осуществляется по заголовку, описанию.</w:t>
      </w:r>
      <w:r w:rsidR="001A0A72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2C0C4EA" w14:textId="6024B103" w:rsidR="00CA2859" w:rsidRPr="004D42C2" w:rsidRDefault="00C71721">
      <w:pPr>
        <w:pStyle w:val="ac"/>
        <w:numPr>
          <w:ilvl w:val="0"/>
          <w:numId w:val="52"/>
        </w:numPr>
        <w:rPr>
          <w:rFonts w:ascii="Tahoma" w:eastAsia="Arial Unicode MS" w:hAnsi="Tahoma" w:cs="Tahoma"/>
          <w:sz w:val="22"/>
          <w:szCs w:val="22"/>
        </w:rPr>
      </w:pPr>
      <w:r w:rsidRPr="00287640">
        <w:rPr>
          <w:rFonts w:ascii="Tahoma" w:eastAsia="Arial Unicode MS" w:hAnsi="Tahoma" w:cs="Tahoma"/>
          <w:sz w:val="22"/>
          <w:szCs w:val="22"/>
        </w:rPr>
        <w:t xml:space="preserve">Календарь. </w:t>
      </w:r>
      <w:r w:rsidR="00BD7F4E" w:rsidRPr="00287640">
        <w:rPr>
          <w:rFonts w:ascii="Tahoma" w:eastAsia="Arial Unicode MS" w:hAnsi="Tahoma" w:cs="Tahoma"/>
          <w:sz w:val="22"/>
          <w:szCs w:val="22"/>
        </w:rPr>
        <w:t>По клику на кнопку Календарь появляется выпадающий календарь, в котором можно выбрать или конкретное число или диапазон чисел. В</w:t>
      </w:r>
      <w:r w:rsidR="001A0A72" w:rsidRPr="004D42C2">
        <w:rPr>
          <w:rFonts w:ascii="Tahoma" w:eastAsia="Arial Unicode MS" w:hAnsi="Tahoma" w:cs="Tahoma"/>
          <w:sz w:val="22"/>
          <w:szCs w:val="22"/>
        </w:rPr>
        <w:t xml:space="preserve"> нижней части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модального окна находятся кнопки «Сбросить», «Найти» - по клику на котор</w:t>
      </w:r>
      <w:r w:rsidR="00E20D7E" w:rsidRPr="004D42C2">
        <w:rPr>
          <w:rFonts w:ascii="Tahoma" w:eastAsia="Arial Unicode MS" w:hAnsi="Tahoma" w:cs="Tahoma"/>
          <w:sz w:val="22"/>
          <w:szCs w:val="22"/>
        </w:rPr>
        <w:t>ую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выводятся семинары на странице</w:t>
      </w:r>
      <w:r w:rsidR="00CA2859" w:rsidRPr="004D42C2">
        <w:rPr>
          <w:rFonts w:ascii="Tahoma" w:eastAsia="Arial Unicode MS" w:hAnsi="Tahoma" w:cs="Tahoma"/>
          <w:sz w:val="22"/>
          <w:szCs w:val="22"/>
        </w:rPr>
        <w:t>,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отфильтрованные по дате проведения.</w:t>
      </w:r>
    </w:p>
    <w:p w14:paraId="209BF71B" w14:textId="0F22C3A1" w:rsidR="00BD7F4E" w:rsidRPr="0081321E" w:rsidRDefault="00CA2859">
      <w:pPr>
        <w:pStyle w:val="ac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>Если предварительно в фильтре слева выбрано направление семинара, то календарь фильтрует семинары и по направлению и по дате.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BD7F4E" w:rsidRPr="004D42C2">
        <w:rPr>
          <w:rFonts w:ascii="Tahoma" w:eastAsia="Arial Unicode MS" w:hAnsi="Tahoma" w:cs="Tahoma"/>
          <w:sz w:val="22"/>
          <w:szCs w:val="22"/>
        </w:rPr>
        <w:br/>
      </w:r>
      <w:r w:rsidR="00BD7F4E" w:rsidRPr="0081321E">
        <w:rPr>
          <w:rFonts w:ascii="Tahoma" w:eastAsia="Arial Unicode MS" w:hAnsi="Tahoma" w:cs="Tahoma"/>
          <w:noProof/>
          <w:sz w:val="22"/>
          <w:szCs w:val="22"/>
        </w:rPr>
        <w:drawing>
          <wp:inline distT="0" distB="0" distL="0" distR="0" wp14:anchorId="6916D140" wp14:editId="2B66711F">
            <wp:extent cx="5613400" cy="40132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F6AF" w14:textId="26DA9EA3" w:rsidR="00EE3293" w:rsidRPr="0081321E" w:rsidRDefault="001A0A72">
      <w:pPr>
        <w:pStyle w:val="ac"/>
        <w:numPr>
          <w:ilvl w:val="0"/>
          <w:numId w:val="53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Левая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колонка</w:t>
      </w:r>
      <w:r w:rsidR="00CA2859" w:rsidRPr="004D42C2">
        <w:rPr>
          <w:rFonts w:ascii="Tahoma" w:eastAsia="Arial Unicode MS" w:hAnsi="Tahoma" w:cs="Tahoma"/>
          <w:sz w:val="22"/>
          <w:szCs w:val="22"/>
        </w:rPr>
        <w:t xml:space="preserve"> содержит направления семинаров - дерево разделов каталога семинаров с вложенностью</w:t>
      </w:r>
      <w:r w:rsidR="00E20D7E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6579A341" w14:textId="4A5BA4AA" w:rsidR="00CA2859" w:rsidRPr="004D42C2" w:rsidRDefault="00CA2859" w:rsidP="00C71721">
      <w:pPr>
        <w:pStyle w:val="ac"/>
        <w:numPr>
          <w:ilvl w:val="0"/>
          <w:numId w:val="53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Це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нтральная 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колонка.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Выводятся </w:t>
      </w:r>
      <w:r w:rsidR="00BD7F4E" w:rsidRPr="004D42C2">
        <w:rPr>
          <w:rFonts w:ascii="Tahoma" w:eastAsia="Arial Unicode MS" w:hAnsi="Tahoma" w:cs="Tahoma"/>
          <w:sz w:val="22"/>
          <w:szCs w:val="22"/>
        </w:rPr>
        <w:t>элементы ИБ «</w:t>
      </w:r>
      <w:r w:rsidR="00932D94">
        <w:rPr>
          <w:rFonts w:ascii="Tahoma" w:eastAsia="Arial Unicode MS" w:hAnsi="Tahoma" w:cs="Tahoma"/>
          <w:sz w:val="22"/>
          <w:szCs w:val="22"/>
        </w:rPr>
        <w:t>Расписание семинаров</w:t>
      </w:r>
      <w:r w:rsidR="00BD7F4E" w:rsidRPr="0081321E">
        <w:rPr>
          <w:rFonts w:ascii="Tahoma" w:eastAsia="Arial Unicode MS" w:hAnsi="Tahoma" w:cs="Tahoma"/>
          <w:sz w:val="22"/>
          <w:szCs w:val="22"/>
        </w:rPr>
        <w:t xml:space="preserve">» </w:t>
      </w:r>
      <w:r w:rsidRPr="001250F4">
        <w:rPr>
          <w:rFonts w:ascii="Tahoma" w:eastAsia="Arial Unicode MS" w:hAnsi="Tahoma" w:cs="Tahoma"/>
          <w:sz w:val="22"/>
          <w:szCs w:val="22"/>
        </w:rPr>
        <w:t xml:space="preserve">в соответствие с </w:t>
      </w:r>
      <w:r w:rsidR="00BD7F4E" w:rsidRPr="004D42C2">
        <w:rPr>
          <w:rFonts w:ascii="Tahoma" w:eastAsia="Arial Unicode MS" w:hAnsi="Tahoma" w:cs="Tahoma"/>
          <w:sz w:val="22"/>
          <w:szCs w:val="22"/>
        </w:rPr>
        <w:t>выставленн</w:t>
      </w:r>
      <w:r w:rsidRPr="004D42C2">
        <w:rPr>
          <w:rFonts w:ascii="Tahoma" w:eastAsia="Arial Unicode MS" w:hAnsi="Tahoma" w:cs="Tahoma"/>
          <w:sz w:val="22"/>
          <w:szCs w:val="22"/>
        </w:rPr>
        <w:t>ым</w:t>
      </w:r>
      <w:r w:rsidR="001A0A72" w:rsidRPr="004D42C2">
        <w:rPr>
          <w:rFonts w:ascii="Tahoma" w:eastAsia="Arial Unicode MS" w:hAnsi="Tahoma" w:cs="Tahoma"/>
          <w:sz w:val="22"/>
          <w:szCs w:val="22"/>
        </w:rPr>
        <w:t xml:space="preserve"> индекс</w:t>
      </w:r>
      <w:r w:rsidRPr="004D42C2">
        <w:rPr>
          <w:rFonts w:ascii="Tahoma" w:eastAsia="Arial Unicode MS" w:hAnsi="Tahoma" w:cs="Tahoma"/>
          <w:sz w:val="22"/>
          <w:szCs w:val="22"/>
        </w:rPr>
        <w:t>ом</w:t>
      </w:r>
      <w:r w:rsidR="001A0A72" w:rsidRPr="004D42C2">
        <w:rPr>
          <w:rFonts w:ascii="Tahoma" w:eastAsia="Arial Unicode MS" w:hAnsi="Tahoma" w:cs="Tahoma"/>
          <w:sz w:val="22"/>
          <w:szCs w:val="22"/>
        </w:rPr>
        <w:t xml:space="preserve"> сортировки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 видом отображения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2024F0F4" w14:textId="52ECFE2C" w:rsidR="0076745F" w:rsidRPr="00C71721" w:rsidRDefault="0076745F">
      <w:pPr>
        <w:pStyle w:val="ac"/>
        <w:rPr>
          <w:rFonts w:ascii="Tahoma" w:eastAsia="Arial Unicode MS" w:hAnsi="Tahoma" w:cs="Tahoma"/>
          <w:sz w:val="22"/>
          <w:szCs w:val="22"/>
        </w:rPr>
      </w:pPr>
      <w:r w:rsidRPr="00C71721">
        <w:rPr>
          <w:rFonts w:ascii="Tahoma" w:eastAsia="Arial Unicode MS" w:hAnsi="Tahoma" w:cs="Tahoma"/>
          <w:sz w:val="22"/>
          <w:szCs w:val="22"/>
        </w:rPr>
        <w:t>На странице отображается один элемент</w:t>
      </w:r>
      <w:r w:rsidR="00CA2859" w:rsidRPr="00C71721">
        <w:rPr>
          <w:rFonts w:ascii="Tahoma" w:eastAsia="Arial Unicode MS" w:hAnsi="Tahoma" w:cs="Tahoma"/>
          <w:sz w:val="22"/>
          <w:szCs w:val="22"/>
        </w:rPr>
        <w:t xml:space="preserve"> вида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 «крупный», два элемента</w:t>
      </w:r>
      <w:r w:rsidR="00CA2859" w:rsidRPr="00C71721">
        <w:rPr>
          <w:rFonts w:ascii="Tahoma" w:eastAsia="Arial Unicode MS" w:hAnsi="Tahoma" w:cs="Tahoma"/>
          <w:sz w:val="22"/>
          <w:szCs w:val="22"/>
        </w:rPr>
        <w:t xml:space="preserve"> вида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 «средний» и двенадцать элементов </w:t>
      </w:r>
      <w:r w:rsidR="00CA2859" w:rsidRPr="00C71721">
        <w:rPr>
          <w:rFonts w:ascii="Tahoma" w:eastAsia="Arial Unicode MS" w:hAnsi="Tahoma" w:cs="Tahoma"/>
          <w:sz w:val="22"/>
          <w:szCs w:val="22"/>
        </w:rPr>
        <w:t xml:space="preserve">вида 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«обычный». Под последней строкой элементов «обычный» располагается кнопка «Показать еще», по клику на которую отображается еще </w:t>
      </w:r>
      <w:r w:rsidR="00C71721" w:rsidRPr="00EF7D9B">
        <w:rPr>
          <w:rFonts w:ascii="Tahoma" w:eastAsia="Arial Unicode MS" w:hAnsi="Tahoma" w:cs="Tahoma"/>
          <w:sz w:val="22"/>
          <w:szCs w:val="22"/>
        </w:rPr>
        <w:t>12 элементов вида «обычный</w:t>
      </w:r>
      <w:r w:rsidRPr="00C71721">
        <w:rPr>
          <w:rFonts w:ascii="Tahoma" w:eastAsia="Arial Unicode MS" w:hAnsi="Tahoma" w:cs="Tahoma"/>
          <w:sz w:val="22"/>
          <w:szCs w:val="22"/>
        </w:rPr>
        <w:t>». Если сортировка не задана</w:t>
      </w:r>
      <w:r w:rsidR="003B5813" w:rsidRPr="00C71721">
        <w:rPr>
          <w:rFonts w:ascii="Tahoma" w:eastAsia="Arial Unicode MS" w:hAnsi="Tahoma" w:cs="Tahoma"/>
          <w:sz w:val="22"/>
          <w:szCs w:val="22"/>
        </w:rPr>
        <w:t>,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 семинары выводятся </w:t>
      </w:r>
      <w:r w:rsidR="003B5813" w:rsidRPr="00C71721">
        <w:rPr>
          <w:rFonts w:ascii="Tahoma" w:eastAsia="Arial Unicode MS" w:hAnsi="Tahoma" w:cs="Tahoma"/>
          <w:sz w:val="22"/>
          <w:szCs w:val="22"/>
        </w:rPr>
        <w:t>с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 ранжирование</w:t>
      </w:r>
      <w:r w:rsidR="003B5813" w:rsidRPr="00C71721">
        <w:rPr>
          <w:rFonts w:ascii="Tahoma" w:eastAsia="Arial Unicode MS" w:hAnsi="Tahoma" w:cs="Tahoma"/>
          <w:sz w:val="22"/>
          <w:szCs w:val="22"/>
        </w:rPr>
        <w:t>м</w:t>
      </w:r>
      <w:r w:rsidRPr="00C71721">
        <w:rPr>
          <w:rFonts w:ascii="Tahoma" w:eastAsia="Arial Unicode MS" w:hAnsi="Tahoma" w:cs="Tahoma"/>
          <w:sz w:val="22"/>
          <w:szCs w:val="22"/>
        </w:rPr>
        <w:t xml:space="preserve"> по дате, от ближайшего к дальнейшему. </w:t>
      </w:r>
    </w:p>
    <w:p w14:paraId="62018AD2" w14:textId="427DB215" w:rsidR="00CA2859" w:rsidRPr="00C71721" w:rsidRDefault="00CA2859">
      <w:pPr>
        <w:pStyle w:val="ac"/>
        <w:rPr>
          <w:rFonts w:ascii="Tahoma" w:eastAsia="Arial Unicode MS" w:hAnsi="Tahoma" w:cs="Tahoma"/>
          <w:sz w:val="22"/>
          <w:szCs w:val="22"/>
        </w:rPr>
      </w:pPr>
      <w:r w:rsidRPr="00C71721">
        <w:rPr>
          <w:rFonts w:ascii="Tahoma" w:eastAsia="Arial Unicode MS" w:hAnsi="Tahoma" w:cs="Tahoma"/>
          <w:sz w:val="22"/>
          <w:szCs w:val="22"/>
        </w:rPr>
        <w:t>Элементы выводятся в виде:</w:t>
      </w:r>
    </w:p>
    <w:p w14:paraId="4190F253" w14:textId="599837D4" w:rsidR="0076745F" w:rsidRPr="004D42C2" w:rsidRDefault="003B5813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Превью</w:t>
      </w:r>
      <w:r w:rsidR="00E50852" w:rsidRPr="001250F4">
        <w:rPr>
          <w:rFonts w:ascii="Tahoma" w:eastAsia="Arial Unicode MS" w:hAnsi="Tahoma" w:cs="Tahoma"/>
          <w:sz w:val="22"/>
          <w:szCs w:val="22"/>
        </w:rPr>
        <w:t xml:space="preserve"> фото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семинар</w:t>
      </w:r>
      <w:r w:rsidR="00E50852" w:rsidRPr="004D42C2">
        <w:rPr>
          <w:rFonts w:ascii="Tahoma" w:eastAsia="Arial Unicode MS" w:hAnsi="Tahoma" w:cs="Tahoma"/>
          <w:sz w:val="22"/>
          <w:szCs w:val="22"/>
        </w:rPr>
        <w:t>а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– является ссылкой на страницу семинара</w:t>
      </w:r>
    </w:p>
    <w:p w14:paraId="2EE891B3" w14:textId="14109240" w:rsidR="0076745F" w:rsidRPr="004D42C2" w:rsidRDefault="00BD7F4E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</w:t>
      </w:r>
      <w:r w:rsidR="003B5813" w:rsidRPr="004D42C2">
        <w:rPr>
          <w:rFonts w:ascii="Tahoma" w:eastAsia="Arial Unicode MS" w:hAnsi="Tahoma" w:cs="Tahoma"/>
          <w:sz w:val="22"/>
          <w:szCs w:val="22"/>
        </w:rPr>
        <w:t>а</w:t>
      </w:r>
      <w:r w:rsidR="00E50852" w:rsidRPr="004D42C2">
        <w:rPr>
          <w:rFonts w:ascii="Tahoma" w:eastAsia="Arial Unicode MS" w:hAnsi="Tahoma" w:cs="Tahoma"/>
          <w:sz w:val="22"/>
          <w:szCs w:val="22"/>
        </w:rPr>
        <w:t xml:space="preserve"> начала</w:t>
      </w:r>
    </w:p>
    <w:p w14:paraId="5AC7655C" w14:textId="277DB719" w:rsidR="00E50852" w:rsidRPr="004D42C2" w:rsidRDefault="00E50852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Дата окончания</w:t>
      </w:r>
    </w:p>
    <w:p w14:paraId="77CDEB49" w14:textId="0CA1D63D" w:rsidR="0076745F" w:rsidRPr="004D42C2" w:rsidRDefault="00E50852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</w:t>
      </w:r>
      <w:r w:rsidR="00CA2859" w:rsidRPr="004D42C2">
        <w:rPr>
          <w:rFonts w:ascii="Tahoma" w:eastAsia="Arial Unicode MS" w:hAnsi="Tahoma" w:cs="Tahoma"/>
          <w:sz w:val="22"/>
          <w:szCs w:val="22"/>
        </w:rPr>
        <w:t>тарая цена</w:t>
      </w:r>
    </w:p>
    <w:p w14:paraId="73D637C9" w14:textId="2D995E22" w:rsidR="003B5813" w:rsidRPr="004D42C2" w:rsidRDefault="00E50852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Ц</w:t>
      </w:r>
      <w:r w:rsidR="00CA2859" w:rsidRPr="004D42C2">
        <w:rPr>
          <w:rFonts w:ascii="Tahoma" w:eastAsia="Arial Unicode MS" w:hAnsi="Tahoma" w:cs="Tahoma"/>
          <w:sz w:val="22"/>
          <w:szCs w:val="22"/>
        </w:rPr>
        <w:t>ена со скидкой</w:t>
      </w:r>
    </w:p>
    <w:p w14:paraId="3CF5E4BD" w14:textId="6F35164B" w:rsidR="0076745F" w:rsidRPr="004D42C2" w:rsidRDefault="00E50852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</w:t>
      </w:r>
      <w:r w:rsidR="00BD7F4E" w:rsidRPr="004D42C2">
        <w:rPr>
          <w:rFonts w:ascii="Tahoma" w:eastAsia="Arial Unicode MS" w:hAnsi="Tahoma" w:cs="Tahoma"/>
          <w:sz w:val="22"/>
          <w:szCs w:val="22"/>
        </w:rPr>
        <w:t>лительност</w:t>
      </w:r>
      <w:r w:rsidR="00CA2859" w:rsidRPr="004D42C2">
        <w:rPr>
          <w:rFonts w:ascii="Tahoma" w:eastAsia="Arial Unicode MS" w:hAnsi="Tahoma" w:cs="Tahoma"/>
          <w:sz w:val="22"/>
          <w:szCs w:val="22"/>
        </w:rPr>
        <w:t>ь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семинара</w:t>
      </w:r>
    </w:p>
    <w:p w14:paraId="2CA76422" w14:textId="1CAE71A9" w:rsidR="00CA2859" w:rsidRPr="004D42C2" w:rsidRDefault="00CA2859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Название семинара </w:t>
      </w:r>
    </w:p>
    <w:p w14:paraId="2BF6141D" w14:textId="575A0089" w:rsidR="00CA2859" w:rsidRPr="004D42C2" w:rsidRDefault="00CA2859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 w:hint="eastAsia"/>
          <w:sz w:val="22"/>
          <w:szCs w:val="22"/>
        </w:rPr>
        <w:t>Т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екст анонса </w:t>
      </w:r>
    </w:p>
    <w:p w14:paraId="3551FB3F" w14:textId="56B8BA95" w:rsidR="0076745F" w:rsidRPr="004D42C2" w:rsidRDefault="00BD7F4E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</w:t>
      </w:r>
      <w:r w:rsidR="00E20D7E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«Купить»</w:t>
      </w:r>
      <w:r w:rsidR="00E20D7E" w:rsidRPr="004D42C2">
        <w:rPr>
          <w:rFonts w:ascii="Tahoma" w:eastAsia="Arial Unicode MS" w:hAnsi="Tahoma" w:cs="Tahoma"/>
          <w:sz w:val="22"/>
          <w:szCs w:val="22"/>
        </w:rPr>
        <w:t>. По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клику</w:t>
      </w:r>
      <w:r w:rsidR="00E20D7E" w:rsidRPr="004D42C2">
        <w:rPr>
          <w:rFonts w:ascii="Tahoma" w:eastAsia="Arial Unicode MS" w:hAnsi="Tahoma" w:cs="Tahoma"/>
          <w:sz w:val="22"/>
          <w:szCs w:val="22"/>
        </w:rPr>
        <w:t xml:space="preserve"> -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см. п </w:t>
      </w:r>
      <w:r w:rsidR="0076745F" w:rsidRPr="004D42C2">
        <w:rPr>
          <w:rFonts w:ascii="Tahoma" w:eastAsia="Arial Unicode MS" w:hAnsi="Tahoma" w:cs="Tahoma"/>
          <w:sz w:val="22"/>
          <w:szCs w:val="22"/>
        </w:rPr>
        <w:t>1</w:t>
      </w:r>
      <w:r w:rsidR="00BD2FDC" w:rsidRPr="004D42C2">
        <w:rPr>
          <w:rFonts w:ascii="Tahoma" w:eastAsia="Arial Unicode MS" w:hAnsi="Tahoma" w:cs="Tahoma"/>
          <w:sz w:val="22"/>
          <w:szCs w:val="22"/>
        </w:rPr>
        <w:t>4</w:t>
      </w:r>
      <w:r w:rsidRPr="004D42C2">
        <w:rPr>
          <w:rFonts w:ascii="Tahoma" w:eastAsia="Arial Unicode MS" w:hAnsi="Tahoma" w:cs="Tahoma"/>
          <w:sz w:val="22"/>
          <w:szCs w:val="22"/>
        </w:rPr>
        <w:t>.1</w:t>
      </w:r>
    </w:p>
    <w:p w14:paraId="3DEE8909" w14:textId="12FD12D4" w:rsidR="00E50852" w:rsidRPr="004D42C2" w:rsidRDefault="00BD7F4E">
      <w:pPr>
        <w:pStyle w:val="ac"/>
        <w:numPr>
          <w:ilvl w:val="2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Для элементов справочника «крупный»</w:t>
      </w:r>
      <w:r w:rsidR="00E50852" w:rsidRPr="004D42C2">
        <w:rPr>
          <w:rFonts w:ascii="Tahoma" w:eastAsia="Arial Unicode MS" w:hAnsi="Tahoma" w:cs="Tahoma"/>
          <w:sz w:val="22"/>
          <w:szCs w:val="22"/>
        </w:rPr>
        <w:t xml:space="preserve"> и «Средний»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добавляется</w:t>
      </w:r>
      <w:r w:rsidR="00E50852"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6EEBEBB8" w14:textId="54488220" w:rsidR="00E50852" w:rsidRPr="004D42C2" w:rsidRDefault="00E50852" w:rsidP="00C71721">
      <w:pPr>
        <w:pStyle w:val="ac"/>
        <w:numPr>
          <w:ilvl w:val="3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Ц</w:t>
      </w:r>
      <w:r w:rsidR="00BD7F4E" w:rsidRPr="004D42C2">
        <w:rPr>
          <w:rFonts w:ascii="Tahoma" w:eastAsia="Arial Unicode MS" w:hAnsi="Tahoma" w:cs="Tahoma"/>
          <w:sz w:val="22"/>
          <w:szCs w:val="22"/>
        </w:rPr>
        <w:t>елевая кнопка на изображении «Запишитесь», по клику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-</w:t>
      </w:r>
      <w:r w:rsidR="00BD7F4E" w:rsidRPr="004D42C2">
        <w:rPr>
          <w:rFonts w:ascii="Tahoma" w:eastAsia="Arial Unicode MS" w:hAnsi="Tahoma" w:cs="Tahoma"/>
          <w:sz w:val="22"/>
          <w:szCs w:val="22"/>
        </w:rPr>
        <w:t xml:space="preserve"> см. п</w:t>
      </w:r>
      <w:r w:rsidR="0076745F" w:rsidRPr="004D42C2">
        <w:rPr>
          <w:rFonts w:ascii="Tahoma" w:eastAsia="Arial Unicode MS" w:hAnsi="Tahoma" w:cs="Tahoma"/>
          <w:sz w:val="22"/>
          <w:szCs w:val="22"/>
        </w:rPr>
        <w:t xml:space="preserve"> 1</w:t>
      </w:r>
      <w:r w:rsidR="00BD2FDC" w:rsidRPr="004D42C2">
        <w:rPr>
          <w:rFonts w:ascii="Tahoma" w:eastAsia="Arial Unicode MS" w:hAnsi="Tahoma" w:cs="Tahoma"/>
          <w:sz w:val="22"/>
          <w:szCs w:val="22"/>
        </w:rPr>
        <w:t>4</w:t>
      </w:r>
      <w:r w:rsidR="00BD7F4E" w:rsidRPr="004D42C2">
        <w:rPr>
          <w:rFonts w:ascii="Tahoma" w:eastAsia="Arial Unicode MS" w:hAnsi="Tahoma" w:cs="Tahoma"/>
          <w:sz w:val="22"/>
          <w:szCs w:val="22"/>
        </w:rPr>
        <w:t>.1</w:t>
      </w:r>
    </w:p>
    <w:p w14:paraId="2EE94786" w14:textId="53EC30DE" w:rsidR="0076745F" w:rsidRPr="004D42C2" w:rsidRDefault="00E50852" w:rsidP="00C71721">
      <w:pPr>
        <w:pStyle w:val="ac"/>
        <w:numPr>
          <w:ilvl w:val="3"/>
          <w:numId w:val="1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Место проведения.</w:t>
      </w:r>
    </w:p>
    <w:p w14:paraId="4F6638CB" w14:textId="77777777" w:rsidR="00C71721" w:rsidRPr="00621A21" w:rsidRDefault="00C71721" w:rsidP="00C71721">
      <w:pPr>
        <w:pStyle w:val="Standard"/>
        <w:numPr>
          <w:ilvl w:val="0"/>
          <w:numId w:val="1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621A21">
        <w:rPr>
          <w:rFonts w:ascii="Tahoma" w:eastAsia="Arial Unicode MS" w:hAnsi="Tahoma" w:cs="Tahoma"/>
          <w:sz w:val="22"/>
          <w:szCs w:val="22"/>
        </w:rPr>
        <w:t>Блок Подписка на рассылку. См п 7.5</w:t>
      </w:r>
    </w:p>
    <w:p w14:paraId="0BA3D235" w14:textId="6C66FB8A" w:rsidR="00BD7F4E" w:rsidRPr="004D42C2" w:rsidRDefault="00BD7F4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45CCD265" w14:textId="22B292C8" w:rsidR="0076745F" w:rsidRPr="004D42C2" w:rsidRDefault="0076745F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54D91CD4" w14:textId="1535F3BB" w:rsidR="00CA69A3" w:rsidRPr="004D42C2" w:rsidRDefault="00CA69A3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52" w:name="_Toc22288093"/>
      <w:r w:rsidRPr="004D42C2">
        <w:rPr>
          <w:rFonts w:ascii="Tahoma" w:eastAsia="Arial Unicode MS" w:hAnsi="Tahoma" w:cs="Tahoma"/>
          <w:sz w:val="22"/>
          <w:szCs w:val="22"/>
        </w:rPr>
        <w:lastRenderedPageBreak/>
        <w:t>1</w:t>
      </w:r>
      <w:r w:rsidR="00B312D6" w:rsidRPr="004D42C2">
        <w:rPr>
          <w:rFonts w:ascii="Tahoma" w:eastAsia="Arial Unicode MS" w:hAnsi="Tahoma" w:cs="Tahoma"/>
          <w:sz w:val="22"/>
          <w:szCs w:val="22"/>
        </w:rPr>
        <w:t>4</w:t>
      </w:r>
      <w:r w:rsidRPr="004D42C2">
        <w:rPr>
          <w:rFonts w:ascii="Tahoma" w:eastAsia="Arial Unicode MS" w:hAnsi="Tahoma" w:cs="Tahoma"/>
          <w:sz w:val="22"/>
          <w:szCs w:val="22"/>
        </w:rPr>
        <w:t>.Страница семинара</w:t>
      </w:r>
      <w:bookmarkEnd w:id="52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br/>
      </w:r>
    </w:p>
    <w:p w14:paraId="4A3BBCAB" w14:textId="77777777" w:rsidR="00DD6152" w:rsidRPr="004D42C2" w:rsidRDefault="00DD6152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возможен вывод из дополнительных ИБ.</w:t>
      </w:r>
    </w:p>
    <w:p w14:paraId="0B73473C" w14:textId="6080826A" w:rsidR="000D243C" w:rsidRPr="004D42C2" w:rsidRDefault="000D243C">
      <w:pPr>
        <w:rPr>
          <w:rFonts w:ascii="Tahoma" w:hAnsi="Tahoma" w:cs="Tahoma"/>
          <w:sz w:val="22"/>
          <w:szCs w:val="22"/>
        </w:rPr>
      </w:pPr>
    </w:p>
    <w:p w14:paraId="78AF3A0C" w14:textId="7AB94742" w:rsidR="00813EB8" w:rsidRPr="00ED3D39" w:rsidRDefault="00813EB8">
      <w:pPr>
        <w:pStyle w:val="ac"/>
        <w:numPr>
          <w:ilvl w:val="0"/>
          <w:numId w:val="75"/>
        </w:numPr>
        <w:rPr>
          <w:rFonts w:ascii="Tahoma" w:hAnsi="Tahoma" w:cs="Tahoma"/>
          <w:sz w:val="22"/>
          <w:szCs w:val="22"/>
        </w:rPr>
      </w:pPr>
      <w:r w:rsidRPr="00ED3D39">
        <w:rPr>
          <w:rFonts w:ascii="Tahoma" w:eastAsia="Arial Unicode MS" w:hAnsi="Tahoma" w:cs="Tahoma"/>
          <w:sz w:val="22"/>
          <w:szCs w:val="22"/>
        </w:rPr>
        <w:t>ИБ «Ведущий семинара»</w:t>
      </w:r>
    </w:p>
    <w:p w14:paraId="47DC37D1" w14:textId="281CECA5" w:rsidR="00813EB8" w:rsidRPr="004D42C2" w:rsidRDefault="00813EB8">
      <w:pPr>
        <w:pStyle w:val="ac"/>
        <w:numPr>
          <w:ilvl w:val="1"/>
          <w:numId w:val="7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Справочник отображения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«Вид»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</w:p>
    <w:p w14:paraId="27D5BB5F" w14:textId="0AC3B5F9" w:rsidR="00813EB8" w:rsidRPr="004D42C2" w:rsidRDefault="00813EB8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- справа</w:t>
      </w:r>
    </w:p>
    <w:p w14:paraId="1128D8B8" w14:textId="37E5C02C" w:rsidR="00813EB8" w:rsidRPr="004D42C2" w:rsidRDefault="00813EB8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- слева</w:t>
      </w:r>
    </w:p>
    <w:p w14:paraId="1634B3AF" w14:textId="0CEB5B75" w:rsidR="00D315D4" w:rsidRPr="007711B7" w:rsidRDefault="00216A2D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Фото преподавателя</w:t>
      </w:r>
    </w:p>
    <w:p w14:paraId="103984B7" w14:textId="740BBE90" w:rsidR="00216A2D" w:rsidRDefault="00216A2D" w:rsidP="007711B7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ФИО преподавателя</w:t>
      </w:r>
    </w:p>
    <w:p w14:paraId="7EDDFC4A" w14:textId="6B6EAEEC" w:rsidR="00D315D4" w:rsidRPr="007711B7" w:rsidRDefault="00D315D4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Текст «О преподавателе»</w:t>
      </w:r>
    </w:p>
    <w:p w14:paraId="040A3234" w14:textId="0BE9729E" w:rsidR="00D315D4" w:rsidRPr="0081321E" w:rsidRDefault="00D315D4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Преимуществ</w:t>
      </w:r>
      <w:r w:rsidR="00216A2D">
        <w:rPr>
          <w:rFonts w:ascii="Tahoma" w:hAnsi="Tahoma" w:cs="Tahoma"/>
          <w:sz w:val="22"/>
          <w:szCs w:val="22"/>
        </w:rPr>
        <w:t>а. Множественное поле типа Файл с подписью-описанием</w:t>
      </w:r>
    </w:p>
    <w:p w14:paraId="5CED5F8F" w14:textId="77777777" w:rsidR="000D243C" w:rsidRPr="001250F4" w:rsidRDefault="000D243C">
      <w:pPr>
        <w:rPr>
          <w:rFonts w:ascii="Tahoma" w:hAnsi="Tahoma" w:cs="Tahoma"/>
          <w:sz w:val="22"/>
          <w:szCs w:val="22"/>
        </w:rPr>
      </w:pPr>
    </w:p>
    <w:p w14:paraId="2833CF0D" w14:textId="728331F6" w:rsidR="00CA69A3" w:rsidRPr="004D42C2" w:rsidRDefault="00CA69A3">
      <w:pPr>
        <w:rPr>
          <w:rFonts w:ascii="Tahoma" w:hAnsi="Tahoma" w:cs="Tahoma"/>
          <w:sz w:val="22"/>
          <w:szCs w:val="22"/>
        </w:rPr>
      </w:pPr>
      <w:r w:rsidRPr="00621A21">
        <w:rPr>
          <w:rFonts w:ascii="Tahoma" w:hAnsi="Tahoma" w:cs="Tahoma"/>
          <w:sz w:val="22"/>
          <w:szCs w:val="22"/>
        </w:rPr>
        <w:t xml:space="preserve">Каждый </w:t>
      </w:r>
      <w:r w:rsidR="00511F33" w:rsidRPr="00621A21">
        <w:rPr>
          <w:rFonts w:ascii="Tahoma" w:hAnsi="Tahoma" w:cs="Tahoma"/>
          <w:sz w:val="22"/>
          <w:szCs w:val="22"/>
        </w:rPr>
        <w:t xml:space="preserve">блок </w:t>
      </w:r>
      <w:r w:rsidRPr="00621A21">
        <w:rPr>
          <w:rFonts w:ascii="Tahoma" w:hAnsi="Tahoma" w:cs="Tahoma"/>
          <w:sz w:val="22"/>
          <w:szCs w:val="22"/>
        </w:rPr>
        <w:t>на этой странице является активируемым. В случае если</w:t>
      </w:r>
      <w:r w:rsidR="004576AF" w:rsidRPr="00621A21">
        <w:rPr>
          <w:rFonts w:ascii="Tahoma" w:hAnsi="Tahoma" w:cs="Tahoma"/>
          <w:sz w:val="22"/>
          <w:szCs w:val="22"/>
        </w:rPr>
        <w:t xml:space="preserve"> </w:t>
      </w:r>
      <w:r w:rsidR="00B2289C" w:rsidRPr="00621A21">
        <w:rPr>
          <w:rFonts w:ascii="Tahoma" w:hAnsi="Tahoma" w:cs="Tahoma"/>
          <w:sz w:val="22"/>
          <w:szCs w:val="22"/>
        </w:rPr>
        <w:t>конкретное свойство у элемента ИБ «Семинары</w:t>
      </w:r>
      <w:r w:rsidR="000D243C" w:rsidRPr="00621A21">
        <w:rPr>
          <w:rFonts w:ascii="Tahoma" w:hAnsi="Tahoma" w:cs="Tahoma"/>
          <w:sz w:val="22"/>
          <w:szCs w:val="22"/>
        </w:rPr>
        <w:t xml:space="preserve"> и курсы</w:t>
      </w:r>
      <w:r w:rsidR="00B2289C" w:rsidRPr="00621A21">
        <w:rPr>
          <w:rFonts w:ascii="Tahoma" w:hAnsi="Tahoma" w:cs="Tahoma"/>
          <w:sz w:val="22"/>
          <w:szCs w:val="22"/>
        </w:rPr>
        <w:t xml:space="preserve">» </w:t>
      </w:r>
      <w:r w:rsidRPr="00621A21">
        <w:rPr>
          <w:rFonts w:ascii="Tahoma" w:hAnsi="Tahoma" w:cs="Tahoma"/>
          <w:sz w:val="22"/>
          <w:szCs w:val="22"/>
        </w:rPr>
        <w:t>заполнен</w:t>
      </w:r>
      <w:r w:rsidR="00511F33" w:rsidRPr="00621A21">
        <w:rPr>
          <w:rFonts w:ascii="Tahoma" w:hAnsi="Tahoma" w:cs="Tahoma"/>
          <w:sz w:val="22"/>
          <w:szCs w:val="22"/>
        </w:rPr>
        <w:t>о</w:t>
      </w:r>
      <w:r w:rsidR="004576AF" w:rsidRPr="00621A21">
        <w:rPr>
          <w:rFonts w:ascii="Tahoma" w:hAnsi="Tahoma" w:cs="Tahoma"/>
          <w:sz w:val="22"/>
          <w:szCs w:val="22"/>
        </w:rPr>
        <w:t xml:space="preserve"> -</w:t>
      </w:r>
      <w:r w:rsidR="00511F33" w:rsidRPr="00621A21">
        <w:rPr>
          <w:rFonts w:ascii="Tahoma" w:hAnsi="Tahoma" w:cs="Tahoma"/>
          <w:sz w:val="22"/>
          <w:szCs w:val="22"/>
        </w:rPr>
        <w:t xml:space="preserve"> блок</w:t>
      </w:r>
      <w:r w:rsidRPr="00621A21">
        <w:rPr>
          <w:rFonts w:ascii="Tahoma" w:hAnsi="Tahoma" w:cs="Tahoma"/>
          <w:sz w:val="22"/>
          <w:szCs w:val="22"/>
        </w:rPr>
        <w:t xml:space="preserve"> отображается на странице, если не заполнен</w:t>
      </w:r>
      <w:r w:rsidR="00D8795A" w:rsidRPr="00621A21">
        <w:rPr>
          <w:rFonts w:ascii="Tahoma" w:hAnsi="Tahoma" w:cs="Tahoma"/>
          <w:sz w:val="22"/>
          <w:szCs w:val="22"/>
        </w:rPr>
        <w:t>о</w:t>
      </w:r>
      <w:r w:rsidRPr="00621A21">
        <w:rPr>
          <w:rFonts w:ascii="Tahoma" w:hAnsi="Tahoma" w:cs="Tahoma"/>
          <w:sz w:val="22"/>
          <w:szCs w:val="22"/>
        </w:rPr>
        <w:t>, то не отображается.</w:t>
      </w:r>
    </w:p>
    <w:p w14:paraId="097E2861" w14:textId="47DFD01A" w:rsidR="004D409B" w:rsidRPr="004D42C2" w:rsidRDefault="004D409B">
      <w:pPr>
        <w:rPr>
          <w:rFonts w:ascii="Tahoma" w:hAnsi="Tahoma" w:cs="Tahoma"/>
          <w:sz w:val="22"/>
          <w:szCs w:val="22"/>
        </w:rPr>
      </w:pPr>
    </w:p>
    <w:p w14:paraId="703F5E7E" w14:textId="7641967F" w:rsidR="004D409B" w:rsidRPr="004D42C2" w:rsidRDefault="004D409B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 странице выводится:</w:t>
      </w:r>
    </w:p>
    <w:p w14:paraId="2679359E" w14:textId="7416CB7D" w:rsidR="00511F33" w:rsidRPr="004D42C2" w:rsidRDefault="00CA69A3">
      <w:pPr>
        <w:pStyle w:val="ac"/>
        <w:numPr>
          <w:ilvl w:val="0"/>
          <w:numId w:val="7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  <w:r w:rsidR="00511F33" w:rsidRPr="004D42C2">
        <w:rPr>
          <w:rFonts w:ascii="Tahoma" w:eastAsia="Arial Unicode MS" w:hAnsi="Tahoma" w:cs="Tahoma"/>
          <w:sz w:val="22"/>
          <w:szCs w:val="22"/>
        </w:rPr>
        <w:t xml:space="preserve">страницы – </w:t>
      </w:r>
      <w:r w:rsidR="004D409B" w:rsidRPr="004D42C2">
        <w:rPr>
          <w:rFonts w:ascii="Tahoma" w:eastAsia="Arial Unicode MS" w:hAnsi="Tahoma" w:cs="Tahoma"/>
          <w:sz w:val="22"/>
          <w:szCs w:val="22"/>
        </w:rPr>
        <w:t>название семинара</w:t>
      </w:r>
    </w:p>
    <w:p w14:paraId="75690F30" w14:textId="7ADC29AA" w:rsidR="00511F33" w:rsidRDefault="00D8795A" w:rsidP="007711B7">
      <w:pPr>
        <w:pStyle w:val="ac"/>
        <w:numPr>
          <w:ilvl w:val="0"/>
          <w:numId w:val="74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Основное о</w:t>
      </w:r>
      <w:r w:rsidR="00511F33" w:rsidRPr="004D42C2">
        <w:rPr>
          <w:rFonts w:ascii="Tahoma" w:eastAsia="Arial Unicode MS" w:hAnsi="Tahoma" w:cs="Tahoma"/>
          <w:sz w:val="22"/>
          <w:szCs w:val="22"/>
          <w:lang w:eastAsia="en-US"/>
        </w:rPr>
        <w:t>писание - редактируемая включаемая область</w:t>
      </w:r>
    </w:p>
    <w:p w14:paraId="7451F7D9" w14:textId="46AF0EA8" w:rsidR="00932D94" w:rsidRDefault="00932D94" w:rsidP="00932D94">
      <w:pPr>
        <w:pStyle w:val="ac"/>
        <w:numPr>
          <w:ilvl w:val="0"/>
          <w:numId w:val="7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даты и места проведения выбранного семинара.</w:t>
      </w:r>
    </w:p>
    <w:p w14:paraId="69877CE5" w14:textId="04F0C9D3" w:rsidR="00932D94" w:rsidRPr="002544CB" w:rsidRDefault="00932D94" w:rsidP="00326C02">
      <w:pPr>
        <w:pStyle w:val="ac"/>
        <w:numPr>
          <w:ilvl w:val="1"/>
          <w:numId w:val="74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Дата начала</w:t>
      </w:r>
      <w:r>
        <w:rPr>
          <w:rFonts w:ascii="Tahoma" w:hAnsi="Tahoma" w:cs="Tahoma"/>
          <w:sz w:val="22"/>
          <w:szCs w:val="22"/>
        </w:rPr>
        <w:t xml:space="preserve"> </w:t>
      </w:r>
    </w:p>
    <w:p w14:paraId="0DCF5BE6" w14:textId="247B57A8" w:rsidR="00932D94" w:rsidRDefault="00932D94" w:rsidP="00326C02">
      <w:pPr>
        <w:pStyle w:val="ac"/>
        <w:numPr>
          <w:ilvl w:val="1"/>
          <w:numId w:val="74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Дата окончани</w:t>
      </w:r>
      <w:r>
        <w:rPr>
          <w:rFonts w:ascii="Tahoma" w:hAnsi="Tahoma" w:cs="Tahoma"/>
          <w:sz w:val="22"/>
          <w:szCs w:val="22"/>
        </w:rPr>
        <w:t>я</w:t>
      </w:r>
      <w:r w:rsidRPr="002544CB">
        <w:rPr>
          <w:rFonts w:ascii="Tahoma" w:hAnsi="Tahoma" w:cs="Tahoma"/>
          <w:sz w:val="22"/>
          <w:szCs w:val="22"/>
        </w:rPr>
        <w:t xml:space="preserve"> </w:t>
      </w:r>
    </w:p>
    <w:p w14:paraId="67053FF3" w14:textId="441A9B39" w:rsidR="00932D94" w:rsidRDefault="00932D94" w:rsidP="00326C02">
      <w:pPr>
        <w:pStyle w:val="ac"/>
        <w:numPr>
          <w:ilvl w:val="1"/>
          <w:numId w:val="74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>Время проведения</w:t>
      </w:r>
    </w:p>
    <w:p w14:paraId="4F732C5C" w14:textId="2CA96EC9" w:rsidR="00932D94" w:rsidRPr="002544CB" w:rsidRDefault="00932D94" w:rsidP="00326C02">
      <w:pPr>
        <w:pStyle w:val="ac"/>
        <w:numPr>
          <w:ilvl w:val="1"/>
          <w:numId w:val="74"/>
        </w:numPr>
        <w:rPr>
          <w:rFonts w:ascii="Tahoma" w:hAnsi="Tahoma" w:cs="Tahoma"/>
          <w:sz w:val="22"/>
          <w:szCs w:val="22"/>
        </w:rPr>
      </w:pPr>
      <w:r w:rsidRPr="002544CB">
        <w:rPr>
          <w:rFonts w:ascii="Tahoma" w:hAnsi="Tahoma" w:cs="Tahoma"/>
          <w:sz w:val="22"/>
          <w:szCs w:val="22"/>
        </w:rPr>
        <w:t xml:space="preserve">Длительность семинара </w:t>
      </w:r>
    </w:p>
    <w:p w14:paraId="66945D61" w14:textId="7171B0D8" w:rsidR="00932D94" w:rsidRPr="002544CB" w:rsidRDefault="00932D94" w:rsidP="00326C02">
      <w:pPr>
        <w:pStyle w:val="ac"/>
        <w:numPr>
          <w:ilvl w:val="1"/>
          <w:numId w:val="74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 xml:space="preserve">Город проведения </w:t>
      </w:r>
    </w:p>
    <w:p w14:paraId="03923FC7" w14:textId="7465152F" w:rsidR="00511F33" w:rsidRPr="004D42C2" w:rsidRDefault="00D8795A">
      <w:pPr>
        <w:pStyle w:val="ac"/>
        <w:numPr>
          <w:ilvl w:val="0"/>
          <w:numId w:val="74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1250F4">
        <w:rPr>
          <w:rFonts w:ascii="Tahoma" w:eastAsia="Arial Unicode MS" w:hAnsi="Tahoma" w:cs="Tahoma"/>
          <w:sz w:val="22"/>
          <w:szCs w:val="22"/>
          <w:lang w:eastAsia="en-US"/>
        </w:rPr>
        <w:t>Фото для основного описания</w:t>
      </w:r>
    </w:p>
    <w:p w14:paraId="70803882" w14:textId="6EC12AC2" w:rsidR="00CA69A3" w:rsidRPr="004D42C2" w:rsidRDefault="00CA69A3">
      <w:pPr>
        <w:pStyle w:val="ac"/>
        <w:numPr>
          <w:ilvl w:val="0"/>
          <w:numId w:val="74"/>
        </w:num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Форма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: </w:t>
      </w:r>
      <w:r w:rsidRPr="004D42C2">
        <w:rPr>
          <w:rFonts w:ascii="Tahoma" w:eastAsia="Arial Unicode MS" w:hAnsi="Tahoma" w:cs="Tahoma"/>
          <w:sz w:val="22"/>
          <w:szCs w:val="22"/>
        </w:rPr>
        <w:t>содержит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</w:p>
    <w:p w14:paraId="5A86FFC6" w14:textId="77777777" w:rsidR="00511F33" w:rsidRPr="007711B7" w:rsidRDefault="00CA69A3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Заголовок</w:t>
      </w:r>
      <w:r w:rsidRPr="007711B7">
        <w:rPr>
          <w:rFonts w:ascii="Tahoma" w:eastAsia="Arial Unicode MS" w:hAnsi="Tahoma" w:cs="Tahoma"/>
          <w:sz w:val="22"/>
          <w:szCs w:val="22"/>
        </w:rPr>
        <w:tab/>
      </w:r>
    </w:p>
    <w:p w14:paraId="688FEACB" w14:textId="77777777" w:rsidR="00511F33" w:rsidRPr="007711B7" w:rsidRDefault="00CA69A3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Поле «Ваше имя»</w:t>
      </w:r>
      <w:r w:rsidRPr="007711B7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</w:p>
    <w:p w14:paraId="43C15046" w14:textId="05AC8439" w:rsidR="00511F33" w:rsidRPr="007711B7" w:rsidRDefault="00CA69A3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Поле «Ваш телефон» с маской ввода </w:t>
      </w:r>
      <w:r w:rsidR="00511F33" w:rsidRPr="007711B7">
        <w:rPr>
          <w:rFonts w:ascii="Tahoma" w:hAnsi="Tahoma" w:cs="Tahoma"/>
          <w:sz w:val="22"/>
          <w:szCs w:val="22"/>
          <w:lang w:eastAsia="ar-SA"/>
        </w:rPr>
        <w:t>+7 (XXX) XXX-XX-XX</w:t>
      </w:r>
    </w:p>
    <w:p w14:paraId="3A2A323E" w14:textId="319A423C" w:rsidR="00511F33" w:rsidRDefault="00CA69A3" w:rsidP="007711B7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Поле «Ваш </w:t>
      </w:r>
      <w:r w:rsidR="00813EB8" w:rsidRPr="007711B7">
        <w:rPr>
          <w:rFonts w:ascii="Tahoma" w:eastAsia="Arial Unicode MS" w:hAnsi="Tahoma" w:cs="Tahoma"/>
          <w:sz w:val="22"/>
          <w:szCs w:val="22"/>
          <w:lang w:val="en-US"/>
        </w:rPr>
        <w:t>email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» с </w:t>
      </w:r>
      <w:r w:rsidR="00813EB8" w:rsidRPr="007711B7">
        <w:rPr>
          <w:rFonts w:ascii="Tahoma" w:eastAsia="Arial Unicode MS" w:hAnsi="Tahoma" w:cs="Tahoma"/>
          <w:sz w:val="22"/>
          <w:szCs w:val="22"/>
        </w:rPr>
        <w:t>проверкой на ввод почты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5EBC3B4" w14:textId="1350B291" w:rsidR="00932D94" w:rsidRPr="007711B7" w:rsidRDefault="00932D94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Выпадающий список дат и мест проведения семинара. Подставляется дата и место проведения выбранного семинара, пользователь может выбрать другую дату и место, если они имеются в базе.</w:t>
      </w:r>
    </w:p>
    <w:p w14:paraId="6998F9F1" w14:textId="499C0E71" w:rsidR="00177B9B" w:rsidRPr="007711B7" w:rsidRDefault="00CA69A3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Подпись «</w:t>
      </w:r>
      <w:r w:rsidR="00511F33" w:rsidRPr="007711B7">
        <w:rPr>
          <w:rFonts w:ascii="Tahoma" w:eastAsia="Arial Unicode MS" w:hAnsi="Tahoma" w:cs="Tahoma"/>
          <w:sz w:val="22"/>
          <w:szCs w:val="22"/>
        </w:rPr>
        <w:t>Согласен на обработку персональных данных, получение рассылок, а также с политикой конфиденциальности» - является ссылкой на страницу «Политика конфиденциальности»</w:t>
      </w:r>
    </w:p>
    <w:p w14:paraId="7EC335AA" w14:textId="561A4A2A" w:rsidR="00177B9B" w:rsidRPr="00326C02" w:rsidRDefault="00CA69A3" w:rsidP="00326C02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326C02">
        <w:rPr>
          <w:rFonts w:ascii="Tahoma" w:eastAsia="Arial Unicode MS" w:hAnsi="Tahoma" w:cs="Tahoma"/>
          <w:sz w:val="22"/>
          <w:szCs w:val="22"/>
        </w:rPr>
        <w:t>Кнопку «Отправить заявку»</w:t>
      </w:r>
      <w:r w:rsidR="00C0608D" w:rsidRPr="00326C02">
        <w:rPr>
          <w:rFonts w:ascii="Tahoma" w:eastAsia="Arial Unicode MS" w:hAnsi="Tahoma" w:cs="Tahoma"/>
          <w:sz w:val="22"/>
          <w:szCs w:val="22"/>
        </w:rPr>
        <w:t xml:space="preserve">, </w:t>
      </w:r>
      <w:r w:rsidR="00F523C6">
        <w:rPr>
          <w:rFonts w:ascii="Tahoma" w:eastAsia="Arial Unicode MS" w:hAnsi="Tahoma" w:cs="Tahoma"/>
          <w:sz w:val="22"/>
          <w:szCs w:val="22"/>
        </w:rPr>
        <w:t xml:space="preserve">при нажатии </w:t>
      </w:r>
      <w:r w:rsidR="00177B9B" w:rsidRPr="00326C02">
        <w:rPr>
          <w:rFonts w:ascii="Tahoma" w:eastAsia="Arial Unicode MS" w:hAnsi="Tahoma" w:cs="Tahoma"/>
          <w:sz w:val="22"/>
          <w:szCs w:val="22"/>
        </w:rPr>
        <w:t xml:space="preserve">выводится уведомление: «Спасибо! Ваша заявка принята. Мы свяжемся с вами в ближайшее время» на 2-3 секунды, после чего закрывается само. </w:t>
      </w:r>
      <w:r w:rsidR="00F523C6">
        <w:rPr>
          <w:rFonts w:ascii="Tahoma" w:eastAsia="Arial Unicode MS" w:hAnsi="Tahoma" w:cs="Tahoma"/>
          <w:sz w:val="22"/>
          <w:szCs w:val="22"/>
        </w:rPr>
        <w:t>Заявка отправляется на почту согласно п.14.1.</w:t>
      </w:r>
    </w:p>
    <w:p w14:paraId="75B8A38A" w14:textId="5441E38B" w:rsidR="00427B94" w:rsidRPr="007711B7" w:rsidRDefault="00427B94" w:rsidP="00326C02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</w:p>
    <w:p w14:paraId="60B683A4" w14:textId="439998FF" w:rsidR="00427B94" w:rsidRPr="007711B7" w:rsidRDefault="00CA69A3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Внутристраничное меню</w:t>
      </w:r>
      <w:r w:rsidR="00427B94" w:rsidRPr="007711B7">
        <w:rPr>
          <w:rFonts w:ascii="Tahoma" w:eastAsia="Arial Unicode MS" w:hAnsi="Tahoma" w:cs="Tahoma"/>
          <w:sz w:val="22"/>
          <w:szCs w:val="22"/>
        </w:rPr>
        <w:t xml:space="preserve"> – </w:t>
      </w:r>
      <w:r w:rsidR="004D409B" w:rsidRPr="007711B7">
        <w:rPr>
          <w:rFonts w:ascii="Tahoma" w:eastAsia="Arial Unicode MS" w:hAnsi="Tahoma" w:cs="Tahoma"/>
          <w:sz w:val="22"/>
          <w:szCs w:val="22"/>
        </w:rPr>
        <w:t>якорная</w:t>
      </w:r>
      <w:r w:rsidR="00C0608D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427B94" w:rsidRPr="007711B7">
        <w:rPr>
          <w:rFonts w:ascii="Tahoma" w:eastAsia="Arial Unicode MS" w:hAnsi="Tahoma" w:cs="Tahoma"/>
          <w:sz w:val="22"/>
          <w:szCs w:val="22"/>
        </w:rPr>
        <w:t>навигация по</w:t>
      </w:r>
      <w:r w:rsidR="00C0608D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4D409B" w:rsidRPr="007711B7">
        <w:rPr>
          <w:rFonts w:ascii="Tahoma" w:eastAsia="Arial Unicode MS" w:hAnsi="Tahoma" w:cs="Tahoma"/>
          <w:sz w:val="22"/>
          <w:szCs w:val="22"/>
        </w:rPr>
        <w:t>блокам на</w:t>
      </w:r>
      <w:r w:rsidR="00427B94" w:rsidRPr="007711B7">
        <w:rPr>
          <w:rFonts w:ascii="Tahoma" w:eastAsia="Arial Unicode MS" w:hAnsi="Tahoma" w:cs="Tahoma"/>
          <w:sz w:val="22"/>
          <w:szCs w:val="22"/>
        </w:rPr>
        <w:t xml:space="preserve"> странице</w:t>
      </w:r>
      <w:r w:rsidR="004D409B" w:rsidRPr="007711B7">
        <w:rPr>
          <w:rFonts w:ascii="Tahoma" w:eastAsia="Arial Unicode MS" w:hAnsi="Tahoma" w:cs="Tahoma"/>
          <w:sz w:val="22"/>
          <w:szCs w:val="22"/>
        </w:rPr>
        <w:t>. Выводятся только те пункты, для которых заполнено соответствующее свойство в ИБ.</w:t>
      </w:r>
    </w:p>
    <w:p w14:paraId="02BB1514" w14:textId="12D23355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 w:hint="eastAsia"/>
          <w:sz w:val="22"/>
          <w:szCs w:val="22"/>
        </w:rPr>
        <w:t>Р</w:t>
      </w:r>
      <w:r w:rsidRPr="007711B7">
        <w:rPr>
          <w:rFonts w:ascii="Tahoma" w:eastAsia="Arial Unicode MS" w:hAnsi="Tahoma" w:cs="Tahoma"/>
          <w:sz w:val="22"/>
          <w:szCs w:val="22"/>
        </w:rPr>
        <w:t>асписание семинара</w:t>
      </w:r>
    </w:p>
    <w:p w14:paraId="2508043F" w14:textId="5E3AED37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 w:hint="eastAsia"/>
          <w:sz w:val="22"/>
          <w:szCs w:val="22"/>
        </w:rPr>
        <w:t>Л</w:t>
      </w:r>
      <w:r w:rsidRPr="007711B7">
        <w:rPr>
          <w:rFonts w:ascii="Tahoma" w:eastAsia="Arial Unicode MS" w:hAnsi="Tahoma" w:cs="Tahoma"/>
          <w:sz w:val="22"/>
          <w:szCs w:val="22"/>
        </w:rPr>
        <w:t>ектор</w:t>
      </w:r>
    </w:p>
    <w:p w14:paraId="52CF81E1" w14:textId="0AE68C7C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 w:hint="eastAsia"/>
          <w:sz w:val="22"/>
          <w:szCs w:val="22"/>
        </w:rPr>
        <w:t>П</w:t>
      </w:r>
      <w:r w:rsidRPr="007711B7">
        <w:rPr>
          <w:rFonts w:ascii="Tahoma" w:eastAsia="Arial Unicode MS" w:hAnsi="Tahoma" w:cs="Tahoma"/>
          <w:sz w:val="22"/>
          <w:szCs w:val="22"/>
        </w:rPr>
        <w:t>рограмма</w:t>
      </w:r>
    </w:p>
    <w:p w14:paraId="440D85B5" w14:textId="264EA402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 w:hint="eastAsia"/>
          <w:sz w:val="22"/>
          <w:szCs w:val="22"/>
        </w:rPr>
        <w:t>С</w:t>
      </w:r>
      <w:r w:rsidRPr="007711B7">
        <w:rPr>
          <w:rFonts w:ascii="Tahoma" w:eastAsia="Arial Unicode MS" w:hAnsi="Tahoma" w:cs="Tahoma"/>
          <w:sz w:val="22"/>
          <w:szCs w:val="22"/>
        </w:rPr>
        <w:t>тоимость</w:t>
      </w:r>
    </w:p>
    <w:p w14:paraId="1EEF0795" w14:textId="77E73611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 w:hint="eastAsia"/>
          <w:sz w:val="22"/>
          <w:szCs w:val="22"/>
        </w:rPr>
        <w:t>Д</w:t>
      </w:r>
      <w:r w:rsidRPr="007711B7">
        <w:rPr>
          <w:rFonts w:ascii="Tahoma" w:eastAsia="Arial Unicode MS" w:hAnsi="Tahoma" w:cs="Tahoma"/>
          <w:sz w:val="22"/>
          <w:szCs w:val="22"/>
        </w:rPr>
        <w:t>ля кого</w:t>
      </w:r>
    </w:p>
    <w:p w14:paraId="7C12201C" w14:textId="0B3AA981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Отзывы</w:t>
      </w:r>
    </w:p>
    <w:p w14:paraId="55345BD3" w14:textId="186013CD" w:rsidR="004D409B" w:rsidRPr="007711B7" w:rsidRDefault="004D409B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Результат</w:t>
      </w:r>
    </w:p>
    <w:p w14:paraId="5C4460CE" w14:textId="6735B455" w:rsidR="00427B94" w:rsidRPr="007711B7" w:rsidRDefault="00E34D49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lastRenderedPageBreak/>
        <w:t xml:space="preserve">Блок </w:t>
      </w:r>
      <w:r w:rsidR="00427B94" w:rsidRPr="0081321E">
        <w:rPr>
          <w:rFonts w:ascii="Tahoma" w:eastAsia="Arial Unicode MS" w:hAnsi="Tahoma" w:cs="Tahoma"/>
          <w:sz w:val="22"/>
          <w:szCs w:val="22"/>
        </w:rPr>
        <w:t>Видео</w:t>
      </w:r>
      <w:r w:rsidR="00CB5C02" w:rsidRPr="0081321E">
        <w:rPr>
          <w:rFonts w:ascii="Tahoma" w:eastAsia="Arial Unicode MS" w:hAnsi="Tahoma" w:cs="Tahoma"/>
          <w:sz w:val="22"/>
          <w:szCs w:val="22"/>
        </w:rPr>
        <w:t xml:space="preserve"> семинара</w:t>
      </w:r>
      <w:r w:rsidR="00427B94" w:rsidRPr="0081321E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0AB529F" w14:textId="240D2495" w:rsidR="00E34D49" w:rsidRDefault="00E34D49" w:rsidP="00E34D49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плеер</w:t>
      </w:r>
    </w:p>
    <w:p w14:paraId="2535704C" w14:textId="1254220F" w:rsidR="00C0608D" w:rsidRPr="007711B7" w:rsidRDefault="00C0608D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Текст к видео - справа от видео.</w:t>
      </w:r>
      <w:r w:rsidR="00CA69A3" w:rsidRPr="0081321E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2892496" w14:textId="72BFF8A7" w:rsidR="00427B94" w:rsidRPr="007711B7" w:rsidRDefault="00427B94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К</w:t>
      </w:r>
      <w:r w:rsidR="00CA69A3" w:rsidRPr="0081321E">
        <w:rPr>
          <w:rFonts w:ascii="Tahoma" w:eastAsia="Arial Unicode MS" w:hAnsi="Tahoma" w:cs="Tahoma"/>
          <w:sz w:val="22"/>
          <w:szCs w:val="22"/>
        </w:rPr>
        <w:t>нопк</w:t>
      </w:r>
      <w:r w:rsidR="00C0608D" w:rsidRPr="0081321E">
        <w:rPr>
          <w:rFonts w:ascii="Tahoma" w:eastAsia="Arial Unicode MS" w:hAnsi="Tahoma" w:cs="Tahoma"/>
          <w:sz w:val="22"/>
          <w:szCs w:val="22"/>
        </w:rPr>
        <w:t>а</w:t>
      </w:r>
      <w:r w:rsidR="00CA69A3" w:rsidRPr="001250F4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«</w:t>
      </w:r>
      <w:r w:rsidR="00CA69A3" w:rsidRPr="004D42C2">
        <w:rPr>
          <w:rFonts w:ascii="Tahoma" w:eastAsia="Arial Unicode MS" w:hAnsi="Tahoma" w:cs="Tahoma"/>
          <w:sz w:val="22"/>
          <w:szCs w:val="22"/>
        </w:rPr>
        <w:t>Отправить заявку</w:t>
      </w:r>
      <w:r w:rsidRPr="004D42C2">
        <w:rPr>
          <w:rFonts w:ascii="Tahoma" w:eastAsia="Arial Unicode MS" w:hAnsi="Tahoma" w:cs="Tahoma"/>
          <w:sz w:val="22"/>
          <w:szCs w:val="22"/>
        </w:rPr>
        <w:t>»</w:t>
      </w:r>
      <w:r w:rsidR="00CA69A3" w:rsidRPr="004D42C2">
        <w:rPr>
          <w:rFonts w:ascii="Tahoma" w:eastAsia="Arial Unicode MS" w:hAnsi="Tahoma" w:cs="Tahoma"/>
          <w:sz w:val="22"/>
          <w:szCs w:val="22"/>
        </w:rPr>
        <w:t xml:space="preserve"> – </w:t>
      </w:r>
      <w:r w:rsidR="00932D94">
        <w:rPr>
          <w:rFonts w:ascii="Tahoma" w:eastAsia="Arial Unicode MS" w:hAnsi="Tahoma" w:cs="Tahoma"/>
          <w:sz w:val="22"/>
          <w:szCs w:val="22"/>
        </w:rPr>
        <w:t>якорная ссылка на Форму записи на первом экране</w:t>
      </w:r>
    </w:p>
    <w:p w14:paraId="2C002C20" w14:textId="77777777" w:rsidR="00C0608D" w:rsidRPr="007711B7" w:rsidRDefault="00C0608D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З</w:t>
      </w:r>
      <w:r w:rsidR="000D243C" w:rsidRPr="0081321E">
        <w:rPr>
          <w:rFonts w:ascii="Tahoma" w:eastAsia="Arial Unicode MS" w:hAnsi="Tahoma" w:cs="Tahoma"/>
          <w:sz w:val="22"/>
          <w:szCs w:val="22"/>
        </w:rPr>
        <w:t>аголовок «О чем семинар»</w:t>
      </w:r>
    </w:p>
    <w:p w14:paraId="11F8A2EC" w14:textId="77777777" w:rsidR="00D03B56" w:rsidRPr="007711B7" w:rsidRDefault="00C0608D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 xml:space="preserve">О чем семинар, с множественным свойством типа строка. </w:t>
      </w:r>
    </w:p>
    <w:p w14:paraId="2C26658C" w14:textId="78589EBB" w:rsidR="00D03B56" w:rsidRPr="007711B7" w:rsidRDefault="00E34D49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</w:t>
      </w:r>
      <w:r w:rsidR="000D243C" w:rsidRPr="007711B7">
        <w:rPr>
          <w:rFonts w:ascii="Tahoma" w:eastAsia="Arial Unicode MS" w:hAnsi="Tahoma" w:cs="Tahoma"/>
          <w:sz w:val="22"/>
          <w:szCs w:val="22"/>
        </w:rPr>
        <w:t>Основное описание</w:t>
      </w:r>
      <w:r>
        <w:rPr>
          <w:rFonts w:ascii="Tahoma" w:eastAsia="Arial Unicode MS" w:hAnsi="Tahoma" w:cs="Tahoma"/>
          <w:sz w:val="22"/>
          <w:szCs w:val="22"/>
        </w:rPr>
        <w:t>»</w:t>
      </w:r>
      <w:r w:rsidR="00D03B56"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7BE7BA1" w14:textId="77777777" w:rsidR="00E34D49" w:rsidRDefault="000D243C" w:rsidP="00E34D49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Заголовок основного описания</w:t>
      </w:r>
    </w:p>
    <w:p w14:paraId="63EFE7D1" w14:textId="321BA38B" w:rsidR="00D03B56" w:rsidRPr="007711B7" w:rsidRDefault="00E34D49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Основное описание</w:t>
      </w:r>
      <w:r w:rsidR="00D03B56"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3951BD73" w14:textId="3C499832" w:rsidR="00D03B56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Фото для основного описания</w:t>
      </w:r>
      <w:r w:rsidR="00D03B56"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5D9E3ADF" w14:textId="26C9C048" w:rsidR="00E34D49" w:rsidRDefault="00E34D49" w:rsidP="007711B7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«Программа семинара»</w:t>
      </w:r>
    </w:p>
    <w:p w14:paraId="05DDCFE7" w14:textId="7ACE7653" w:rsidR="00D03B56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Фото для программы семинара</w:t>
      </w:r>
    </w:p>
    <w:p w14:paraId="3DE488FD" w14:textId="77777777" w:rsidR="00B8426B" w:rsidRPr="007711B7" w:rsidRDefault="00B8426B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Программа семинара текст </w:t>
      </w:r>
    </w:p>
    <w:p w14:paraId="44CECAD4" w14:textId="1436AC9C" w:rsidR="00501FBF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кнопка «Скачать программу» - по клику осуществляется скачивание файла</w:t>
      </w:r>
      <w:r w:rsidR="00326C02">
        <w:rPr>
          <w:rFonts w:ascii="Tahoma" w:eastAsia="Arial Unicode MS" w:hAnsi="Tahoma" w:cs="Tahoma"/>
          <w:sz w:val="22"/>
          <w:szCs w:val="22"/>
        </w:rPr>
        <w:t xml:space="preserve"> </w:t>
      </w:r>
      <w:r w:rsidR="00E34D49">
        <w:rPr>
          <w:rFonts w:ascii="Tahoma" w:eastAsia="Arial Unicode MS" w:hAnsi="Tahoma" w:cs="Tahoma"/>
          <w:sz w:val="22"/>
          <w:szCs w:val="22"/>
        </w:rPr>
        <w:t>с программой</w:t>
      </w:r>
      <w:r w:rsidRPr="0081321E">
        <w:rPr>
          <w:rFonts w:ascii="Tahoma" w:eastAsia="Arial Unicode MS" w:hAnsi="Tahoma" w:cs="Tahoma"/>
          <w:sz w:val="22"/>
          <w:szCs w:val="22"/>
        </w:rPr>
        <w:t>.</w:t>
      </w:r>
    </w:p>
    <w:p w14:paraId="2FA43865" w14:textId="77777777" w:rsidR="00E25D06" w:rsidRPr="00E25D06" w:rsidRDefault="00E25D06" w:rsidP="00E25D06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 xml:space="preserve">Блок- сэкономить </w:t>
      </w:r>
      <w:r w:rsidRPr="00E25D06">
        <w:rPr>
          <w:rFonts w:ascii="Tahoma" w:eastAsia="Arial Unicode MS" w:hAnsi="Tahoma" w:cs="Tahoma"/>
          <w:sz w:val="22"/>
          <w:szCs w:val="22"/>
        </w:rPr>
        <w:t>Блок-счетчик Баннер – редактируемая включаемая область. Содержит:</w:t>
      </w:r>
    </w:p>
    <w:p w14:paraId="4A14526F" w14:textId="77777777" w:rsidR="00E25D06" w:rsidRPr="00E25D06" w:rsidRDefault="00E25D06" w:rsidP="006009EB">
      <w:pPr>
        <w:pStyle w:val="ac"/>
        <w:numPr>
          <w:ilvl w:val="0"/>
          <w:numId w:val="103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>Заголовок баннера</w:t>
      </w:r>
    </w:p>
    <w:p w14:paraId="08AB3AB4" w14:textId="77777777" w:rsidR="00E25D06" w:rsidRPr="00E25D06" w:rsidRDefault="00E25D06" w:rsidP="006009EB">
      <w:pPr>
        <w:pStyle w:val="ac"/>
        <w:numPr>
          <w:ilvl w:val="0"/>
          <w:numId w:val="103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>Текст описания баннера</w:t>
      </w:r>
    </w:p>
    <w:p w14:paraId="2BF7BEB8" w14:textId="77777777" w:rsidR="00E25D06" w:rsidRPr="00E25D06" w:rsidRDefault="00E25D06" w:rsidP="006009EB">
      <w:pPr>
        <w:pStyle w:val="ac"/>
        <w:numPr>
          <w:ilvl w:val="0"/>
          <w:numId w:val="103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5A5C5C94" w14:textId="77777777" w:rsidR="00E25D06" w:rsidRPr="00E25D06" w:rsidRDefault="00E25D06" w:rsidP="006009EB">
      <w:pPr>
        <w:pStyle w:val="ac"/>
        <w:numPr>
          <w:ilvl w:val="0"/>
          <w:numId w:val="103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 xml:space="preserve">Таймер отсчета. Является статическим анимированным. Задается отчет от 500 000 до 600 000 цикличный. </w:t>
      </w:r>
    </w:p>
    <w:p w14:paraId="24587B66" w14:textId="77777777" w:rsidR="00E25D06" w:rsidRPr="00E25D06" w:rsidRDefault="00E25D06" w:rsidP="006009EB">
      <w:pPr>
        <w:pStyle w:val="ac"/>
        <w:numPr>
          <w:ilvl w:val="0"/>
          <w:numId w:val="103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 xml:space="preserve">Кнопка «Получить консультацию» см. п 6.2. </w:t>
      </w:r>
    </w:p>
    <w:p w14:paraId="2D2E83FB" w14:textId="408DE703" w:rsidR="00E25D06" w:rsidRDefault="006009EB" w:rsidP="006009EB">
      <w:pPr>
        <w:pStyle w:val="ac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Этот блок есть только на семинаре – налоговое планирование</w:t>
      </w:r>
      <w:r w:rsidR="00E25D06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F91704F" w14:textId="05587288" w:rsidR="00E34D49" w:rsidRPr="00E25D06" w:rsidRDefault="00E34D49" w:rsidP="00E25D06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E25D06">
        <w:rPr>
          <w:rFonts w:ascii="Tahoma" w:eastAsia="Arial Unicode MS" w:hAnsi="Tahoma" w:cs="Tahoma"/>
          <w:sz w:val="22"/>
          <w:szCs w:val="22"/>
        </w:rPr>
        <w:t>Блок «Результат семинара»</w:t>
      </w:r>
    </w:p>
    <w:p w14:paraId="4907B5EA" w14:textId="1A48A292" w:rsidR="00501FBF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Результат семинара текст</w:t>
      </w:r>
    </w:p>
    <w:p w14:paraId="21C33101" w14:textId="77777777" w:rsidR="00501FBF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Фото результат семинара</w:t>
      </w:r>
    </w:p>
    <w:p w14:paraId="424B10BF" w14:textId="1381BCED" w:rsidR="00501FBF" w:rsidRPr="007711B7" w:rsidRDefault="000D243C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Кнопка «Отправить заявку» -</w:t>
      </w:r>
      <w:r w:rsidR="00BF43C1" w:rsidRPr="002544CB">
        <w:rPr>
          <w:rFonts w:ascii="Tahoma" w:eastAsia="Arial Unicode MS" w:hAnsi="Tahoma" w:cs="Tahoma"/>
          <w:sz w:val="22"/>
          <w:szCs w:val="22"/>
        </w:rPr>
        <w:t xml:space="preserve"> </w:t>
      </w:r>
      <w:r w:rsidR="00BF43C1">
        <w:rPr>
          <w:rFonts w:ascii="Tahoma" w:eastAsia="Arial Unicode MS" w:hAnsi="Tahoma" w:cs="Tahoma"/>
          <w:sz w:val="22"/>
          <w:szCs w:val="22"/>
        </w:rPr>
        <w:t>якорная ссылка на Форму записи на первом экране</w:t>
      </w:r>
      <w:r w:rsidR="00BF43C1" w:rsidRPr="007711B7" w:rsidDel="00BF43C1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FA9CF4E" w14:textId="0159A5FE" w:rsidR="00501FBF" w:rsidRPr="007711B7" w:rsidRDefault="00DD3043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</w:t>
      </w:r>
      <w:r w:rsidR="00813EB8" w:rsidRPr="0081321E">
        <w:rPr>
          <w:rFonts w:ascii="Tahoma" w:eastAsia="Arial Unicode MS" w:hAnsi="Tahoma" w:cs="Tahoma"/>
          <w:sz w:val="22"/>
          <w:szCs w:val="22"/>
        </w:rPr>
        <w:t>«Стоимость участия»</w:t>
      </w:r>
    </w:p>
    <w:p w14:paraId="5F06DD49" w14:textId="48C84069" w:rsidR="00DD3043" w:rsidRDefault="00DD3043" w:rsidP="00DD3043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Количество оставшихся мест</w:t>
      </w:r>
    </w:p>
    <w:p w14:paraId="65FE53AA" w14:textId="6741A5C3" w:rsidR="00501FBF" w:rsidRPr="007711B7" w:rsidRDefault="00427B94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Пункты</w:t>
      </w:r>
      <w:r w:rsidR="00CA69A3" w:rsidRPr="0081321E">
        <w:rPr>
          <w:rFonts w:ascii="Tahoma" w:eastAsia="Arial Unicode MS" w:hAnsi="Tahoma" w:cs="Tahoma"/>
          <w:sz w:val="22"/>
          <w:szCs w:val="22"/>
        </w:rPr>
        <w:t xml:space="preserve"> приоритетов,</w:t>
      </w:r>
      <w:r w:rsidR="00813EB8" w:rsidRPr="001250F4">
        <w:rPr>
          <w:rFonts w:ascii="Tahoma" w:eastAsia="Arial Unicode MS" w:hAnsi="Tahoma" w:cs="Tahoma"/>
          <w:sz w:val="22"/>
          <w:szCs w:val="22"/>
        </w:rPr>
        <w:t xml:space="preserve"> множественное свойство</w:t>
      </w:r>
      <w:r w:rsidR="00501FBF" w:rsidRPr="00177B9B">
        <w:rPr>
          <w:rFonts w:ascii="Tahoma" w:eastAsia="Arial Unicode MS" w:hAnsi="Tahoma" w:cs="Tahoma"/>
          <w:sz w:val="22"/>
          <w:szCs w:val="22"/>
        </w:rPr>
        <w:t>.</w:t>
      </w:r>
    </w:p>
    <w:p w14:paraId="5601A3DD" w14:textId="24D2A610" w:rsidR="00501FBF" w:rsidRPr="007711B7" w:rsidRDefault="00B8426B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Цена старая</w:t>
      </w:r>
    </w:p>
    <w:p w14:paraId="19980BE8" w14:textId="60AC77D6" w:rsidR="00501FBF" w:rsidRPr="007711B7" w:rsidRDefault="00B8426B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Цена со скидкой</w:t>
      </w:r>
    </w:p>
    <w:p w14:paraId="2A7E1057" w14:textId="655BED74" w:rsidR="00501FBF" w:rsidRPr="007711B7" w:rsidRDefault="00CA69A3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Кнопк</w:t>
      </w:r>
      <w:r w:rsidR="00326C02">
        <w:rPr>
          <w:rFonts w:ascii="Tahoma" w:eastAsia="Arial Unicode MS" w:hAnsi="Tahoma" w:cs="Tahoma"/>
          <w:sz w:val="22"/>
          <w:szCs w:val="22"/>
        </w:rPr>
        <w:t>а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«Забронировать со скидкой», действие см п </w:t>
      </w:r>
      <w:r w:rsidR="00501FBF" w:rsidRPr="001250F4">
        <w:rPr>
          <w:rFonts w:ascii="Tahoma" w:eastAsia="Arial Unicode MS" w:hAnsi="Tahoma" w:cs="Tahoma"/>
          <w:sz w:val="22"/>
          <w:szCs w:val="22"/>
        </w:rPr>
        <w:t>1</w:t>
      </w:r>
      <w:r w:rsidR="00BD2FDC" w:rsidRPr="004D42C2">
        <w:rPr>
          <w:rFonts w:ascii="Tahoma" w:eastAsia="Arial Unicode MS" w:hAnsi="Tahoma" w:cs="Tahoma"/>
          <w:sz w:val="22"/>
          <w:szCs w:val="22"/>
        </w:rPr>
        <w:t>4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501FBF" w:rsidRPr="004D42C2">
        <w:rPr>
          <w:rFonts w:ascii="Tahoma" w:eastAsia="Arial Unicode MS" w:hAnsi="Tahoma" w:cs="Tahoma"/>
          <w:sz w:val="22"/>
          <w:szCs w:val="22"/>
        </w:rPr>
        <w:t>1</w:t>
      </w:r>
    </w:p>
    <w:p w14:paraId="1E55AA06" w14:textId="5D0393B8" w:rsidR="00427B94" w:rsidRPr="007711B7" w:rsidRDefault="00CA69A3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Таймер отчета до повышения цены, дата задается из административной части сайта, содержит подпись «До повышения цены осталось»</w:t>
      </w:r>
    </w:p>
    <w:p w14:paraId="6D46E7EA" w14:textId="19D34F51" w:rsidR="00501FBF" w:rsidRPr="007711B7" w:rsidRDefault="00501FBF" w:rsidP="00326C02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Фоновое изображение стоимости</w:t>
      </w:r>
    </w:p>
    <w:p w14:paraId="72F44EF5" w14:textId="55EAB630" w:rsidR="00994496" w:rsidRDefault="00994496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 xml:space="preserve">Блок «Акции», </w:t>
      </w:r>
      <w:r w:rsidR="00F523C6">
        <w:rPr>
          <w:rFonts w:ascii="Tahoma" w:eastAsia="Arial Unicode MS" w:hAnsi="Tahoma" w:cs="Tahoma"/>
          <w:sz w:val="22"/>
          <w:szCs w:val="22"/>
        </w:rPr>
        <w:t xml:space="preserve">статическая </w:t>
      </w:r>
      <w:r w:rsidR="0070313C">
        <w:rPr>
          <w:rFonts w:ascii="Tahoma" w:eastAsia="Arial Unicode MS" w:hAnsi="Tahoma" w:cs="Tahoma"/>
          <w:sz w:val="22"/>
          <w:szCs w:val="22"/>
        </w:rPr>
        <w:t>включаемая редактируемая область</w:t>
      </w:r>
    </w:p>
    <w:p w14:paraId="285C4467" w14:textId="7FDA251B" w:rsidR="00D62C50" w:rsidRPr="00053B2A" w:rsidRDefault="00D62C50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Для кого семинар</w:t>
      </w:r>
    </w:p>
    <w:p w14:paraId="764450F9" w14:textId="096C3095" w:rsidR="00F300A6" w:rsidRPr="007711B7" w:rsidRDefault="00CA69A3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Блок «</w:t>
      </w:r>
      <w:r w:rsidR="00427B94" w:rsidRPr="001250F4">
        <w:rPr>
          <w:rFonts w:ascii="Tahoma" w:eastAsia="Arial Unicode MS" w:hAnsi="Tahoma" w:cs="Tahoma"/>
          <w:sz w:val="22"/>
          <w:szCs w:val="22"/>
        </w:rPr>
        <w:t>С</w:t>
      </w:r>
      <w:r w:rsidRPr="004D42C2">
        <w:rPr>
          <w:rFonts w:ascii="Tahoma" w:eastAsia="Arial Unicode MS" w:hAnsi="Tahoma" w:cs="Tahoma"/>
          <w:sz w:val="22"/>
          <w:szCs w:val="22"/>
        </w:rPr>
        <w:t>еминар ведет»</w:t>
      </w:r>
      <w:r w:rsidR="00813EB8" w:rsidRPr="004D42C2">
        <w:rPr>
          <w:rFonts w:ascii="Tahoma" w:eastAsia="Arial Unicode MS" w:hAnsi="Tahoma" w:cs="Tahoma"/>
          <w:sz w:val="22"/>
          <w:szCs w:val="22"/>
        </w:rPr>
        <w:t xml:space="preserve"> является компонентом, </w:t>
      </w:r>
      <w:r w:rsidR="00813EB8" w:rsidRPr="00177B9B">
        <w:rPr>
          <w:rFonts w:ascii="Tahoma" w:eastAsia="Arial Unicode MS" w:hAnsi="Tahoma" w:cs="Tahoma"/>
          <w:sz w:val="22"/>
          <w:szCs w:val="22"/>
        </w:rPr>
        <w:t xml:space="preserve">выводит </w:t>
      </w:r>
      <w:r w:rsidR="00047556">
        <w:rPr>
          <w:rFonts w:ascii="Tahoma" w:eastAsia="Arial Unicode MS" w:hAnsi="Tahoma" w:cs="Tahoma"/>
          <w:sz w:val="22"/>
          <w:szCs w:val="22"/>
        </w:rPr>
        <w:t xml:space="preserve">элементы </w:t>
      </w:r>
      <w:r w:rsidR="00501FBF" w:rsidRPr="0081321E">
        <w:rPr>
          <w:rFonts w:ascii="Tahoma" w:eastAsia="Arial Unicode MS" w:hAnsi="Tahoma" w:cs="Tahoma"/>
          <w:sz w:val="22"/>
          <w:szCs w:val="22"/>
        </w:rPr>
        <w:t>из</w:t>
      </w:r>
      <w:r w:rsidR="00813EB8" w:rsidRPr="001250F4">
        <w:rPr>
          <w:rFonts w:ascii="Tahoma" w:eastAsia="Arial Unicode MS" w:hAnsi="Tahoma" w:cs="Tahoma"/>
          <w:sz w:val="22"/>
          <w:szCs w:val="22"/>
        </w:rPr>
        <w:t xml:space="preserve"> ИБ «Ведущий семинара»</w:t>
      </w:r>
      <w:r w:rsidR="00501FBF" w:rsidRPr="004D42C2">
        <w:rPr>
          <w:rFonts w:ascii="Tahoma" w:eastAsia="Arial Unicode MS" w:hAnsi="Tahoma" w:cs="Tahoma"/>
          <w:sz w:val="22"/>
          <w:szCs w:val="22"/>
        </w:rPr>
        <w:t xml:space="preserve"> в соответствие с выставленным индексом сортировки и видом отображения</w:t>
      </w:r>
      <w:r w:rsidR="00427B94"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0A7DF53A" w14:textId="0D449117" w:rsidR="00427B94" w:rsidRPr="007711B7" w:rsidRDefault="00427B94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И</w:t>
      </w:r>
      <w:r w:rsidR="00CA69A3" w:rsidRPr="001250F4">
        <w:rPr>
          <w:rFonts w:ascii="Tahoma" w:eastAsia="Arial Unicode MS" w:hAnsi="Tahoma" w:cs="Tahoma"/>
          <w:sz w:val="22"/>
          <w:szCs w:val="22"/>
        </w:rPr>
        <w:t xml:space="preserve">зображение </w:t>
      </w:r>
      <w:r w:rsidR="00D315D4" w:rsidRPr="004D42C2">
        <w:rPr>
          <w:rFonts w:ascii="Tahoma" w:eastAsia="Arial Unicode MS" w:hAnsi="Tahoma" w:cs="Tahoma"/>
          <w:sz w:val="22"/>
          <w:szCs w:val="22"/>
        </w:rPr>
        <w:t>«Преподаватель»</w:t>
      </w:r>
      <w:r w:rsidR="00053B2A" w:rsidRPr="00326C0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12AD5DFC" w14:textId="22A27C41" w:rsidR="00427B94" w:rsidRPr="007711B7" w:rsidRDefault="00CA69A3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 xml:space="preserve">Текст </w:t>
      </w:r>
      <w:r w:rsidR="00D315D4" w:rsidRPr="001250F4">
        <w:rPr>
          <w:rFonts w:ascii="Tahoma" w:eastAsia="Arial Unicode MS" w:hAnsi="Tahoma" w:cs="Tahoma"/>
          <w:sz w:val="22"/>
          <w:szCs w:val="22"/>
        </w:rPr>
        <w:t>«О преподавателе»</w:t>
      </w:r>
    </w:p>
    <w:p w14:paraId="4A2E59BB" w14:textId="59C4478F" w:rsidR="00F3588C" w:rsidRPr="007711B7" w:rsidRDefault="00813EB8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Пол</w:t>
      </w:r>
      <w:r w:rsidR="00D315D4" w:rsidRPr="001250F4">
        <w:rPr>
          <w:rFonts w:ascii="Tahoma" w:eastAsia="Arial Unicode MS" w:hAnsi="Tahoma" w:cs="Tahoma"/>
          <w:sz w:val="22"/>
          <w:szCs w:val="22"/>
        </w:rPr>
        <w:t>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315D4" w:rsidRPr="004D42C2">
        <w:rPr>
          <w:rFonts w:ascii="Tahoma" w:eastAsia="Arial Unicode MS" w:hAnsi="Tahoma" w:cs="Tahoma"/>
          <w:sz w:val="22"/>
          <w:szCs w:val="22"/>
        </w:rPr>
        <w:t>пр</w:t>
      </w:r>
      <w:r w:rsidR="00CA69A3" w:rsidRPr="004D42C2">
        <w:rPr>
          <w:rFonts w:ascii="Tahoma" w:eastAsia="Arial Unicode MS" w:hAnsi="Tahoma" w:cs="Tahoma"/>
          <w:sz w:val="22"/>
          <w:szCs w:val="22"/>
        </w:rPr>
        <w:t>еимуществ</w:t>
      </w:r>
      <w:r w:rsidR="00D315D4" w:rsidRPr="004D42C2">
        <w:rPr>
          <w:rFonts w:ascii="Tahoma" w:eastAsia="Arial Unicode MS" w:hAnsi="Tahoma" w:cs="Tahoma"/>
          <w:sz w:val="22"/>
          <w:szCs w:val="22"/>
        </w:rPr>
        <w:t>а</w:t>
      </w:r>
      <w:r w:rsidR="00CA69A3" w:rsidRPr="004D42C2">
        <w:rPr>
          <w:rFonts w:ascii="Tahoma" w:eastAsia="Arial Unicode MS" w:hAnsi="Tahoma" w:cs="Tahoma"/>
          <w:sz w:val="22"/>
          <w:szCs w:val="22"/>
        </w:rPr>
        <w:t>: содержит изображение и подпись</w:t>
      </w:r>
      <w:r w:rsidR="00D315D4" w:rsidRPr="004D42C2">
        <w:rPr>
          <w:rFonts w:ascii="Tahoma" w:eastAsia="Arial Unicode MS" w:hAnsi="Tahoma" w:cs="Tahoma"/>
          <w:sz w:val="22"/>
          <w:szCs w:val="22"/>
        </w:rPr>
        <w:t>, выводит</w:t>
      </w:r>
      <w:r w:rsidR="00D315D4" w:rsidRPr="00177B9B">
        <w:rPr>
          <w:rFonts w:ascii="Tahoma" w:eastAsia="Arial Unicode MS" w:hAnsi="Tahoma" w:cs="Tahoma"/>
          <w:sz w:val="22"/>
          <w:szCs w:val="22"/>
        </w:rPr>
        <w:t xml:space="preserve">ся из элемента. </w:t>
      </w:r>
    </w:p>
    <w:p w14:paraId="77D7A364" w14:textId="59FA2538" w:rsidR="00F3588C" w:rsidRPr="007711B7" w:rsidRDefault="001F38AA">
      <w:pPr>
        <w:pStyle w:val="ac"/>
        <w:numPr>
          <w:ilvl w:val="0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Раздел</w:t>
      </w:r>
      <w:r w:rsidR="00CA69A3" w:rsidRPr="001250F4">
        <w:rPr>
          <w:rFonts w:ascii="Tahoma" w:eastAsia="Arial Unicode MS" w:hAnsi="Tahoma" w:cs="Tahoma"/>
          <w:sz w:val="22"/>
          <w:szCs w:val="22"/>
        </w:rPr>
        <w:t xml:space="preserve"> «Видео лектора»</w:t>
      </w:r>
      <w:r w:rsidR="00D315D4" w:rsidRPr="004D42C2">
        <w:rPr>
          <w:rFonts w:ascii="Tahoma" w:eastAsia="Arial Unicode MS" w:hAnsi="Tahoma" w:cs="Tahoma"/>
          <w:sz w:val="22"/>
          <w:szCs w:val="22"/>
        </w:rPr>
        <w:t xml:space="preserve"> является компонентом</w:t>
      </w:r>
      <w:r w:rsidR="00D315D4" w:rsidRPr="00177B9B">
        <w:rPr>
          <w:rFonts w:ascii="Tahoma" w:eastAsia="Arial Unicode MS" w:hAnsi="Tahoma" w:cs="Tahoma"/>
          <w:sz w:val="22"/>
          <w:szCs w:val="22"/>
        </w:rPr>
        <w:t>, в</w:t>
      </w:r>
      <w:r w:rsidR="00F3588C" w:rsidRPr="004D42C2">
        <w:rPr>
          <w:rFonts w:ascii="Tahoma" w:eastAsia="Arial Unicode MS" w:hAnsi="Tahoma" w:cs="Tahoma"/>
          <w:sz w:val="22"/>
          <w:szCs w:val="22"/>
        </w:rPr>
        <w:t>ыводит</w:t>
      </w:r>
      <w:r w:rsidR="00D315D4" w:rsidRPr="004D42C2">
        <w:rPr>
          <w:rFonts w:ascii="Tahoma" w:eastAsia="Arial Unicode MS" w:hAnsi="Tahoma" w:cs="Tahoma"/>
          <w:sz w:val="22"/>
          <w:szCs w:val="22"/>
        </w:rPr>
        <w:t xml:space="preserve"> элементы</w:t>
      </w:r>
      <w:r w:rsidR="00F3588C" w:rsidRPr="004D42C2">
        <w:rPr>
          <w:rFonts w:ascii="Tahoma" w:eastAsia="Arial Unicode MS" w:hAnsi="Tahoma" w:cs="Tahoma"/>
          <w:sz w:val="22"/>
          <w:szCs w:val="22"/>
        </w:rPr>
        <w:t xml:space="preserve"> из ИБ «Видео» путем привязки к семинару. Внешний вид - </w:t>
      </w:r>
      <w:r w:rsidR="00CA69A3" w:rsidRPr="004D42C2">
        <w:rPr>
          <w:rFonts w:ascii="Tahoma" w:eastAsia="Arial Unicode MS" w:hAnsi="Tahoma" w:cs="Tahoma"/>
          <w:sz w:val="22"/>
          <w:szCs w:val="22"/>
        </w:rPr>
        <w:t>карусель видео</w:t>
      </w:r>
      <w:r w:rsidR="00F3588C"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2898BF83" w14:textId="77777777" w:rsidR="00F3588C" w:rsidRPr="007711B7" w:rsidRDefault="00F3588C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Видео</w:t>
      </w:r>
    </w:p>
    <w:p w14:paraId="6C7DC32B" w14:textId="0881FEDC" w:rsidR="00CA69A3" w:rsidRPr="007711B7" w:rsidRDefault="00D315D4">
      <w:pPr>
        <w:pStyle w:val="ac"/>
        <w:numPr>
          <w:ilvl w:val="1"/>
          <w:numId w:val="6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Название видео</w:t>
      </w:r>
    </w:p>
    <w:p w14:paraId="0BDC9A29" w14:textId="1AEFEAE8" w:rsidR="00CC7065" w:rsidRPr="004D42C2" w:rsidRDefault="00CA69A3">
      <w:pPr>
        <w:pStyle w:val="ac"/>
        <w:numPr>
          <w:ilvl w:val="0"/>
          <w:numId w:val="6"/>
        </w:num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Баннер «Наши книги»</w:t>
      </w:r>
      <w:r w:rsidR="00CC7065" w:rsidRPr="0081321E">
        <w:rPr>
          <w:rFonts w:ascii="Tahoma" w:hAnsi="Tahoma" w:cs="Tahoma"/>
          <w:sz w:val="22"/>
          <w:szCs w:val="22"/>
        </w:rPr>
        <w:t xml:space="preserve"> является компонентом, в который выводятся элементы ИБ «Книги», внешний вид</w:t>
      </w:r>
      <w:r w:rsidRPr="001250F4">
        <w:rPr>
          <w:rFonts w:ascii="Tahoma" w:hAnsi="Tahoma" w:cs="Tahoma"/>
          <w:sz w:val="22"/>
          <w:szCs w:val="22"/>
        </w:rPr>
        <w:t xml:space="preserve"> - во всю ширину экрана</w:t>
      </w:r>
      <w:r w:rsidR="00CC7065" w:rsidRPr="004D42C2">
        <w:rPr>
          <w:rFonts w:ascii="Tahoma" w:hAnsi="Tahoma" w:cs="Tahoma"/>
          <w:sz w:val="22"/>
          <w:szCs w:val="22"/>
        </w:rPr>
        <w:t xml:space="preserve"> с заголовком:</w:t>
      </w:r>
    </w:p>
    <w:p w14:paraId="2FB54228" w14:textId="4B30E323" w:rsidR="00CA69A3" w:rsidRPr="004D42C2" w:rsidRDefault="00CC7065">
      <w:pPr>
        <w:pStyle w:val="ac"/>
        <w:numPr>
          <w:ilvl w:val="1"/>
          <w:numId w:val="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lastRenderedPageBreak/>
        <w:t>Фото превью</w:t>
      </w:r>
      <w:r w:rsidR="00CA69A3" w:rsidRPr="004D42C2">
        <w:rPr>
          <w:rFonts w:ascii="Tahoma" w:hAnsi="Tahoma" w:cs="Tahoma"/>
          <w:sz w:val="22"/>
          <w:szCs w:val="22"/>
        </w:rPr>
        <w:t xml:space="preserve"> </w:t>
      </w:r>
    </w:p>
    <w:p w14:paraId="08DD7932" w14:textId="56FE4664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преимуществ в виде иконки и подписи.</w:t>
      </w:r>
    </w:p>
    <w:p w14:paraId="01DFEF50" w14:textId="5F8266E3" w:rsidR="00367D7F" w:rsidRPr="00194600" w:rsidRDefault="00CC7065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194600">
        <w:rPr>
          <w:rFonts w:ascii="Tahoma" w:eastAsia="Arial Unicode MS" w:hAnsi="Tahoma" w:cs="Tahoma"/>
          <w:sz w:val="22"/>
          <w:szCs w:val="22"/>
        </w:rPr>
        <w:t>Блок «Форма обратной связи»</w:t>
      </w:r>
      <w:r w:rsidR="00367D7F" w:rsidRPr="00194600">
        <w:rPr>
          <w:rFonts w:ascii="Tahoma" w:eastAsia="Arial Unicode MS" w:hAnsi="Tahoma" w:cs="Tahoma"/>
          <w:sz w:val="22"/>
          <w:szCs w:val="22"/>
        </w:rPr>
        <w:t xml:space="preserve"> </w:t>
      </w:r>
      <w:r w:rsidRPr="00177B9B">
        <w:rPr>
          <w:rFonts w:ascii="Tahoma" w:eastAsia="Arial Unicode MS" w:hAnsi="Tahoma" w:cs="Tahoma"/>
          <w:sz w:val="22"/>
          <w:szCs w:val="22"/>
        </w:rPr>
        <w:t>содержит:</w:t>
      </w:r>
    </w:p>
    <w:p w14:paraId="06EC6EC9" w14:textId="10E1244D" w:rsidR="00367D7F" w:rsidRPr="004D42C2" w:rsidRDefault="00367D7F">
      <w:pPr>
        <w:pStyle w:val="ac"/>
        <w:numPr>
          <w:ilvl w:val="1"/>
          <w:numId w:val="1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</w:t>
      </w:r>
    </w:p>
    <w:p w14:paraId="3762DAA2" w14:textId="6B33A095" w:rsidR="00367D7F" w:rsidRPr="004D42C2" w:rsidRDefault="00367D7F">
      <w:pPr>
        <w:pStyle w:val="ac"/>
        <w:numPr>
          <w:ilvl w:val="1"/>
          <w:numId w:val="1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Текст описания </w:t>
      </w:r>
    </w:p>
    <w:p w14:paraId="666A3981" w14:textId="77777777" w:rsidR="00367D7F" w:rsidRPr="004D42C2" w:rsidRDefault="00367D7F">
      <w:pPr>
        <w:pStyle w:val="ac"/>
        <w:numPr>
          <w:ilvl w:val="1"/>
          <w:numId w:val="1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142CF16B" w14:textId="36A455C3" w:rsidR="00367D7F" w:rsidRPr="007711B7" w:rsidRDefault="00367D7F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Форма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содержит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:</w:t>
      </w:r>
    </w:p>
    <w:p w14:paraId="1B364A66" w14:textId="77777777" w:rsidR="00367D7F" w:rsidRPr="007711B7" w:rsidRDefault="00367D7F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Заголовок</w:t>
      </w:r>
      <w:r w:rsidRPr="007711B7">
        <w:rPr>
          <w:rFonts w:ascii="Tahoma" w:eastAsia="Arial Unicode MS" w:hAnsi="Tahoma" w:cs="Tahoma"/>
          <w:sz w:val="22"/>
          <w:szCs w:val="22"/>
        </w:rPr>
        <w:tab/>
      </w:r>
    </w:p>
    <w:p w14:paraId="0CD0EB32" w14:textId="77777777" w:rsidR="00367D7F" w:rsidRPr="007711B7" w:rsidRDefault="00367D7F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Поле «Ваше имя»</w:t>
      </w:r>
      <w:r w:rsidRPr="007711B7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</w:p>
    <w:p w14:paraId="45DBA339" w14:textId="77777777" w:rsidR="00367D7F" w:rsidRPr="007711B7" w:rsidRDefault="00367D7F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Поле «Ваш телефон» с маской ввода </w:t>
      </w:r>
    </w:p>
    <w:p w14:paraId="1611952E" w14:textId="71BF190C" w:rsidR="00367D7F" w:rsidRPr="007711B7" w:rsidRDefault="00367D7F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Поле «Ваш </w:t>
      </w:r>
      <w:r w:rsidR="00CC7065" w:rsidRPr="007711B7">
        <w:rPr>
          <w:rFonts w:ascii="Tahoma" w:eastAsia="Arial Unicode MS" w:hAnsi="Tahoma" w:cs="Tahoma"/>
          <w:sz w:val="22"/>
          <w:szCs w:val="22"/>
          <w:lang w:val="en-US"/>
        </w:rPr>
        <w:t>email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» с маской ввода </w:t>
      </w:r>
    </w:p>
    <w:p w14:paraId="5B0BC117" w14:textId="77777777" w:rsidR="00CC7065" w:rsidRPr="007711B7" w:rsidRDefault="00CC7065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Подпись «Согласен на обработку персональных данных, получение рассылок, а также с политикой конфиденциальности» - является ссылкой на страницу «Политика конфиденциальности»</w:t>
      </w:r>
    </w:p>
    <w:p w14:paraId="5590E117" w14:textId="12838D0C" w:rsidR="00367D7F" w:rsidRPr="007711B7" w:rsidRDefault="00367D7F">
      <w:pPr>
        <w:pStyle w:val="ac"/>
        <w:numPr>
          <w:ilvl w:val="2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Кнопку «Отправить заявку» см. п. </w:t>
      </w:r>
      <w:r w:rsidR="00501FBF" w:rsidRPr="007711B7">
        <w:rPr>
          <w:rFonts w:ascii="Tahoma" w:eastAsia="Arial Unicode MS" w:hAnsi="Tahoma" w:cs="Tahoma"/>
          <w:sz w:val="22"/>
          <w:szCs w:val="22"/>
        </w:rPr>
        <w:t>1</w:t>
      </w:r>
      <w:r w:rsidR="00BD2FDC" w:rsidRPr="007711B7">
        <w:rPr>
          <w:rFonts w:ascii="Tahoma" w:eastAsia="Arial Unicode MS" w:hAnsi="Tahoma" w:cs="Tahoma"/>
          <w:sz w:val="22"/>
          <w:szCs w:val="22"/>
        </w:rPr>
        <w:t>4</w:t>
      </w:r>
      <w:r w:rsidRPr="007711B7">
        <w:rPr>
          <w:rFonts w:ascii="Tahoma" w:eastAsia="Arial Unicode MS" w:hAnsi="Tahoma" w:cs="Tahoma"/>
          <w:sz w:val="22"/>
          <w:szCs w:val="22"/>
        </w:rPr>
        <w:t>.</w:t>
      </w:r>
      <w:r w:rsidR="00501FBF" w:rsidRPr="007711B7">
        <w:rPr>
          <w:rFonts w:ascii="Tahoma" w:eastAsia="Arial Unicode MS" w:hAnsi="Tahoma" w:cs="Tahoma"/>
          <w:sz w:val="22"/>
          <w:szCs w:val="22"/>
        </w:rPr>
        <w:t>1</w:t>
      </w:r>
    </w:p>
    <w:p w14:paraId="1D0DF2F7" w14:textId="7309325B" w:rsidR="00D06A93" w:rsidRDefault="00D06A93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«Преимущества» р</w:t>
      </w:r>
      <w:r w:rsidR="00326C02">
        <w:rPr>
          <w:rFonts w:ascii="Tahoma" w:eastAsia="Arial Unicode MS" w:hAnsi="Tahoma" w:cs="Tahoma"/>
          <w:sz w:val="22"/>
          <w:szCs w:val="22"/>
        </w:rPr>
        <w:t>е</w:t>
      </w:r>
      <w:r>
        <w:rPr>
          <w:rFonts w:ascii="Tahoma" w:eastAsia="Arial Unicode MS" w:hAnsi="Tahoma" w:cs="Tahoma"/>
          <w:sz w:val="22"/>
          <w:szCs w:val="22"/>
        </w:rPr>
        <w:t>д</w:t>
      </w:r>
      <w:r w:rsidR="00326C02">
        <w:rPr>
          <w:rFonts w:ascii="Tahoma" w:eastAsia="Arial Unicode MS" w:hAnsi="Tahoma" w:cs="Tahoma"/>
          <w:sz w:val="22"/>
          <w:szCs w:val="22"/>
        </w:rPr>
        <w:t>а</w:t>
      </w:r>
      <w:r>
        <w:rPr>
          <w:rFonts w:ascii="Tahoma" w:eastAsia="Arial Unicode MS" w:hAnsi="Tahoma" w:cs="Tahoma"/>
          <w:sz w:val="22"/>
          <w:szCs w:val="22"/>
        </w:rPr>
        <w:t>ктируемая включаемая область</w:t>
      </w:r>
      <w:r w:rsidRPr="00326C02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6E385281" w14:textId="13F44529" w:rsidR="00367D7F" w:rsidRPr="0081321E" w:rsidRDefault="00367D7F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CC7065" w:rsidRPr="0081321E">
        <w:rPr>
          <w:rFonts w:ascii="Tahoma" w:eastAsia="Arial Unicode MS" w:hAnsi="Tahoma" w:cs="Tahoma"/>
          <w:sz w:val="22"/>
          <w:szCs w:val="22"/>
        </w:rPr>
        <w:t>«</w:t>
      </w:r>
      <w:r w:rsidRPr="0081321E">
        <w:rPr>
          <w:rFonts w:ascii="Tahoma" w:eastAsia="Arial Unicode MS" w:hAnsi="Tahoma" w:cs="Tahoma"/>
          <w:sz w:val="22"/>
          <w:szCs w:val="22"/>
        </w:rPr>
        <w:t>Наши клиенты</w:t>
      </w:r>
      <w:r w:rsidR="00CC7065" w:rsidRPr="0081321E">
        <w:rPr>
          <w:rFonts w:ascii="Tahoma" w:eastAsia="Arial Unicode MS" w:hAnsi="Tahoma" w:cs="Tahoma"/>
          <w:sz w:val="22"/>
          <w:szCs w:val="22"/>
        </w:rPr>
        <w:t xml:space="preserve">» - см п. </w:t>
      </w:r>
      <w:r w:rsidR="00B312D6" w:rsidRPr="0081321E">
        <w:rPr>
          <w:rFonts w:ascii="Tahoma" w:eastAsia="Arial Unicode MS" w:hAnsi="Tahoma" w:cs="Tahoma"/>
          <w:sz w:val="22"/>
          <w:szCs w:val="22"/>
        </w:rPr>
        <w:t>7.4</w:t>
      </w:r>
    </w:p>
    <w:p w14:paraId="278A816D" w14:textId="3DCC3E11" w:rsidR="00474C38" w:rsidRPr="0081321E" w:rsidRDefault="00CA69A3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Блок «Отзывы</w:t>
      </w:r>
      <w:r w:rsidR="00047556">
        <w:rPr>
          <w:rFonts w:ascii="Tahoma" w:hAnsi="Tahoma" w:cs="Tahoma"/>
          <w:sz w:val="22"/>
          <w:szCs w:val="22"/>
        </w:rPr>
        <w:t xml:space="preserve"> клиентов</w:t>
      </w:r>
      <w:r w:rsidR="00B312D6" w:rsidRPr="0081321E">
        <w:rPr>
          <w:rFonts w:ascii="Tahoma" w:hAnsi="Tahoma" w:cs="Tahoma"/>
          <w:sz w:val="22"/>
          <w:szCs w:val="22"/>
        </w:rPr>
        <w:t>» см п 7</w:t>
      </w:r>
      <w:r w:rsidR="00B312D6" w:rsidRPr="00326C02">
        <w:rPr>
          <w:rFonts w:ascii="Tahoma" w:hAnsi="Tahoma" w:cs="Tahoma"/>
          <w:sz w:val="22"/>
          <w:szCs w:val="22"/>
        </w:rPr>
        <w:t>.12</w:t>
      </w:r>
    </w:p>
    <w:p w14:paraId="597B30FE" w14:textId="69D5E912" w:rsidR="00474C38" w:rsidRPr="0081321E" w:rsidRDefault="00180901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Статический блок «Города»</w:t>
      </w:r>
      <w:r w:rsidRPr="00326C02">
        <w:rPr>
          <w:rFonts w:ascii="Tahoma" w:hAnsi="Tahoma" w:cs="Tahoma"/>
          <w:sz w:val="22"/>
          <w:szCs w:val="22"/>
        </w:rPr>
        <w:t>,</w:t>
      </w:r>
      <w:r w:rsidR="00474C38" w:rsidRPr="0081321E">
        <w:rPr>
          <w:rFonts w:ascii="Tahoma" w:hAnsi="Tahoma" w:cs="Tahoma"/>
          <w:sz w:val="22"/>
          <w:szCs w:val="22"/>
        </w:rPr>
        <w:t xml:space="preserve"> </w:t>
      </w:r>
      <w:r w:rsidR="00BF43C1">
        <w:rPr>
          <w:rFonts w:ascii="Tahoma" w:hAnsi="Tahoma" w:cs="Tahoma"/>
          <w:sz w:val="22"/>
          <w:szCs w:val="22"/>
        </w:rPr>
        <w:t xml:space="preserve">реализуется как компонент, </w:t>
      </w:r>
      <w:r w:rsidR="00CA69A3" w:rsidRPr="0081321E">
        <w:rPr>
          <w:rFonts w:ascii="Tahoma" w:hAnsi="Tahoma" w:cs="Tahoma"/>
          <w:sz w:val="22"/>
          <w:szCs w:val="22"/>
        </w:rPr>
        <w:t>содержит</w:t>
      </w:r>
      <w:r w:rsidR="00474C38" w:rsidRPr="0081321E">
        <w:rPr>
          <w:rFonts w:ascii="Tahoma" w:hAnsi="Tahoma" w:cs="Tahoma"/>
          <w:sz w:val="22"/>
          <w:szCs w:val="22"/>
        </w:rPr>
        <w:t>:</w:t>
      </w:r>
    </w:p>
    <w:p w14:paraId="325ECA12" w14:textId="77777777" w:rsidR="00474C38" w:rsidRPr="004D42C2" w:rsidRDefault="00474C38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>И</w:t>
      </w:r>
      <w:r w:rsidR="00CA69A3" w:rsidRPr="004D42C2">
        <w:rPr>
          <w:rFonts w:ascii="Tahoma" w:hAnsi="Tahoma" w:cs="Tahoma"/>
          <w:sz w:val="22"/>
          <w:szCs w:val="22"/>
        </w:rPr>
        <w:t>зображение</w:t>
      </w:r>
    </w:p>
    <w:p w14:paraId="1A09680A" w14:textId="77777777" w:rsidR="00474C38" w:rsidRPr="004D42C2" w:rsidRDefault="00474C38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</w:t>
      </w:r>
      <w:r w:rsidR="00CA69A3" w:rsidRPr="004D42C2">
        <w:rPr>
          <w:rFonts w:ascii="Tahoma" w:hAnsi="Tahoma" w:cs="Tahoma"/>
          <w:sz w:val="22"/>
          <w:szCs w:val="22"/>
        </w:rPr>
        <w:t>аголовок</w:t>
      </w:r>
    </w:p>
    <w:p w14:paraId="6F93233E" w14:textId="77777777" w:rsidR="00474C38" w:rsidRPr="004D42C2" w:rsidRDefault="00474C38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</w:t>
      </w:r>
      <w:r w:rsidR="00CA69A3" w:rsidRPr="004D42C2">
        <w:rPr>
          <w:rFonts w:ascii="Tahoma" w:hAnsi="Tahoma" w:cs="Tahoma"/>
          <w:sz w:val="22"/>
          <w:szCs w:val="22"/>
        </w:rPr>
        <w:t>екст</w:t>
      </w:r>
    </w:p>
    <w:p w14:paraId="211A6843" w14:textId="5939EAED" w:rsidR="00180901" w:rsidRPr="00326C02" w:rsidRDefault="00CA69A3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Изображения-ссылки Москва и санкт Петербург – </w:t>
      </w:r>
      <w:r w:rsidR="00326C02" w:rsidRPr="005444BD">
        <w:rPr>
          <w:rFonts w:ascii="Tahoma" w:hAnsi="Tahoma" w:cs="Tahoma"/>
          <w:sz w:val="22"/>
          <w:szCs w:val="22"/>
        </w:rPr>
        <w:t>ссылк</w:t>
      </w:r>
      <w:r w:rsidR="00326C02">
        <w:rPr>
          <w:rFonts w:ascii="Tahoma" w:hAnsi="Tahoma" w:cs="Tahoma"/>
          <w:sz w:val="22"/>
          <w:szCs w:val="22"/>
        </w:rPr>
        <w:t>и на внешний ресурс</w:t>
      </w:r>
    </w:p>
    <w:p w14:paraId="57BA0B51" w14:textId="4DF1106E" w:rsidR="00180901" w:rsidRPr="0081321E" w:rsidRDefault="00047556">
      <w:pPr>
        <w:pStyle w:val="Standard"/>
        <w:numPr>
          <w:ilvl w:val="0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</w:t>
      </w:r>
      <w:r w:rsidR="00180901" w:rsidRPr="0081321E">
        <w:rPr>
          <w:rFonts w:ascii="Tahoma" w:eastAsia="Arial Unicode MS" w:hAnsi="Tahoma" w:cs="Tahoma"/>
          <w:sz w:val="22"/>
          <w:szCs w:val="22"/>
        </w:rPr>
        <w:t>«Расписание семинара»</w:t>
      </w:r>
      <w:r w:rsidR="00BF43C1">
        <w:rPr>
          <w:rFonts w:ascii="Tahoma" w:eastAsia="Arial Unicode MS" w:hAnsi="Tahoma" w:cs="Tahoma"/>
          <w:sz w:val="22"/>
          <w:szCs w:val="22"/>
        </w:rPr>
        <w:t>. Выводятся все доступные к выбору даты проведения данного семинара в виде:</w:t>
      </w:r>
    </w:p>
    <w:p w14:paraId="334AE544" w14:textId="71065C69" w:rsidR="00180901" w:rsidRPr="0081321E" w:rsidRDefault="00180901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Дата начала</w:t>
      </w:r>
    </w:p>
    <w:p w14:paraId="33833624" w14:textId="603E84CB" w:rsidR="00180901" w:rsidRPr="004D42C2" w:rsidRDefault="00180901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>Дата окончания</w:t>
      </w:r>
    </w:p>
    <w:p w14:paraId="007647E8" w14:textId="0B995ED0" w:rsidR="00BF43C1" w:rsidRPr="00326C02" w:rsidRDefault="00BF43C1" w:rsidP="00047556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Город проведения</w:t>
      </w:r>
    </w:p>
    <w:p w14:paraId="59794BF1" w14:textId="1D13176C" w:rsidR="00180901" w:rsidRPr="004D42C2" w:rsidRDefault="00180901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Место проведения</w:t>
      </w:r>
    </w:p>
    <w:p w14:paraId="6EC4F583" w14:textId="34101AA3" w:rsidR="00BF43C1" w:rsidRDefault="00BF43C1" w:rsidP="00BF43C1">
      <w:pPr>
        <w:pStyle w:val="Standard"/>
        <w:spacing w:after="0" w:line="240" w:lineRule="auto"/>
        <w:ind w:left="1080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Ниже выводится выпадающий список</w:t>
      </w:r>
      <w:r w:rsidR="00180901" w:rsidRPr="0081321E">
        <w:rPr>
          <w:rFonts w:ascii="Tahoma" w:hAnsi="Tahoma" w:cs="Tahoma"/>
          <w:sz w:val="22"/>
          <w:szCs w:val="22"/>
        </w:rPr>
        <w:t xml:space="preserve"> «Выбрать дату»</w:t>
      </w:r>
      <w:r>
        <w:rPr>
          <w:rFonts w:ascii="Tahoma" w:hAnsi="Tahoma" w:cs="Tahoma"/>
          <w:sz w:val="22"/>
          <w:szCs w:val="22"/>
        </w:rPr>
        <w:t xml:space="preserve"> с доступными датами и городами. Пользователь может выбрать дату и город.</w:t>
      </w:r>
    </w:p>
    <w:p w14:paraId="129A1F8F" w14:textId="02D228C1" w:rsidR="00BF43C1" w:rsidRDefault="00BF43C1" w:rsidP="00BF43C1">
      <w:pPr>
        <w:pStyle w:val="Standard"/>
        <w:spacing w:after="0" w:line="240" w:lineRule="auto"/>
        <w:ind w:left="1080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Рядом выводится кнопка «Записаться», при нажатии на которую пользователь поднимается на первый экран к форме записи на семинар, в которую в поле «дата и место» подставляется выбранная дата и место проведения семинара.</w:t>
      </w:r>
    </w:p>
    <w:p w14:paraId="42FCAED6" w14:textId="7C0FD04F" w:rsidR="00BF43C1" w:rsidRDefault="006553FD" w:rsidP="007711B7">
      <w:pPr>
        <w:pStyle w:val="ac"/>
        <w:numPr>
          <w:ilvl w:val="0"/>
          <w:numId w:val="68"/>
        </w:numPr>
        <w:ind w:left="709" w:hanging="283"/>
        <w:rPr>
          <w:rFonts w:ascii="Tahoma" w:hAnsi="Tahoma" w:cs="Tahoma"/>
          <w:sz w:val="22"/>
          <w:szCs w:val="22"/>
        </w:rPr>
      </w:pPr>
      <w:r w:rsidRPr="00177B9B">
        <w:rPr>
          <w:rFonts w:ascii="Tahoma" w:hAnsi="Tahoma" w:cs="Tahoma"/>
          <w:sz w:val="22"/>
          <w:szCs w:val="22"/>
        </w:rPr>
        <w:t>Блок</w:t>
      </w:r>
      <w:r w:rsidR="00CA69A3" w:rsidRPr="004D42C2">
        <w:rPr>
          <w:rFonts w:ascii="Tahoma" w:hAnsi="Tahoma" w:cs="Tahoma"/>
          <w:sz w:val="22"/>
          <w:szCs w:val="22"/>
        </w:rPr>
        <w:t xml:space="preserve"> «</w:t>
      </w:r>
      <w:r w:rsidR="00BF43C1">
        <w:rPr>
          <w:rFonts w:ascii="Tahoma" w:hAnsi="Tahoma" w:cs="Tahoma"/>
          <w:sz w:val="22"/>
          <w:szCs w:val="22"/>
        </w:rPr>
        <w:t>Контакты</w:t>
      </w:r>
      <w:r w:rsidR="00CA69A3" w:rsidRPr="0081321E">
        <w:rPr>
          <w:rFonts w:ascii="Tahoma" w:hAnsi="Tahoma" w:cs="Tahoma"/>
          <w:sz w:val="22"/>
          <w:szCs w:val="22"/>
        </w:rPr>
        <w:t>»</w:t>
      </w:r>
      <w:r w:rsidR="00BF43C1">
        <w:rPr>
          <w:rFonts w:ascii="Tahoma" w:hAnsi="Tahoma" w:cs="Tahoma"/>
          <w:sz w:val="22"/>
          <w:szCs w:val="22"/>
        </w:rPr>
        <w:t>. Выводится в виде:</w:t>
      </w:r>
    </w:p>
    <w:p w14:paraId="3B66EE1C" w14:textId="2680F9C3" w:rsidR="00BF43C1" w:rsidRDefault="00BF43C1" w:rsidP="00BF43C1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Фото города на фоне</w:t>
      </w:r>
    </w:p>
    <w:p w14:paraId="53D71427" w14:textId="192FEE58" w:rsidR="00BF43C1" w:rsidRPr="0081321E" w:rsidRDefault="00BF43C1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Адрес</w:t>
      </w:r>
    </w:p>
    <w:p w14:paraId="76C96F20" w14:textId="4B720568" w:rsidR="00BF43C1" w:rsidRDefault="00BF43C1" w:rsidP="00BF43C1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Как добраться – текстовое описание</w:t>
      </w:r>
    </w:p>
    <w:p w14:paraId="70463DC5" w14:textId="476E6EF1" w:rsidR="00BF43C1" w:rsidRPr="002544CB" w:rsidRDefault="00BF43C1" w:rsidP="00326C02">
      <w:pPr>
        <w:pStyle w:val="Standard"/>
        <w:numPr>
          <w:ilvl w:val="1"/>
          <w:numId w:val="11"/>
        </w:numPr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Яндекс карта с отмеченным адресом проведения семинара</w:t>
      </w:r>
    </w:p>
    <w:p w14:paraId="33A5D887" w14:textId="07AB3F4E" w:rsidR="006553FD" w:rsidRPr="004D42C2" w:rsidRDefault="006553FD">
      <w:pPr>
        <w:pStyle w:val="Standard"/>
        <w:numPr>
          <w:ilvl w:val="0"/>
          <w:numId w:val="4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77B9B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B312D6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B312D6" w:rsidRPr="004D42C2">
        <w:rPr>
          <w:rFonts w:ascii="Tahoma" w:eastAsia="Arial Unicode MS" w:hAnsi="Tahoma" w:cs="Tahoma"/>
          <w:sz w:val="22"/>
          <w:szCs w:val="22"/>
        </w:rPr>
        <w:t>», см п 7.5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FA84C0E" w14:textId="77777777" w:rsidR="00265428" w:rsidRPr="004D42C2" w:rsidRDefault="00265428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470EF8C6" w14:textId="4BC23338" w:rsidR="006553FD" w:rsidRPr="004D42C2" w:rsidRDefault="006553FD">
      <w:pPr>
        <w:pStyle w:val="2"/>
        <w:spacing w:before="0"/>
        <w:rPr>
          <w:rFonts w:ascii="Tahoma" w:hAnsi="Tahoma" w:cs="Tahoma"/>
          <w:sz w:val="22"/>
          <w:szCs w:val="22"/>
        </w:rPr>
      </w:pPr>
      <w:bookmarkStart w:id="53" w:name="_Toc22288094"/>
      <w:r w:rsidRPr="004D42C2">
        <w:rPr>
          <w:rFonts w:ascii="Tahoma" w:hAnsi="Tahoma" w:cs="Tahoma"/>
          <w:sz w:val="22"/>
          <w:szCs w:val="22"/>
        </w:rPr>
        <w:t>1</w:t>
      </w:r>
      <w:r w:rsidR="00B312D6" w:rsidRPr="004D42C2">
        <w:rPr>
          <w:rFonts w:ascii="Tahoma" w:hAnsi="Tahoma" w:cs="Tahoma"/>
          <w:sz w:val="22"/>
          <w:szCs w:val="22"/>
        </w:rPr>
        <w:t>4</w:t>
      </w:r>
      <w:r w:rsidRPr="004D42C2">
        <w:rPr>
          <w:rFonts w:ascii="Tahoma" w:hAnsi="Tahoma" w:cs="Tahoma"/>
          <w:sz w:val="22"/>
          <w:szCs w:val="22"/>
        </w:rPr>
        <w:t>.1 Заявка на конкретный семинар.</w:t>
      </w:r>
      <w:bookmarkEnd w:id="53"/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7433C3C2" w14:textId="09A3ABEE" w:rsidR="00180901" w:rsidRPr="00326C02" w:rsidRDefault="00180901">
      <w:pPr>
        <w:rPr>
          <w:rFonts w:ascii="Tahoma" w:eastAsia="Arial Unicode MS" w:hAnsi="Tahoma" w:cs="Tahoma"/>
          <w:sz w:val="22"/>
          <w:szCs w:val="22"/>
        </w:rPr>
      </w:pPr>
    </w:p>
    <w:p w14:paraId="2A4A0855" w14:textId="77777777" w:rsidR="00180901" w:rsidRPr="001250F4" w:rsidRDefault="00180901">
      <w:p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По клику на кнопку появляется модальное окно с полями: </w:t>
      </w:r>
    </w:p>
    <w:p w14:paraId="752E6278" w14:textId="77777777" w:rsidR="00180901" w:rsidRPr="004D42C2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ФИО*</w:t>
      </w:r>
    </w:p>
    <w:p w14:paraId="0F847B46" w14:textId="4339D962" w:rsidR="00180901" w:rsidRPr="001250F4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Семинар – если форма выводится из конкретного семинара то подставляется название</w:t>
      </w:r>
      <w:r w:rsidR="00BF43C1">
        <w:rPr>
          <w:rFonts w:ascii="Tahoma" w:hAnsi="Tahoma" w:cs="Tahoma"/>
          <w:sz w:val="22"/>
          <w:szCs w:val="22"/>
        </w:rPr>
        <w:t>, даты проведения и место проведения</w:t>
      </w:r>
      <w:r w:rsidRPr="0081321E">
        <w:rPr>
          <w:rFonts w:ascii="Tahoma" w:hAnsi="Tahoma" w:cs="Tahoma"/>
          <w:sz w:val="22"/>
          <w:szCs w:val="22"/>
        </w:rPr>
        <w:t xml:space="preserve">. </w:t>
      </w:r>
    </w:p>
    <w:p w14:paraId="295E38A0" w14:textId="77777777" w:rsidR="00180901" w:rsidRPr="0081321E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177B9B">
        <w:rPr>
          <w:rFonts w:ascii="Tahoma" w:hAnsi="Tahoma" w:cs="Tahoma"/>
          <w:sz w:val="22"/>
          <w:szCs w:val="22"/>
        </w:rPr>
        <w:t>Телефон* с м</w:t>
      </w:r>
      <w:r w:rsidRPr="004D42C2">
        <w:rPr>
          <w:rFonts w:ascii="Tahoma" w:hAnsi="Tahoma" w:cs="Tahoma"/>
          <w:sz w:val="22"/>
          <w:szCs w:val="22"/>
        </w:rPr>
        <w:t xml:space="preserve">аской ввода </w:t>
      </w:r>
      <w:r w:rsidRPr="007711B7">
        <w:rPr>
          <w:rFonts w:ascii="Tahoma" w:hAnsi="Tahoma" w:cs="Tahoma"/>
          <w:sz w:val="22"/>
          <w:szCs w:val="22"/>
          <w:lang w:eastAsia="ar-SA"/>
        </w:rPr>
        <w:t>+7 (XXX) XXX-XX-XX</w:t>
      </w:r>
    </w:p>
    <w:p w14:paraId="1EAF0AB3" w14:textId="77777777" w:rsidR="00180901" w:rsidRPr="004D42C2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1250F4">
        <w:rPr>
          <w:rFonts w:ascii="Tahoma" w:hAnsi="Tahoma" w:cs="Tahoma"/>
          <w:sz w:val="22"/>
          <w:szCs w:val="22"/>
        </w:rPr>
        <w:t>Электронная почта</w:t>
      </w:r>
      <w:r w:rsidRPr="004D42C2">
        <w:rPr>
          <w:rFonts w:ascii="Tahoma" w:hAnsi="Tahoma" w:cs="Tahoma"/>
          <w:sz w:val="22"/>
          <w:szCs w:val="22"/>
          <w:lang w:val="en-US"/>
        </w:rPr>
        <w:t>*</w:t>
      </w:r>
    </w:p>
    <w:p w14:paraId="3C3A2DD3" w14:textId="77777777" w:rsidR="00180901" w:rsidRPr="004D42C2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Чекбокс на согласие обработки персональных данных с подписью -ссылкой на соглашение об обработке персональных данных – является ссылкой на страницу «Политика конфиденциальности» </w:t>
      </w:r>
    </w:p>
    <w:p w14:paraId="1EFCC55B" w14:textId="77777777" w:rsidR="00180901" w:rsidRPr="004D42C2" w:rsidRDefault="00180901">
      <w:pPr>
        <w:pStyle w:val="ac"/>
        <w:numPr>
          <w:ilvl w:val="0"/>
          <w:numId w:val="35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Кнопка «Отправить»</w:t>
      </w:r>
    </w:p>
    <w:p w14:paraId="622BF565" w14:textId="77777777" w:rsidR="00180901" w:rsidRPr="004D42C2" w:rsidRDefault="00180901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Звездочкой отмечены обязательные для заполнения поля. </w:t>
      </w:r>
    </w:p>
    <w:p w14:paraId="4B720C84" w14:textId="77777777" w:rsidR="00180901" w:rsidRPr="004D42C2" w:rsidRDefault="00180901">
      <w:pPr>
        <w:rPr>
          <w:rFonts w:ascii="Tahoma" w:hAnsi="Tahoma" w:cs="Tahoma"/>
          <w:sz w:val="22"/>
          <w:szCs w:val="22"/>
        </w:rPr>
      </w:pPr>
    </w:p>
    <w:p w14:paraId="53532CF6" w14:textId="39B50538" w:rsidR="00180901" w:rsidRPr="007711B7" w:rsidRDefault="00180901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При нажатии на кнопку «Отправить» пользователю выводится сообщение «Спасибо! Ваша заявка принята. Мы свяжемся с вами в ближайшее время» на 2-3 секунды, после чего закрывается само. </w:t>
      </w:r>
    </w:p>
    <w:p w14:paraId="246AA0FE" w14:textId="77777777" w:rsidR="006553FD" w:rsidRPr="0081321E" w:rsidRDefault="006553FD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29AF0625" w14:textId="63DAB0D0" w:rsidR="006553FD" w:rsidRPr="007711B7" w:rsidRDefault="006553FD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На почту, заданную в соответствующем почтовом шаблоне отправляется письмо с темой «Новая заявка на участие в семинаре </w:t>
      </w:r>
      <w:r w:rsidR="00326C02">
        <w:rPr>
          <w:rFonts w:ascii="Tahoma" w:eastAsia="Arial Unicode MS" w:hAnsi="Tahoma" w:cs="Tahoma"/>
          <w:sz w:val="22"/>
          <w:szCs w:val="22"/>
        </w:rPr>
        <w:t>«</w:t>
      </w:r>
      <w:r w:rsidRPr="007711B7">
        <w:rPr>
          <w:rFonts w:ascii="Tahoma" w:eastAsia="Arial Unicode MS" w:hAnsi="Tahoma" w:cs="Tahoma"/>
          <w:sz w:val="22"/>
          <w:szCs w:val="22"/>
        </w:rPr>
        <w:t>Название семинара</w:t>
      </w:r>
      <w:r w:rsidR="00326C02">
        <w:rPr>
          <w:rFonts w:ascii="Tahoma" w:eastAsia="Arial Unicode MS" w:hAnsi="Tahoma" w:cs="Tahoma"/>
          <w:sz w:val="22"/>
          <w:szCs w:val="22"/>
        </w:rPr>
        <w:t>»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 текстом:</w:t>
      </w:r>
    </w:p>
    <w:p w14:paraId="3A8B7310" w14:textId="77777777" w:rsidR="006553FD" w:rsidRPr="007711B7" w:rsidRDefault="006553FD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12C9FA71" w14:textId="77777777" w:rsidR="006553FD" w:rsidRPr="007711B7" w:rsidRDefault="006553FD">
      <w:pPr>
        <w:pStyle w:val="Standard"/>
        <w:spacing w:after="0" w:line="240" w:lineRule="auto"/>
        <w:ind w:left="1134"/>
        <w:jc w:val="left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«Добрый день.</w:t>
      </w:r>
    </w:p>
    <w:p w14:paraId="69997B6B" w14:textId="77777777" w:rsidR="006553FD" w:rsidRPr="007711B7" w:rsidRDefault="006553FD">
      <w:pPr>
        <w:pStyle w:val="Standard"/>
        <w:spacing w:after="0" w:line="240" w:lineRule="auto"/>
        <w:ind w:left="1134"/>
        <w:jc w:val="left"/>
        <w:rPr>
          <w:rFonts w:ascii="Tahoma" w:eastAsia="Arial Unicode MS" w:hAnsi="Tahoma" w:cs="Tahoma"/>
          <w:i/>
          <w:sz w:val="22"/>
          <w:szCs w:val="22"/>
        </w:rPr>
      </w:pPr>
    </w:p>
    <w:p w14:paraId="4020A4D1" w14:textId="595DCD6C" w:rsidR="006553FD" w:rsidRPr="007711B7" w:rsidRDefault="006553FD">
      <w:pPr>
        <w:pStyle w:val="Standard"/>
        <w:spacing w:after="0" w:line="240" w:lineRule="auto"/>
        <w:ind w:left="1134"/>
        <w:jc w:val="left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На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 заполнена форма «Подать заявку на </w:t>
      </w:r>
      <w:r w:rsidR="00BD2FDC" w:rsidRPr="007711B7">
        <w:rPr>
          <w:rFonts w:ascii="Tahoma" w:eastAsia="Arial Unicode MS" w:hAnsi="Tahoma" w:cs="Tahoma"/>
          <w:i/>
          <w:sz w:val="22"/>
          <w:szCs w:val="22"/>
        </w:rPr>
        <w:t>«название семинара»</w:t>
      </w:r>
      <w:r w:rsidRPr="007711B7">
        <w:rPr>
          <w:rFonts w:ascii="Tahoma" w:eastAsia="Arial Unicode MS" w:hAnsi="Tahoma" w:cs="Tahoma"/>
          <w:i/>
          <w:sz w:val="22"/>
          <w:szCs w:val="22"/>
        </w:rPr>
        <w:t>».</w:t>
      </w:r>
    </w:p>
    <w:p w14:paraId="3F5FC3D0" w14:textId="77777777" w:rsidR="006553FD" w:rsidRPr="007711B7" w:rsidRDefault="006553FD">
      <w:pPr>
        <w:pStyle w:val="Standard"/>
        <w:spacing w:after="0" w:line="240" w:lineRule="auto"/>
        <w:ind w:left="1134"/>
        <w:jc w:val="left"/>
        <w:rPr>
          <w:rFonts w:ascii="Tahoma" w:eastAsia="Arial Unicode MS" w:hAnsi="Tahoma" w:cs="Tahoma"/>
          <w:i/>
          <w:sz w:val="22"/>
          <w:szCs w:val="22"/>
        </w:rPr>
      </w:pPr>
    </w:p>
    <w:p w14:paraId="57E7CCE4" w14:textId="77777777" w:rsidR="006553FD" w:rsidRPr="007711B7" w:rsidRDefault="006553FD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телефон: &lt;телефон&gt;</w:t>
      </w:r>
    </w:p>
    <w:p w14:paraId="72AC27DC" w14:textId="77777777" w:rsidR="006553FD" w:rsidRPr="007711B7" w:rsidRDefault="006553FD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почта &lt;почта&gt;</w:t>
      </w:r>
    </w:p>
    <w:p w14:paraId="51820560" w14:textId="40056774" w:rsidR="006553FD" w:rsidRPr="007711B7" w:rsidRDefault="006553FD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ФИО «текст»</w:t>
      </w:r>
    </w:p>
    <w:p w14:paraId="2A5EABC7" w14:textId="6CC46446" w:rsidR="00BD2FDC" w:rsidRPr="007711B7" w:rsidRDefault="00BD2FDC">
      <w:pPr>
        <w:pStyle w:val="Standard"/>
        <w:spacing w:after="0" w:line="240" w:lineRule="auto"/>
        <w:ind w:left="1134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Дата «Дата»</w:t>
      </w:r>
    </w:p>
    <w:p w14:paraId="68F15E80" w14:textId="77777777" w:rsidR="00C61E3B" w:rsidRPr="007711B7" w:rsidRDefault="00C61E3B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041527CB" w14:textId="447C13F3" w:rsidR="006553FD" w:rsidRPr="007711B7" w:rsidRDefault="006553F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>На почту</w:t>
      </w:r>
      <w:r w:rsidR="00326C02" w:rsidRPr="00326C02">
        <w:rPr>
          <w:rFonts w:ascii="Tahoma" w:eastAsia="Arial Unicode MS" w:hAnsi="Tahoma" w:cs="Tahoma"/>
          <w:iCs/>
          <w:sz w:val="22"/>
          <w:szCs w:val="22"/>
        </w:rPr>
        <w:t>,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указанную в обращении</w:t>
      </w:r>
      <w:r w:rsidR="00C61E3B" w:rsidRPr="007711B7">
        <w:rPr>
          <w:rFonts w:ascii="Tahoma" w:eastAsia="Arial Unicode MS" w:hAnsi="Tahoma" w:cs="Tahoma"/>
          <w:iCs/>
          <w:sz w:val="22"/>
          <w:szCs w:val="22"/>
        </w:rPr>
        <w:t>,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отправляется письмо с темой «Заявка на участие в семинаре на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сайте </w:t>
      </w:r>
      <w:r w:rsidRPr="007711B7">
        <w:rPr>
          <w:rFonts w:ascii="Tahoma" w:hAnsi="Tahoma" w:cs="Tahoma"/>
          <w:sz w:val="22"/>
          <w:szCs w:val="22"/>
        </w:rPr>
        <w:t>sba-consult.ru</w:t>
      </w: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 »  и текстом </w:t>
      </w:r>
    </w:p>
    <w:p w14:paraId="3AA44A26" w14:textId="77777777" w:rsidR="006553FD" w:rsidRPr="007711B7" w:rsidRDefault="006553F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</w:p>
    <w:p w14:paraId="4BBD5E82" w14:textId="77777777" w:rsidR="006553FD" w:rsidRPr="007711B7" w:rsidRDefault="006553FD">
      <w:pPr>
        <w:pStyle w:val="Standard"/>
        <w:spacing w:after="0" w:line="240" w:lineRule="auto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ab/>
        <w:t>«Добрый день.</w:t>
      </w:r>
    </w:p>
    <w:p w14:paraId="3ADF7EBD" w14:textId="28227083" w:rsidR="006553FD" w:rsidRPr="007711B7" w:rsidRDefault="006553F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Cs/>
          <w:sz w:val="22"/>
          <w:szCs w:val="22"/>
        </w:rPr>
      </w:pPr>
      <w:r w:rsidRPr="007711B7">
        <w:rPr>
          <w:rFonts w:ascii="Tahoma" w:eastAsia="Arial Unicode MS" w:hAnsi="Tahoma" w:cs="Tahoma"/>
          <w:iCs/>
          <w:sz w:val="22"/>
          <w:szCs w:val="22"/>
        </w:rPr>
        <w:t xml:space="preserve">Вами была оформлена заявка на участие в семинаре </w:t>
      </w:r>
      <w:r w:rsidR="00326C02">
        <w:rPr>
          <w:rFonts w:ascii="Tahoma" w:eastAsia="Arial Unicode MS" w:hAnsi="Tahoma" w:cs="Tahoma"/>
          <w:iCs/>
          <w:sz w:val="22"/>
          <w:szCs w:val="22"/>
        </w:rPr>
        <w:t>«</w:t>
      </w:r>
      <w:r w:rsidRPr="007711B7">
        <w:rPr>
          <w:rFonts w:ascii="Tahoma" w:eastAsia="Arial Unicode MS" w:hAnsi="Tahoma" w:cs="Tahoma"/>
          <w:iCs/>
          <w:sz w:val="22"/>
          <w:szCs w:val="22"/>
        </w:rPr>
        <w:t>Название семинара</w:t>
      </w:r>
      <w:r w:rsidR="00326C02">
        <w:rPr>
          <w:rFonts w:ascii="Tahoma" w:eastAsia="Arial Unicode MS" w:hAnsi="Tahoma" w:cs="Tahoma"/>
          <w:iCs/>
          <w:sz w:val="22"/>
          <w:szCs w:val="22"/>
        </w:rPr>
        <w:t>»</w:t>
      </w:r>
      <w:r w:rsidR="00BD2FDC" w:rsidRPr="007711B7">
        <w:rPr>
          <w:rFonts w:ascii="Tahoma" w:eastAsia="Arial Unicode MS" w:hAnsi="Tahoma" w:cs="Tahoma"/>
          <w:iCs/>
          <w:sz w:val="22"/>
          <w:szCs w:val="22"/>
        </w:rPr>
        <w:t xml:space="preserve"> на </w:t>
      </w:r>
      <w:r w:rsidR="00326C02">
        <w:rPr>
          <w:rFonts w:ascii="Tahoma" w:eastAsia="Arial Unicode MS" w:hAnsi="Tahoma" w:cs="Tahoma"/>
          <w:iCs/>
          <w:sz w:val="22"/>
          <w:szCs w:val="22"/>
        </w:rPr>
        <w:t>«</w:t>
      </w:r>
      <w:r w:rsidR="00BD2FDC" w:rsidRPr="007711B7">
        <w:rPr>
          <w:rFonts w:ascii="Tahoma" w:eastAsia="Arial Unicode MS" w:hAnsi="Tahoma" w:cs="Tahoma"/>
          <w:iCs/>
          <w:sz w:val="22"/>
          <w:szCs w:val="22"/>
        </w:rPr>
        <w:t>Дата</w:t>
      </w:r>
      <w:r w:rsidR="00326C02">
        <w:rPr>
          <w:rFonts w:ascii="Tahoma" w:eastAsia="Arial Unicode MS" w:hAnsi="Tahoma" w:cs="Tahoma"/>
          <w:iCs/>
          <w:sz w:val="22"/>
          <w:szCs w:val="22"/>
        </w:rPr>
        <w:t>»</w:t>
      </w:r>
      <w:r w:rsidR="00C22B8D">
        <w:rPr>
          <w:rFonts w:ascii="Tahoma" w:eastAsia="Arial Unicode MS" w:hAnsi="Tahoma" w:cs="Tahoma"/>
          <w:iCs/>
          <w:sz w:val="22"/>
          <w:szCs w:val="22"/>
        </w:rPr>
        <w:t xml:space="preserve"> в </w:t>
      </w:r>
      <w:r w:rsidR="00326C02">
        <w:rPr>
          <w:rFonts w:ascii="Tahoma" w:eastAsia="Arial Unicode MS" w:hAnsi="Tahoma" w:cs="Tahoma"/>
          <w:iCs/>
          <w:sz w:val="22"/>
          <w:szCs w:val="22"/>
        </w:rPr>
        <w:t>«</w:t>
      </w:r>
      <w:r w:rsidR="00C22B8D">
        <w:rPr>
          <w:rFonts w:ascii="Tahoma" w:eastAsia="Arial Unicode MS" w:hAnsi="Tahoma" w:cs="Tahoma"/>
          <w:iCs/>
          <w:sz w:val="22"/>
          <w:szCs w:val="22"/>
        </w:rPr>
        <w:t>город проведения</w:t>
      </w:r>
      <w:r w:rsidR="00326C02">
        <w:rPr>
          <w:rFonts w:ascii="Tahoma" w:eastAsia="Arial Unicode MS" w:hAnsi="Tahoma" w:cs="Tahoma"/>
          <w:iCs/>
          <w:sz w:val="22"/>
          <w:szCs w:val="22"/>
        </w:rPr>
        <w:t>»</w:t>
      </w:r>
      <w:r w:rsidRPr="007711B7">
        <w:rPr>
          <w:rFonts w:ascii="Tahoma" w:eastAsia="Arial Unicode MS" w:hAnsi="Tahoma" w:cs="Tahoma"/>
          <w:iCs/>
          <w:sz w:val="22"/>
          <w:szCs w:val="22"/>
        </w:rPr>
        <w:t>, в ближайшее время наш специалист свяжется с вами.</w:t>
      </w:r>
    </w:p>
    <w:p w14:paraId="2B0DE683" w14:textId="77777777" w:rsidR="006553FD" w:rsidRPr="007711B7" w:rsidRDefault="006553FD">
      <w:pPr>
        <w:pStyle w:val="Standard"/>
        <w:spacing w:after="0" w:line="240" w:lineRule="auto"/>
        <w:ind w:left="1701"/>
        <w:rPr>
          <w:rFonts w:ascii="Tahoma" w:eastAsia="Arial Unicode MS" w:hAnsi="Tahoma" w:cs="Tahoma"/>
          <w:i/>
          <w:sz w:val="22"/>
          <w:szCs w:val="22"/>
        </w:rPr>
      </w:pPr>
    </w:p>
    <w:p w14:paraId="4F50FEDD" w14:textId="4629F2D9" w:rsidR="006553FD" w:rsidRPr="007711B7" w:rsidRDefault="006553F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 xml:space="preserve">С уважением, </w:t>
      </w:r>
      <w:r w:rsidR="00C61E3B" w:rsidRPr="007711B7">
        <w:rPr>
          <w:rFonts w:ascii="Tahoma" w:eastAsia="Arial Unicode MS" w:hAnsi="Tahoma" w:cs="Tahoma"/>
          <w:i/>
          <w:sz w:val="22"/>
          <w:szCs w:val="22"/>
        </w:rPr>
        <w:t>Академия успешного бизнеса</w:t>
      </w:r>
    </w:p>
    <w:p w14:paraId="714E44DD" w14:textId="77777777" w:rsidR="006553FD" w:rsidRPr="007711B7" w:rsidRDefault="006553FD">
      <w:pPr>
        <w:pStyle w:val="Standard"/>
        <w:spacing w:after="0" w:line="240" w:lineRule="auto"/>
        <w:ind w:firstLine="708"/>
        <w:rPr>
          <w:rFonts w:ascii="Tahoma" w:eastAsia="Arial Unicode MS" w:hAnsi="Tahoma" w:cs="Tahoma"/>
          <w:i/>
          <w:sz w:val="22"/>
          <w:szCs w:val="22"/>
        </w:rPr>
      </w:pPr>
      <w:r w:rsidRPr="007711B7">
        <w:rPr>
          <w:rFonts w:ascii="Tahoma" w:eastAsia="Arial Unicode MS" w:hAnsi="Tahoma" w:cs="Tahoma"/>
          <w:i/>
          <w:sz w:val="22"/>
          <w:szCs w:val="22"/>
        </w:rPr>
        <w:t>»</w:t>
      </w:r>
    </w:p>
    <w:p w14:paraId="3B5D33D0" w14:textId="0199874F" w:rsidR="00CA69A3" w:rsidRPr="001250F4" w:rsidRDefault="00CA69A3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6D30B42E" w14:textId="6978118A" w:rsidR="00CA69A3" w:rsidRPr="004D42C2" w:rsidRDefault="00CA69A3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4" w:name="_Toc22288095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2D0251" w:rsidRPr="004D42C2">
        <w:rPr>
          <w:rFonts w:ascii="Tahoma" w:eastAsia="Arial Unicode MS" w:hAnsi="Tahoma" w:cs="Tahoma"/>
          <w:sz w:val="22"/>
          <w:szCs w:val="22"/>
        </w:rPr>
        <w:t>5</w:t>
      </w:r>
      <w:r w:rsidRPr="004D42C2">
        <w:rPr>
          <w:rFonts w:ascii="Tahoma" w:eastAsia="Arial Unicode MS" w:hAnsi="Tahoma" w:cs="Tahoma"/>
          <w:sz w:val="22"/>
          <w:szCs w:val="22"/>
        </w:rPr>
        <w:t>.О компании</w:t>
      </w:r>
      <w:bookmarkEnd w:id="54"/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5D91B6B9" w14:textId="77777777" w:rsidR="00CA69A3" w:rsidRPr="004D42C2" w:rsidRDefault="00CA69A3">
      <w:pPr>
        <w:rPr>
          <w:rFonts w:ascii="Tahoma" w:hAnsi="Tahoma" w:cs="Tahoma"/>
          <w:sz w:val="22"/>
          <w:szCs w:val="22"/>
        </w:rPr>
      </w:pPr>
    </w:p>
    <w:p w14:paraId="335EFD96" w14:textId="77777777" w:rsidR="00B312D6" w:rsidRPr="004D42C2" w:rsidRDefault="00B312D6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выводится:</w:t>
      </w:r>
    </w:p>
    <w:p w14:paraId="6D397705" w14:textId="446A8773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- редактируемая включаемая область.</w:t>
      </w:r>
    </w:p>
    <w:p w14:paraId="3ABE9CC3" w14:textId="5097E211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</w:t>
      </w: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писание - редактируемая включаемая область</w:t>
      </w:r>
    </w:p>
    <w:p w14:paraId="726F6D0E" w14:textId="113F4946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фоновое</w:t>
      </w:r>
    </w:p>
    <w:p w14:paraId="43EAB0A9" w14:textId="08D1F87C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«Получить консультацию»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4D42C2">
        <w:rPr>
          <w:rFonts w:ascii="Tahoma" w:eastAsia="Arial Unicode MS" w:hAnsi="Tahoma" w:cs="Tahoma"/>
          <w:sz w:val="22"/>
          <w:szCs w:val="22"/>
        </w:rPr>
        <w:t>м. п 6.2</w:t>
      </w:r>
    </w:p>
    <w:p w14:paraId="6D2475A6" w14:textId="21F13BC9" w:rsidR="00B312D6" w:rsidRPr="004D42C2" w:rsidRDefault="00B312D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«Преимущества»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4D42C2">
        <w:rPr>
          <w:rFonts w:ascii="Tahoma" w:eastAsia="Arial Unicode MS" w:hAnsi="Tahoma" w:cs="Tahoma"/>
          <w:sz w:val="22"/>
          <w:szCs w:val="22"/>
        </w:rPr>
        <w:t>м п. 7.7</w:t>
      </w:r>
      <w:r w:rsidR="007F22A3" w:rsidRPr="004D42C2">
        <w:rPr>
          <w:rFonts w:ascii="Tahoma" w:eastAsia="Arial Unicode MS" w:hAnsi="Tahoma" w:cs="Tahoma"/>
          <w:sz w:val="22"/>
          <w:szCs w:val="22"/>
        </w:rPr>
        <w:t>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</w:rPr>
        <w:t>э</w:t>
      </w:r>
      <w:r w:rsidR="00D8795A" w:rsidRPr="004D42C2">
        <w:rPr>
          <w:rFonts w:ascii="Tahoma" w:eastAsia="Arial Unicode MS" w:hAnsi="Tahoma" w:cs="Tahoma"/>
          <w:sz w:val="22"/>
          <w:szCs w:val="22"/>
        </w:rPr>
        <w:t>лементы выводятся из раздела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«О компании»</w:t>
      </w:r>
      <w:r w:rsidR="00D8795A" w:rsidRPr="004D42C2">
        <w:rPr>
          <w:rFonts w:ascii="Tahoma" w:eastAsia="Arial Unicode MS" w:hAnsi="Tahoma" w:cs="Tahoma"/>
          <w:sz w:val="22"/>
          <w:szCs w:val="22"/>
        </w:rPr>
        <w:t xml:space="preserve"> ИБ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«Преимущества»</w:t>
      </w:r>
      <w:r w:rsidR="00D8795A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4FDD0365" w14:textId="2FF5DE7F" w:rsidR="00CA69A3" w:rsidRPr="004D42C2" w:rsidRDefault="00CA69A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Внутристраничное меню. </w:t>
      </w:r>
      <w:r w:rsidR="00D8795A" w:rsidRPr="004D42C2">
        <w:rPr>
          <w:rFonts w:ascii="Tahoma" w:eastAsia="Arial Unicode MS" w:hAnsi="Tahoma" w:cs="Tahoma"/>
          <w:sz w:val="22"/>
          <w:szCs w:val="22"/>
        </w:rPr>
        <w:t xml:space="preserve">Якорная </w:t>
      </w:r>
      <w:r w:rsidR="008E285F" w:rsidRPr="004D42C2">
        <w:rPr>
          <w:rFonts w:ascii="Tahoma" w:eastAsia="Arial Unicode MS" w:hAnsi="Tahoma" w:cs="Tahoma"/>
          <w:sz w:val="22"/>
          <w:szCs w:val="22"/>
        </w:rPr>
        <w:t>навигаци</w:t>
      </w:r>
      <w:r w:rsidR="00D8795A" w:rsidRPr="004D42C2">
        <w:rPr>
          <w:rFonts w:ascii="Tahoma" w:eastAsia="Arial Unicode MS" w:hAnsi="Tahoma" w:cs="Tahoma"/>
          <w:sz w:val="22"/>
          <w:szCs w:val="22"/>
        </w:rPr>
        <w:t>я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по</w:t>
      </w:r>
      <w:r w:rsidR="00D8795A" w:rsidRPr="004D42C2">
        <w:rPr>
          <w:rFonts w:ascii="Tahoma" w:eastAsia="Arial Unicode MS" w:hAnsi="Tahoma" w:cs="Tahoma"/>
          <w:sz w:val="22"/>
          <w:szCs w:val="22"/>
        </w:rPr>
        <w:t xml:space="preserve"> блокам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страниц</w:t>
      </w:r>
      <w:r w:rsidR="00D8795A" w:rsidRPr="004D42C2">
        <w:rPr>
          <w:rFonts w:ascii="Tahoma" w:eastAsia="Arial Unicode MS" w:hAnsi="Tahoma" w:cs="Tahoma"/>
          <w:sz w:val="22"/>
          <w:szCs w:val="22"/>
        </w:rPr>
        <w:t>ы</w:t>
      </w:r>
      <w:r w:rsidR="008E285F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6CD82583" w14:textId="6983C07E" w:rsidR="00CA69A3" w:rsidRPr="004D42C2" w:rsidRDefault="00CA69A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преимуществ</w:t>
      </w:r>
      <w:r w:rsidR="007F22A3" w:rsidRPr="004D42C2">
        <w:rPr>
          <w:rFonts w:ascii="Tahoma" w:hAnsi="Tahoma" w:cs="Tahoma"/>
          <w:sz w:val="22"/>
          <w:szCs w:val="22"/>
        </w:rPr>
        <w:t xml:space="preserve">. </w:t>
      </w:r>
      <w:r w:rsidR="008E285F" w:rsidRPr="004D42C2">
        <w:rPr>
          <w:rFonts w:ascii="Tahoma" w:eastAsia="Arial Unicode MS" w:hAnsi="Tahoma" w:cs="Tahoma"/>
          <w:sz w:val="22"/>
          <w:szCs w:val="22"/>
        </w:rPr>
        <w:t>Редактируемая включаемая область.</w:t>
      </w:r>
    </w:p>
    <w:p w14:paraId="3B23FB0A" w14:textId="558C2D86" w:rsidR="00CA69A3" w:rsidRPr="004D42C2" w:rsidRDefault="00CA69A3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Текстовый блок</w:t>
      </w:r>
      <w:r w:rsidR="00023227" w:rsidRPr="004D42C2">
        <w:rPr>
          <w:rFonts w:ascii="Tahoma" w:eastAsia="Arial Unicode MS" w:hAnsi="Tahoma" w:cs="Tahoma"/>
          <w:sz w:val="22"/>
          <w:szCs w:val="22"/>
        </w:rPr>
        <w:t>. Редактируемая включаемая область.</w:t>
      </w:r>
    </w:p>
    <w:p w14:paraId="6E629090" w14:textId="2B1FAE05" w:rsidR="00CA69A3" w:rsidRDefault="00D016A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с руководителем проекта</w:t>
      </w:r>
      <w:r w:rsidR="00CA69A3" w:rsidRPr="0081321E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>Р</w:t>
      </w:r>
      <w:r w:rsidR="008E285F" w:rsidRPr="001250F4">
        <w:rPr>
          <w:rFonts w:ascii="Tahoma" w:eastAsia="Arial Unicode MS" w:hAnsi="Tahoma" w:cs="Tahoma"/>
          <w:sz w:val="22"/>
          <w:szCs w:val="22"/>
        </w:rPr>
        <w:t>е</w:t>
      </w:r>
      <w:r w:rsidR="008E285F" w:rsidRPr="004D42C2">
        <w:rPr>
          <w:rFonts w:ascii="Tahoma" w:eastAsia="Arial Unicode MS" w:hAnsi="Tahoma" w:cs="Tahoma"/>
          <w:sz w:val="22"/>
          <w:szCs w:val="22"/>
        </w:rPr>
        <w:t>дактируемая включаемая область</w:t>
      </w:r>
      <w:r w:rsidR="00091B85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7963C217" w14:textId="6FA58381" w:rsidR="006125D2" w:rsidRPr="004D42C2" w:rsidRDefault="006125D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«Отзывы клиентов » См</w:t>
      </w:r>
      <w:r w:rsidRPr="009518EA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>п</w:t>
      </w:r>
      <w:r w:rsidRPr="009518EA">
        <w:rPr>
          <w:rFonts w:ascii="Tahoma" w:eastAsia="Arial Unicode MS" w:hAnsi="Tahoma" w:cs="Tahoma"/>
          <w:sz w:val="22"/>
          <w:szCs w:val="22"/>
        </w:rPr>
        <w:t>. 7.12</w:t>
      </w:r>
    </w:p>
    <w:p w14:paraId="22846CD9" w14:textId="77777777" w:rsidR="008E285F" w:rsidRPr="00DD374E" w:rsidRDefault="008E285F">
      <w:pPr>
        <w:pStyle w:val="ac"/>
        <w:numPr>
          <w:ilvl w:val="0"/>
          <w:numId w:val="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Бан</w:t>
      </w:r>
      <w:r w:rsidRPr="00DD374E">
        <w:rPr>
          <w:rFonts w:ascii="Tahoma" w:hAnsi="Tahoma" w:cs="Tahoma"/>
          <w:sz w:val="22"/>
          <w:szCs w:val="22"/>
        </w:rPr>
        <w:t>нер «Наши книги» является компонентом, в который выводятся элементы ИБ «Книги», внешний вид - во всю ширину экрана с заголовком:</w:t>
      </w:r>
    </w:p>
    <w:p w14:paraId="57B71AB2" w14:textId="2114CB19" w:rsidR="004D3D6B" w:rsidRPr="004D42C2" w:rsidRDefault="008E285F">
      <w:pPr>
        <w:pStyle w:val="ac"/>
        <w:numPr>
          <w:ilvl w:val="1"/>
          <w:numId w:val="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Фото превью </w:t>
      </w:r>
    </w:p>
    <w:p w14:paraId="3AD5118C" w14:textId="4F718297" w:rsidR="004D3D6B" w:rsidRPr="009518EA" w:rsidRDefault="004D3D6B" w:rsidP="009518EA">
      <w:pPr>
        <w:pStyle w:val="ac"/>
        <w:numPr>
          <w:ilvl w:val="0"/>
          <w:numId w:val="6"/>
        </w:numPr>
        <w:rPr>
          <w:rFonts w:ascii="Tahoma" w:hAnsi="Tahoma" w:cs="Tahoma"/>
          <w:sz w:val="22"/>
          <w:szCs w:val="22"/>
        </w:rPr>
      </w:pPr>
      <w:r w:rsidRPr="009518EA">
        <w:rPr>
          <w:rFonts w:ascii="Tahoma" w:hAnsi="Tahoma" w:cs="Tahoma"/>
          <w:sz w:val="22"/>
          <w:szCs w:val="22"/>
        </w:rPr>
        <w:t>Блок ИБ «Ведущие эксперты и партнеры о компании»</w:t>
      </w:r>
      <w:r w:rsidR="00D8795A" w:rsidRPr="009518EA">
        <w:rPr>
          <w:rFonts w:ascii="Tahoma" w:hAnsi="Tahoma" w:cs="Tahoma"/>
          <w:sz w:val="22"/>
          <w:szCs w:val="22"/>
        </w:rPr>
        <w:t>.</w:t>
      </w:r>
      <w:r w:rsidRPr="009518EA">
        <w:rPr>
          <w:rFonts w:ascii="Tahoma" w:hAnsi="Tahoma" w:cs="Tahoma"/>
          <w:sz w:val="22"/>
          <w:szCs w:val="22"/>
        </w:rPr>
        <w:t xml:space="preserve"> </w:t>
      </w:r>
      <w:r w:rsidR="00D8795A" w:rsidRPr="009518EA">
        <w:rPr>
          <w:rFonts w:ascii="Tahoma" w:hAnsi="Tahoma" w:cs="Tahoma"/>
          <w:sz w:val="22"/>
          <w:szCs w:val="22"/>
        </w:rPr>
        <w:t>C</w:t>
      </w:r>
      <w:r w:rsidR="008E285F" w:rsidRPr="009518EA">
        <w:rPr>
          <w:rFonts w:ascii="Tahoma" w:hAnsi="Tahoma" w:cs="Tahoma"/>
          <w:sz w:val="22"/>
          <w:szCs w:val="22"/>
        </w:rPr>
        <w:t>м п. 7.10</w:t>
      </w:r>
    </w:p>
    <w:p w14:paraId="2BC13F44" w14:textId="2AE215B9" w:rsidR="00CA69A3" w:rsidRPr="004D42C2" w:rsidRDefault="00CA69A3">
      <w:pPr>
        <w:pStyle w:val="ac"/>
        <w:numPr>
          <w:ilvl w:val="0"/>
          <w:numId w:val="17"/>
        </w:numPr>
        <w:ind w:left="851" w:hanging="425"/>
        <w:rPr>
          <w:rFonts w:ascii="Tahoma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Блок Наши партнеры.</w:t>
      </w:r>
      <w:r w:rsidR="008E285F" w:rsidRPr="001250F4">
        <w:rPr>
          <w:rFonts w:ascii="Tahoma" w:eastAsia="Arial Unicode MS" w:hAnsi="Tahoma" w:cs="Tahoma"/>
          <w:sz w:val="22"/>
          <w:szCs w:val="22"/>
        </w:rPr>
        <w:t xml:space="preserve"> Является компонентом</w:t>
      </w:r>
      <w:r w:rsidR="007F22A3" w:rsidRPr="004D42C2">
        <w:rPr>
          <w:rFonts w:ascii="Tahoma" w:eastAsia="Arial Unicode MS" w:hAnsi="Tahoma" w:cs="Tahoma"/>
          <w:sz w:val="22"/>
          <w:szCs w:val="22"/>
        </w:rPr>
        <w:t>,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элементы из </w:t>
      </w:r>
      <w:r w:rsidRPr="004D42C2">
        <w:rPr>
          <w:rFonts w:ascii="Tahoma" w:eastAsia="Arial Unicode MS" w:hAnsi="Tahoma" w:cs="Tahoma"/>
          <w:sz w:val="22"/>
          <w:szCs w:val="22"/>
        </w:rPr>
        <w:t>ИБ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«Партнеры»</w:t>
      </w:r>
      <w:r w:rsidRPr="004D42C2">
        <w:rPr>
          <w:rFonts w:ascii="Tahoma" w:eastAsia="Arial Unicode MS" w:hAnsi="Tahoma" w:cs="Tahoma"/>
          <w:sz w:val="22"/>
          <w:szCs w:val="22"/>
        </w:rPr>
        <w:t>, в виде плиток с логотипом</w:t>
      </w:r>
      <w:r w:rsidR="00D016A1">
        <w:rPr>
          <w:rFonts w:ascii="Tahoma" w:eastAsia="Arial Unicode MS" w:hAnsi="Tahoma" w:cs="Tahoma"/>
          <w:sz w:val="22"/>
          <w:szCs w:val="22"/>
        </w:rPr>
        <w:t>.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</w:t>
      </w:r>
      <w:r w:rsidR="00D016A1">
        <w:rPr>
          <w:rFonts w:ascii="Tahoma" w:eastAsia="Arial Unicode MS" w:hAnsi="Tahoma" w:cs="Tahoma"/>
          <w:sz w:val="22"/>
          <w:szCs w:val="22"/>
        </w:rPr>
        <w:t>П</w:t>
      </w:r>
      <w:r w:rsidRPr="001250F4">
        <w:rPr>
          <w:rFonts w:ascii="Tahoma" w:eastAsia="Arial Unicode MS" w:hAnsi="Tahoma" w:cs="Tahoma"/>
          <w:sz w:val="22"/>
          <w:szCs w:val="22"/>
        </w:rPr>
        <w:t>ри наведении плитка разворачивается обратной стороной и отображает краткое описание партнера. На последней плитке размещается призыв стать партнером, при кл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ике на этот блок действия согласно п. </w:t>
      </w:r>
      <w:r w:rsidR="00D8795A" w:rsidRPr="004D42C2">
        <w:rPr>
          <w:rFonts w:ascii="Tahoma" w:eastAsia="Arial Unicode MS" w:hAnsi="Tahoma" w:cs="Tahoma"/>
          <w:sz w:val="22"/>
          <w:szCs w:val="22"/>
        </w:rPr>
        <w:t xml:space="preserve">6.2 </w:t>
      </w:r>
      <w:r w:rsidR="00D8795A" w:rsidRPr="004D42C2">
        <w:rPr>
          <w:rFonts w:ascii="Tahoma" w:hAnsi="Tahoma" w:cs="Tahoma"/>
          <w:sz w:val="22"/>
          <w:szCs w:val="22"/>
        </w:rPr>
        <w:t xml:space="preserve"> </w:t>
      </w:r>
    </w:p>
    <w:p w14:paraId="4765106B" w14:textId="3E6812A1" w:rsidR="00CA69A3" w:rsidRPr="004D42C2" w:rsidRDefault="00CA69A3">
      <w:pPr>
        <w:pStyle w:val="Standard"/>
        <w:numPr>
          <w:ilvl w:val="0"/>
          <w:numId w:val="17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</w:t>
      </w:r>
      <w:r w:rsidRPr="00177B9B">
        <w:rPr>
          <w:rFonts w:ascii="Tahoma" w:eastAsia="Arial Unicode MS" w:hAnsi="Tahoma" w:cs="Tahoma"/>
          <w:sz w:val="22"/>
          <w:szCs w:val="22"/>
        </w:rPr>
        <w:t xml:space="preserve"> </w:t>
      </w:r>
      <w:r w:rsidR="008E285F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r w:rsidR="008E285F" w:rsidRPr="004D42C2">
        <w:rPr>
          <w:rFonts w:ascii="Tahoma" w:eastAsia="Arial Unicode MS" w:hAnsi="Tahoma" w:cs="Tahoma"/>
          <w:sz w:val="22"/>
          <w:szCs w:val="22"/>
        </w:rPr>
        <w:t>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8E285F" w:rsidRPr="004D42C2">
        <w:rPr>
          <w:rFonts w:ascii="Tahoma" w:eastAsia="Arial Unicode MS" w:hAnsi="Tahoma" w:cs="Tahoma"/>
          <w:sz w:val="22"/>
          <w:szCs w:val="22"/>
        </w:rPr>
        <w:t>м п 7.4</w:t>
      </w:r>
    </w:p>
    <w:p w14:paraId="053288AA" w14:textId="5591AAB7" w:rsidR="008E285F" w:rsidRPr="004D42C2" w:rsidRDefault="00CA69A3">
      <w:pPr>
        <w:pStyle w:val="Standard"/>
        <w:numPr>
          <w:ilvl w:val="1"/>
          <w:numId w:val="46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8E285F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Сертификаты</w:t>
      </w:r>
      <w:r w:rsidR="008E285F" w:rsidRPr="004D42C2">
        <w:rPr>
          <w:rFonts w:ascii="Tahoma" w:eastAsia="Arial Unicode MS" w:hAnsi="Tahoma" w:cs="Tahoma"/>
          <w:sz w:val="22"/>
          <w:szCs w:val="22"/>
        </w:rPr>
        <w:t>»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="008E285F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8E285F" w:rsidRPr="004D42C2">
        <w:rPr>
          <w:rFonts w:ascii="Tahoma" w:eastAsia="Arial Unicode MS" w:hAnsi="Tahoma" w:cs="Tahoma"/>
          <w:sz w:val="22"/>
          <w:szCs w:val="22"/>
        </w:rPr>
        <w:t>м п 7</w:t>
      </w:r>
      <w:r w:rsidR="008E285F" w:rsidRPr="004D42C2">
        <w:rPr>
          <w:rFonts w:ascii="Tahoma" w:eastAsia="Arial Unicode MS" w:hAnsi="Tahoma" w:cs="Tahoma"/>
          <w:sz w:val="22"/>
          <w:szCs w:val="22"/>
          <w:lang w:val="en-US"/>
        </w:rPr>
        <w:t>.6</w:t>
      </w:r>
    </w:p>
    <w:p w14:paraId="63E675D5" w14:textId="52077887" w:rsidR="00E712AD" w:rsidRPr="004D42C2" w:rsidRDefault="00CA69A3">
      <w:pPr>
        <w:pStyle w:val="Standard"/>
        <w:numPr>
          <w:ilvl w:val="1"/>
          <w:numId w:val="46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>Блок «Семинары»</w:t>
      </w:r>
      <w:r w:rsidR="00E712AD" w:rsidRPr="004D42C2">
        <w:rPr>
          <w:rFonts w:ascii="Tahoma" w:eastAsia="Arial Unicode MS" w:hAnsi="Tahoma" w:cs="Tahoma"/>
          <w:sz w:val="22"/>
          <w:szCs w:val="22"/>
        </w:rPr>
        <w:t>. См п 7.1</w:t>
      </w:r>
      <w:r w:rsidR="00E712AD" w:rsidRPr="004D42C2">
        <w:rPr>
          <w:rFonts w:ascii="Tahoma" w:eastAsia="Arial Unicode MS" w:hAnsi="Tahoma" w:cs="Tahoma"/>
          <w:sz w:val="22"/>
          <w:szCs w:val="22"/>
          <w:lang w:val="en-US"/>
        </w:rPr>
        <w:t>8</w:t>
      </w:r>
    </w:p>
    <w:p w14:paraId="4452A55B" w14:textId="4F7C055C" w:rsidR="00874206" w:rsidRPr="004D42C2" w:rsidRDefault="00874206">
      <w:pPr>
        <w:pStyle w:val="Standard"/>
        <w:numPr>
          <w:ilvl w:val="1"/>
          <w:numId w:val="46"/>
        </w:numPr>
        <w:spacing w:after="0" w:line="240" w:lineRule="auto"/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CA69A3" w:rsidRPr="004D42C2">
        <w:rPr>
          <w:rFonts w:ascii="Tahoma" w:eastAsia="Arial Unicode MS" w:hAnsi="Tahoma" w:cs="Tahoma"/>
          <w:sz w:val="22"/>
          <w:szCs w:val="22"/>
        </w:rPr>
        <w:t>«Акции»,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является компоненто</w:t>
      </w:r>
      <w:r w:rsidR="006460B9" w:rsidRPr="004D42C2">
        <w:rPr>
          <w:rFonts w:ascii="Tahoma" w:eastAsia="Arial Unicode MS" w:hAnsi="Tahoma" w:cs="Tahoma"/>
          <w:sz w:val="22"/>
          <w:szCs w:val="22"/>
        </w:rPr>
        <w:t>м,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элементы из ИБ</w:t>
      </w:r>
      <w:r w:rsidR="00CA69A3" w:rsidRPr="004D42C2">
        <w:rPr>
          <w:rFonts w:ascii="Tahoma" w:eastAsia="Arial Unicode MS" w:hAnsi="Tahoma" w:cs="Tahoma"/>
          <w:sz w:val="22"/>
          <w:szCs w:val="22"/>
        </w:rPr>
        <w:t xml:space="preserve"> «Акции» по </w:t>
      </w:r>
      <w:r w:rsidRPr="004D42C2">
        <w:rPr>
          <w:rFonts w:ascii="Tahoma" w:eastAsia="Arial Unicode MS" w:hAnsi="Tahoma" w:cs="Tahoma"/>
          <w:sz w:val="22"/>
          <w:szCs w:val="22"/>
        </w:rPr>
        <w:t>чекбоксу</w:t>
      </w:r>
      <w:r w:rsidR="00CA69A3" w:rsidRPr="004D42C2">
        <w:rPr>
          <w:rFonts w:ascii="Tahoma" w:eastAsia="Arial Unicode MS" w:hAnsi="Tahoma" w:cs="Tahoma"/>
          <w:sz w:val="22"/>
          <w:szCs w:val="22"/>
        </w:rPr>
        <w:t xml:space="preserve"> «На ба</w:t>
      </w:r>
      <w:r w:rsidR="004D3D6B" w:rsidRPr="004D42C2">
        <w:rPr>
          <w:rFonts w:ascii="Tahoma" w:eastAsia="Arial Unicode MS" w:hAnsi="Tahoma" w:cs="Tahoma"/>
          <w:sz w:val="22"/>
          <w:szCs w:val="22"/>
        </w:rPr>
        <w:t>н</w:t>
      </w:r>
      <w:r w:rsidR="00CA69A3" w:rsidRPr="004D42C2">
        <w:rPr>
          <w:rFonts w:ascii="Tahoma" w:eastAsia="Arial Unicode MS" w:hAnsi="Tahoma" w:cs="Tahoma"/>
          <w:sz w:val="22"/>
          <w:szCs w:val="22"/>
        </w:rPr>
        <w:t>нер»</w:t>
      </w:r>
      <w:r w:rsidRPr="004D42C2">
        <w:rPr>
          <w:rFonts w:ascii="Tahoma" w:eastAsia="Arial Unicode MS" w:hAnsi="Tahoma" w:cs="Tahoma"/>
          <w:sz w:val="22"/>
          <w:szCs w:val="22"/>
        </w:rPr>
        <w:t>, заголовок «Акции и скидки»:</w:t>
      </w:r>
    </w:p>
    <w:p w14:paraId="72FD8921" w14:textId="6E1CB0FF" w:rsidR="004D3D6B" w:rsidRPr="004D42C2" w:rsidRDefault="00874206">
      <w:pPr>
        <w:pStyle w:val="ac"/>
        <w:numPr>
          <w:ilvl w:val="1"/>
          <w:numId w:val="5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акции</w:t>
      </w:r>
    </w:p>
    <w:p w14:paraId="5DBF2138" w14:textId="7E8B57DD" w:rsidR="00874206" w:rsidRPr="004D42C2" w:rsidRDefault="00994496">
      <w:pPr>
        <w:pStyle w:val="ac"/>
        <w:numPr>
          <w:ilvl w:val="1"/>
          <w:numId w:val="5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изображение акции</w:t>
      </w:r>
    </w:p>
    <w:p w14:paraId="42B6BD16" w14:textId="0B2AD1DE" w:rsidR="00994496" w:rsidRPr="004D42C2" w:rsidRDefault="00994496">
      <w:pPr>
        <w:pStyle w:val="ac"/>
        <w:numPr>
          <w:ilvl w:val="1"/>
          <w:numId w:val="5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«Запишитесь»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4D42C2">
        <w:rPr>
          <w:rFonts w:ascii="Tahoma" w:eastAsia="Arial Unicode MS" w:hAnsi="Tahoma" w:cs="Tahoma"/>
          <w:sz w:val="22"/>
          <w:szCs w:val="22"/>
        </w:rPr>
        <w:t>м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п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6.2</w:t>
      </w:r>
    </w:p>
    <w:p w14:paraId="57B1428B" w14:textId="43BA304A" w:rsidR="004D3D6B" w:rsidRPr="004D42C2" w:rsidRDefault="00CA69A3">
      <w:pPr>
        <w:pStyle w:val="ac"/>
        <w:numPr>
          <w:ilvl w:val="0"/>
          <w:numId w:val="54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Текстовый блок</w:t>
      </w:r>
      <w:r w:rsidR="004D3D6B" w:rsidRPr="004D42C2">
        <w:rPr>
          <w:rFonts w:ascii="Tahoma" w:eastAsia="Arial Unicode MS" w:hAnsi="Tahoma" w:cs="Tahoma"/>
          <w:sz w:val="22"/>
          <w:szCs w:val="22"/>
        </w:rPr>
        <w:t xml:space="preserve"> «Реквизиты»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994496" w:rsidRPr="004D42C2">
        <w:rPr>
          <w:rFonts w:ascii="Tahoma" w:eastAsia="Arial Unicode MS" w:hAnsi="Tahoma" w:cs="Tahoma"/>
          <w:sz w:val="22"/>
          <w:szCs w:val="22"/>
        </w:rPr>
        <w:t>редактируемая включаемая область</w:t>
      </w:r>
      <w:r w:rsidR="004D3D6B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177B73D9" w14:textId="1E39630F" w:rsidR="00CA69A3" w:rsidRPr="004D42C2" w:rsidRDefault="00CA69A3">
      <w:pPr>
        <w:pStyle w:val="ac"/>
        <w:numPr>
          <w:ilvl w:val="0"/>
          <w:numId w:val="54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Яндекс</w:t>
      </w:r>
      <w:r w:rsidR="006460B9" w:rsidRPr="004D42C2">
        <w:rPr>
          <w:rFonts w:ascii="Tahoma" w:eastAsia="Arial Unicode MS" w:hAnsi="Tahoma" w:cs="Tahoma"/>
          <w:sz w:val="22"/>
          <w:szCs w:val="22"/>
        </w:rPr>
        <w:t>-</w:t>
      </w:r>
      <w:r w:rsidRPr="004D42C2">
        <w:rPr>
          <w:rFonts w:ascii="Tahoma" w:eastAsia="Arial Unicode MS" w:hAnsi="Tahoma" w:cs="Tahoma"/>
          <w:sz w:val="22"/>
          <w:szCs w:val="22"/>
        </w:rPr>
        <w:t>карта с отметкой</w:t>
      </w:r>
      <w:r w:rsidR="004D3D6B" w:rsidRPr="004D42C2">
        <w:rPr>
          <w:rFonts w:ascii="Tahoma" w:eastAsia="Arial Unicode MS" w:hAnsi="Tahoma" w:cs="Tahoma"/>
          <w:sz w:val="22"/>
          <w:szCs w:val="22"/>
        </w:rPr>
        <w:t xml:space="preserve"> фирменным </w:t>
      </w:r>
      <w:r w:rsidRPr="004D42C2">
        <w:rPr>
          <w:rFonts w:ascii="Tahoma" w:eastAsia="Arial Unicode MS" w:hAnsi="Tahoma" w:cs="Tahoma"/>
          <w:sz w:val="22"/>
          <w:szCs w:val="22"/>
        </w:rPr>
        <w:t>буллитом адреса организации, по клику на бул</w:t>
      </w:r>
      <w:r w:rsidR="004D3D6B" w:rsidRPr="004D42C2">
        <w:rPr>
          <w:rFonts w:ascii="Tahoma" w:eastAsia="Arial Unicode MS" w:hAnsi="Tahoma" w:cs="Tahoma"/>
          <w:sz w:val="22"/>
          <w:szCs w:val="22"/>
        </w:rPr>
        <w:t>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ит выводится подробная информация – адрес, телефон, почта. </w:t>
      </w:r>
    </w:p>
    <w:p w14:paraId="5379DEB2" w14:textId="44C9ADE2" w:rsidR="0062532D" w:rsidRPr="004D42C2" w:rsidRDefault="0062532D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994496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994496" w:rsidRPr="004D42C2">
        <w:rPr>
          <w:rFonts w:ascii="Tahoma" w:eastAsia="Arial Unicode MS" w:hAnsi="Tahoma" w:cs="Tahoma"/>
          <w:sz w:val="22"/>
          <w:szCs w:val="22"/>
        </w:rPr>
        <w:t>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</w:t>
      </w:r>
      <w:r w:rsidR="00994496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="00994496" w:rsidRPr="004D42C2">
        <w:rPr>
          <w:rFonts w:ascii="Tahoma" w:eastAsia="Arial Unicode MS" w:hAnsi="Tahoma" w:cs="Tahoma"/>
          <w:sz w:val="22"/>
          <w:szCs w:val="22"/>
        </w:rPr>
        <w:t>м п.7.5</w:t>
      </w:r>
    </w:p>
    <w:p w14:paraId="6E22E266" w14:textId="4B54570B" w:rsidR="00581020" w:rsidRPr="004D42C2" w:rsidRDefault="00581020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69C6C984" w14:textId="178694BB" w:rsidR="00581020" w:rsidRPr="004D42C2" w:rsidRDefault="00581020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5" w:name="_Toc22288096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2D0251" w:rsidRPr="004D42C2">
        <w:rPr>
          <w:rFonts w:ascii="Tahoma" w:eastAsia="Arial Unicode MS" w:hAnsi="Tahoma" w:cs="Tahoma"/>
          <w:sz w:val="22"/>
          <w:szCs w:val="22"/>
        </w:rPr>
        <w:t>6</w:t>
      </w:r>
      <w:r w:rsidRPr="004D42C2">
        <w:rPr>
          <w:rFonts w:ascii="Tahoma" w:eastAsia="Arial Unicode MS" w:hAnsi="Tahoma" w:cs="Tahoma"/>
          <w:sz w:val="22"/>
          <w:szCs w:val="22"/>
        </w:rPr>
        <w:t>.Пресс-центр</w:t>
      </w:r>
      <w:bookmarkEnd w:id="55"/>
    </w:p>
    <w:p w14:paraId="1505842E" w14:textId="4F89577D" w:rsidR="00581020" w:rsidRPr="004D42C2" w:rsidRDefault="00581020">
      <w:pPr>
        <w:rPr>
          <w:rFonts w:ascii="Tahoma" w:eastAsia="Arial Unicode MS" w:hAnsi="Tahoma" w:cs="Tahoma"/>
          <w:sz w:val="22"/>
          <w:szCs w:val="22"/>
        </w:rPr>
      </w:pPr>
    </w:p>
    <w:p w14:paraId="654829BB" w14:textId="77777777" w:rsidR="00DF04E8" w:rsidRPr="004D42C2" w:rsidRDefault="00DF04E8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возможен вывод из дополнительных ИБ.</w:t>
      </w:r>
    </w:p>
    <w:p w14:paraId="62EE2682" w14:textId="77777777" w:rsidR="00DF04E8" w:rsidRPr="004D42C2" w:rsidRDefault="00DF04E8">
      <w:pPr>
        <w:rPr>
          <w:rFonts w:ascii="Tahoma" w:eastAsia="Arial Unicode MS" w:hAnsi="Tahoma" w:cs="Tahoma"/>
          <w:sz w:val="22"/>
          <w:szCs w:val="22"/>
        </w:rPr>
      </w:pPr>
    </w:p>
    <w:p w14:paraId="381A840E" w14:textId="77777777" w:rsidR="00F71D31" w:rsidRPr="004D42C2" w:rsidRDefault="00F71D3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ИБ «Отчеты с семинаров»</w:t>
      </w:r>
    </w:p>
    <w:p w14:paraId="418B3DE5" w14:textId="22154C2C" w:rsidR="00F71D31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Фото отчета</w:t>
      </w:r>
    </w:p>
    <w:p w14:paraId="2618025C" w14:textId="103C4C08" w:rsidR="00F71D31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</w:t>
      </w:r>
      <w:r w:rsidR="00B80C85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>та</w:t>
      </w:r>
    </w:p>
    <w:p w14:paraId="0285D4FC" w14:textId="709F16DA" w:rsidR="00F71D31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</w:t>
      </w:r>
    </w:p>
    <w:p w14:paraId="1EFA1AA7" w14:textId="048614FB" w:rsidR="00F71D31" w:rsidRPr="004D42C2" w:rsidRDefault="00F71D3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Внешняя ссылка</w:t>
      </w:r>
    </w:p>
    <w:p w14:paraId="26DFA67E" w14:textId="1A9AC194" w:rsidR="00DF04E8" w:rsidRPr="004D42C2" w:rsidRDefault="00DF04E8">
      <w:pPr>
        <w:rPr>
          <w:rFonts w:ascii="Tahoma" w:eastAsia="Arial Unicode MS" w:hAnsi="Tahoma" w:cs="Tahoma"/>
          <w:sz w:val="22"/>
          <w:szCs w:val="22"/>
        </w:rPr>
      </w:pPr>
    </w:p>
    <w:p w14:paraId="3E00FC5E" w14:textId="1F4EEADA" w:rsidR="00DF04E8" w:rsidRPr="004D42C2" w:rsidRDefault="00DF04E8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 странице выводится:</w:t>
      </w:r>
    </w:p>
    <w:p w14:paraId="1AA85ED1" w14:textId="1AD20DA4" w:rsidR="003F65AA" w:rsidRPr="004D42C2" w:rsidRDefault="00527D06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</w:t>
      </w:r>
      <w:r w:rsidR="00D61ED5" w:rsidRPr="004D42C2">
        <w:rPr>
          <w:rFonts w:ascii="Tahoma" w:eastAsia="Arial Unicode MS" w:hAnsi="Tahoma" w:cs="Tahoma"/>
          <w:sz w:val="22"/>
          <w:szCs w:val="22"/>
        </w:rPr>
        <w:t>аголовок страницы</w:t>
      </w:r>
    </w:p>
    <w:p w14:paraId="797307D9" w14:textId="24DBA2DF" w:rsidR="00D61ED5" w:rsidRPr="004D42C2" w:rsidRDefault="00D61ED5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описания</w:t>
      </w:r>
      <w:r w:rsidR="00DF04E8" w:rsidRPr="004D42C2">
        <w:rPr>
          <w:rFonts w:ascii="Tahoma" w:eastAsia="Arial Unicode MS" w:hAnsi="Tahoma" w:cs="Tahoma"/>
          <w:sz w:val="22"/>
          <w:szCs w:val="22"/>
        </w:rPr>
        <w:t>. Редактируемая включаемая область</w:t>
      </w:r>
    </w:p>
    <w:p w14:paraId="4A13A099" w14:textId="25BB319F" w:rsidR="00D61ED5" w:rsidRPr="004D42C2" w:rsidRDefault="00D61ED5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«Связа</w:t>
      </w:r>
      <w:r w:rsidR="007F22A3" w:rsidRPr="004D42C2">
        <w:rPr>
          <w:rFonts w:ascii="Tahoma" w:eastAsia="Arial Unicode MS" w:hAnsi="Tahoma" w:cs="Tahoma"/>
          <w:sz w:val="22"/>
          <w:szCs w:val="22"/>
        </w:rPr>
        <w:t>ть</w:t>
      </w:r>
      <w:r w:rsidRPr="004D42C2">
        <w:rPr>
          <w:rFonts w:ascii="Tahoma" w:eastAsia="Arial Unicode MS" w:hAnsi="Tahoma" w:cs="Tahoma"/>
          <w:sz w:val="22"/>
          <w:szCs w:val="22"/>
        </w:rPr>
        <w:t>ся с нами» см п 6.2</w:t>
      </w:r>
    </w:p>
    <w:p w14:paraId="04FBA737" w14:textId="3C98CCFB" w:rsidR="00D61ED5" w:rsidRPr="004D42C2" w:rsidRDefault="00581020">
      <w:pPr>
        <w:pStyle w:val="ac"/>
        <w:numPr>
          <w:ilvl w:val="0"/>
          <w:numId w:val="5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Внутристраничное меню. </w:t>
      </w:r>
      <w:r w:rsidR="00DF04E8" w:rsidRPr="004D42C2">
        <w:rPr>
          <w:rFonts w:ascii="Tahoma" w:eastAsia="Arial Unicode MS" w:hAnsi="Tahoma" w:cs="Tahoma"/>
          <w:sz w:val="22"/>
          <w:szCs w:val="22"/>
        </w:rPr>
        <w:t>Является якорной навигацией по блокам на странице.</w:t>
      </w:r>
    </w:p>
    <w:p w14:paraId="56BF91E4" w14:textId="377CBD66" w:rsidR="00646746" w:rsidRPr="004D42C2" w:rsidRDefault="00581020">
      <w:pPr>
        <w:pStyle w:val="ac"/>
        <w:numPr>
          <w:ilvl w:val="0"/>
          <w:numId w:val="5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646746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Стать</w:t>
      </w:r>
      <w:r w:rsidR="007F22A3" w:rsidRPr="004D42C2">
        <w:rPr>
          <w:rFonts w:ascii="Tahoma" w:eastAsia="Arial Unicode MS" w:hAnsi="Tahoma" w:cs="Tahoma"/>
          <w:sz w:val="22"/>
          <w:szCs w:val="22"/>
        </w:rPr>
        <w:t>и</w:t>
      </w:r>
      <w:r w:rsidR="00646746" w:rsidRPr="004D42C2">
        <w:rPr>
          <w:rFonts w:ascii="Tahoma" w:eastAsia="Arial Unicode MS" w:hAnsi="Tahoma" w:cs="Tahoma"/>
          <w:sz w:val="22"/>
          <w:szCs w:val="22"/>
        </w:rPr>
        <w:t>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 Я</w:t>
      </w:r>
      <w:r w:rsidR="00D61ED5" w:rsidRPr="004D42C2">
        <w:rPr>
          <w:rFonts w:ascii="Tahoma" w:eastAsia="Arial Unicode MS" w:hAnsi="Tahoma" w:cs="Tahoma"/>
          <w:sz w:val="22"/>
          <w:szCs w:val="22"/>
        </w:rPr>
        <w:t>вляется компонентом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D61ED5" w:rsidRPr="004D42C2">
        <w:rPr>
          <w:rFonts w:ascii="Tahoma" w:eastAsia="Arial Unicode MS" w:hAnsi="Tahoma" w:cs="Tahoma"/>
          <w:sz w:val="22"/>
          <w:szCs w:val="22"/>
        </w:rPr>
        <w:t>в который вывод</w:t>
      </w:r>
      <w:r w:rsidR="007F22A3" w:rsidRPr="004D42C2">
        <w:rPr>
          <w:rFonts w:ascii="Tahoma" w:eastAsia="Arial Unicode MS" w:hAnsi="Tahoma" w:cs="Tahoma"/>
          <w:sz w:val="22"/>
          <w:szCs w:val="22"/>
        </w:rPr>
        <w:t>я</w:t>
      </w:r>
      <w:r w:rsidR="00D61ED5" w:rsidRPr="004D42C2">
        <w:rPr>
          <w:rFonts w:ascii="Tahoma" w:eastAsia="Arial Unicode MS" w:hAnsi="Tahoma" w:cs="Tahoma"/>
          <w:sz w:val="22"/>
          <w:szCs w:val="22"/>
        </w:rPr>
        <w:t xml:space="preserve">тся элементы из </w:t>
      </w:r>
      <w:r w:rsidRPr="004D42C2">
        <w:rPr>
          <w:rFonts w:ascii="Tahoma" w:eastAsia="Arial Unicode MS" w:hAnsi="Tahoma" w:cs="Tahoma"/>
          <w:sz w:val="22"/>
          <w:szCs w:val="22"/>
        </w:rPr>
        <w:t>ИБ «Статьи»</w:t>
      </w:r>
      <w:r w:rsidR="00D61ED5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с сортировкой по </w:t>
      </w:r>
      <w:r w:rsidR="00D61ED5" w:rsidRPr="004D42C2">
        <w:rPr>
          <w:rFonts w:ascii="Tahoma" w:eastAsia="Arial Unicode MS" w:hAnsi="Tahoma" w:cs="Tahoma"/>
          <w:sz w:val="22"/>
          <w:szCs w:val="22"/>
        </w:rPr>
        <w:t>дате добавления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по убыванию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646746" w:rsidRPr="004D42C2">
        <w:rPr>
          <w:rFonts w:ascii="Tahoma" w:eastAsia="Arial Unicode MS" w:hAnsi="Tahoma" w:cs="Tahoma"/>
          <w:sz w:val="22"/>
          <w:szCs w:val="22"/>
        </w:rPr>
        <w:t xml:space="preserve"> н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а странице отображается </w:t>
      </w:r>
      <w:r w:rsidR="00D61ED5" w:rsidRPr="004D42C2">
        <w:rPr>
          <w:rFonts w:ascii="Tahoma" w:eastAsia="Arial Unicode MS" w:hAnsi="Tahoma" w:cs="Tahoma"/>
          <w:sz w:val="22"/>
          <w:szCs w:val="22"/>
        </w:rPr>
        <w:t>два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элемент</w:t>
      </w:r>
      <w:r w:rsidR="00D61ED5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>, которы</w:t>
      </w:r>
      <w:r w:rsidR="00D61ED5" w:rsidRPr="004D42C2">
        <w:rPr>
          <w:rFonts w:ascii="Tahoma" w:eastAsia="Arial Unicode MS" w:hAnsi="Tahoma" w:cs="Tahoma"/>
          <w:sz w:val="22"/>
          <w:szCs w:val="22"/>
        </w:rPr>
        <w:t>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содерж</w:t>
      </w:r>
      <w:r w:rsidR="007F22A3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>т:</w:t>
      </w:r>
    </w:p>
    <w:p w14:paraId="37C16C83" w14:textId="7394AAF7" w:rsidR="00646746" w:rsidRPr="004D42C2" w:rsidRDefault="00646746">
      <w:pPr>
        <w:pStyle w:val="ac"/>
        <w:numPr>
          <w:ilvl w:val="1"/>
          <w:numId w:val="5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</w:t>
      </w:r>
      <w:r w:rsidR="00581020" w:rsidRPr="004D42C2">
        <w:rPr>
          <w:rFonts w:ascii="Tahoma" w:eastAsia="Arial Unicode MS" w:hAnsi="Tahoma" w:cs="Tahoma"/>
          <w:sz w:val="22"/>
          <w:szCs w:val="22"/>
        </w:rPr>
        <w:t>зображение</w:t>
      </w:r>
      <w:r w:rsidR="00D61ED5" w:rsidRPr="004D42C2">
        <w:rPr>
          <w:rFonts w:ascii="Tahoma" w:eastAsia="Arial Unicode MS" w:hAnsi="Tahoma" w:cs="Tahoma"/>
          <w:sz w:val="22"/>
          <w:szCs w:val="22"/>
        </w:rPr>
        <w:t xml:space="preserve"> статьи</w:t>
      </w:r>
      <w:r w:rsidR="00581020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231ACC8" w14:textId="73296833" w:rsidR="00646746" w:rsidRPr="004D42C2" w:rsidRDefault="00581020">
      <w:pPr>
        <w:pStyle w:val="ac"/>
        <w:numPr>
          <w:ilvl w:val="1"/>
          <w:numId w:val="5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 </w:t>
      </w:r>
    </w:p>
    <w:p w14:paraId="6D53CFC8" w14:textId="14E127BD" w:rsidR="00646746" w:rsidRDefault="00D61ED5">
      <w:pPr>
        <w:pStyle w:val="ac"/>
        <w:numPr>
          <w:ilvl w:val="1"/>
          <w:numId w:val="5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анонса</w:t>
      </w:r>
    </w:p>
    <w:p w14:paraId="7D5DFA52" w14:textId="4909E2F7" w:rsidR="009518EA" w:rsidRDefault="00EA4CB3" w:rsidP="009518EA">
      <w:pPr>
        <w:pStyle w:val="Standard"/>
        <w:numPr>
          <w:ilvl w:val="0"/>
          <w:numId w:val="58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C24124">
        <w:rPr>
          <w:rFonts w:ascii="Tahoma" w:eastAsia="Arial Unicode MS" w:hAnsi="Tahoma" w:cs="Tahoma"/>
          <w:sz w:val="22"/>
          <w:szCs w:val="22"/>
        </w:rPr>
        <w:t xml:space="preserve">Карусель </w:t>
      </w:r>
      <w:r>
        <w:rPr>
          <w:rFonts w:ascii="Tahoma" w:eastAsia="Arial Unicode MS" w:hAnsi="Tahoma" w:cs="Tahoma"/>
          <w:sz w:val="22"/>
          <w:szCs w:val="22"/>
        </w:rPr>
        <w:t>видео</w:t>
      </w:r>
      <w:r w:rsidR="009518EA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Pr="00C24124">
        <w:rPr>
          <w:rFonts w:ascii="Tahoma" w:eastAsia="Arial Unicode MS" w:hAnsi="Tahoma" w:cs="Tahoma"/>
          <w:sz w:val="22"/>
          <w:szCs w:val="22"/>
        </w:rPr>
        <w:t xml:space="preserve"> </w:t>
      </w:r>
      <w:r w:rsidR="009518EA">
        <w:rPr>
          <w:rFonts w:ascii="Tahoma" w:eastAsia="Arial Unicode MS" w:hAnsi="Tahoma" w:cs="Tahoma"/>
          <w:sz w:val="22"/>
          <w:szCs w:val="22"/>
        </w:rPr>
        <w:t xml:space="preserve"> См</w:t>
      </w:r>
      <w:r w:rsidR="009518EA" w:rsidRPr="009518EA">
        <w:rPr>
          <w:rFonts w:ascii="Tahoma" w:eastAsia="Arial Unicode MS" w:hAnsi="Tahoma" w:cs="Tahoma"/>
          <w:sz w:val="22"/>
          <w:szCs w:val="22"/>
        </w:rPr>
        <w:t xml:space="preserve">. </w:t>
      </w:r>
      <w:r w:rsidR="009518EA">
        <w:rPr>
          <w:rFonts w:ascii="Tahoma" w:eastAsia="Arial Unicode MS" w:hAnsi="Tahoma" w:cs="Tahoma"/>
          <w:sz w:val="22"/>
          <w:szCs w:val="22"/>
        </w:rPr>
        <w:t xml:space="preserve">п </w:t>
      </w:r>
      <w:r w:rsidR="009518EA" w:rsidRPr="009518EA">
        <w:rPr>
          <w:rFonts w:ascii="Tahoma" w:eastAsia="Arial Unicode MS" w:hAnsi="Tahoma" w:cs="Tahoma"/>
          <w:sz w:val="22"/>
          <w:szCs w:val="22"/>
        </w:rPr>
        <w:t>7.1</w:t>
      </w:r>
      <w:r w:rsidR="009518EA">
        <w:rPr>
          <w:rFonts w:ascii="Tahoma" w:eastAsia="Arial Unicode MS" w:hAnsi="Tahoma" w:cs="Tahoma"/>
          <w:sz w:val="22"/>
          <w:szCs w:val="22"/>
        </w:rPr>
        <w:t>8</w:t>
      </w:r>
    </w:p>
    <w:p w14:paraId="2ECF155B" w14:textId="078B12D4" w:rsidR="00646746" w:rsidRPr="004D42C2" w:rsidRDefault="00581020" w:rsidP="009518EA">
      <w:pPr>
        <w:pStyle w:val="Standard"/>
        <w:numPr>
          <w:ilvl w:val="0"/>
          <w:numId w:val="58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«Новости»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</w:t>
      </w:r>
      <w:r w:rsidR="00D61ED5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7F22A3" w:rsidRPr="004D42C2">
        <w:rPr>
          <w:rFonts w:ascii="Tahoma" w:eastAsia="Arial Unicode MS" w:hAnsi="Tahoma" w:cs="Tahoma"/>
          <w:sz w:val="22"/>
          <w:szCs w:val="22"/>
        </w:rPr>
        <w:t>Я</w:t>
      </w:r>
      <w:r w:rsidR="00D61ED5" w:rsidRPr="004D42C2">
        <w:rPr>
          <w:rFonts w:ascii="Tahoma" w:eastAsia="Arial Unicode MS" w:hAnsi="Tahoma" w:cs="Tahoma"/>
          <w:sz w:val="22"/>
          <w:szCs w:val="22"/>
        </w:rPr>
        <w:t>вляется компонентом,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в который </w:t>
      </w:r>
      <w:r w:rsidR="00646746" w:rsidRPr="004D42C2">
        <w:rPr>
          <w:rFonts w:ascii="Tahoma" w:eastAsia="Arial Unicode MS" w:hAnsi="Tahoma" w:cs="Tahoma"/>
          <w:sz w:val="22"/>
          <w:szCs w:val="22"/>
        </w:rPr>
        <w:t xml:space="preserve"> в</w:t>
      </w:r>
      <w:r w:rsidRPr="004D42C2">
        <w:rPr>
          <w:rFonts w:ascii="Tahoma" w:eastAsia="Arial Unicode MS" w:hAnsi="Tahoma" w:cs="Tahoma"/>
          <w:sz w:val="22"/>
          <w:szCs w:val="22"/>
        </w:rPr>
        <w:t>ывод</w:t>
      </w:r>
      <w:r w:rsidR="007F22A3" w:rsidRPr="004D42C2">
        <w:rPr>
          <w:rFonts w:ascii="Tahoma" w:eastAsia="Arial Unicode MS" w:hAnsi="Tahoma" w:cs="Tahoma"/>
          <w:sz w:val="22"/>
          <w:szCs w:val="22"/>
        </w:rPr>
        <w:t>я</w:t>
      </w:r>
      <w:r w:rsidRPr="004D42C2">
        <w:rPr>
          <w:rFonts w:ascii="Tahoma" w:eastAsia="Arial Unicode MS" w:hAnsi="Tahoma" w:cs="Tahoma"/>
          <w:sz w:val="22"/>
          <w:szCs w:val="22"/>
        </w:rPr>
        <w:t>тся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новости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из ИБ «Новости»</w:t>
      </w:r>
      <w:r w:rsidR="00646746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- содержит три элемента, </w:t>
      </w:r>
      <w:r w:rsidR="00D61ED5" w:rsidRPr="004D42C2">
        <w:rPr>
          <w:rFonts w:ascii="Tahoma" w:eastAsia="Arial Unicode MS" w:hAnsi="Tahoma" w:cs="Tahoma"/>
          <w:sz w:val="22"/>
          <w:szCs w:val="22"/>
        </w:rPr>
        <w:t xml:space="preserve">выводятся </w:t>
      </w:r>
      <w:r w:rsidR="00DF04E8" w:rsidRPr="004D42C2">
        <w:rPr>
          <w:rFonts w:ascii="Tahoma" w:eastAsia="Arial Unicode MS" w:hAnsi="Tahoma" w:cs="Tahoma"/>
          <w:sz w:val="22"/>
          <w:szCs w:val="22"/>
        </w:rPr>
        <w:t>с сортировкой  по дате добавления по убыванию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646746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F04E8" w:rsidRPr="004D42C2">
        <w:rPr>
          <w:rFonts w:ascii="Tahoma" w:eastAsia="Arial Unicode MS" w:hAnsi="Tahoma" w:cs="Tahoma"/>
          <w:sz w:val="22"/>
          <w:szCs w:val="22"/>
        </w:rPr>
        <w:t>в виде</w:t>
      </w:r>
      <w:r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309B5EC4" w14:textId="77777777" w:rsidR="00646746" w:rsidRPr="004D42C2" w:rsidRDefault="00581020">
      <w:pPr>
        <w:pStyle w:val="ac"/>
        <w:numPr>
          <w:ilvl w:val="1"/>
          <w:numId w:val="5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4081F0D3" w14:textId="0B1D9BE6" w:rsidR="00646746" w:rsidRPr="004D42C2" w:rsidRDefault="00581020">
      <w:pPr>
        <w:pStyle w:val="ac"/>
        <w:numPr>
          <w:ilvl w:val="1"/>
          <w:numId w:val="5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</w:t>
      </w:r>
      <w:r w:rsidR="007F22A3" w:rsidRPr="004D42C2">
        <w:rPr>
          <w:rFonts w:ascii="Tahoma" w:eastAsia="Arial Unicode MS" w:hAnsi="Tahoma" w:cs="Tahoma"/>
          <w:sz w:val="22"/>
          <w:szCs w:val="22"/>
        </w:rPr>
        <w:t>а</w:t>
      </w:r>
    </w:p>
    <w:p w14:paraId="6385E914" w14:textId="6A21C0E9" w:rsidR="00581020" w:rsidRPr="004D42C2" w:rsidRDefault="00581020">
      <w:pPr>
        <w:pStyle w:val="ac"/>
        <w:numPr>
          <w:ilvl w:val="1"/>
          <w:numId w:val="5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0BA076C2" w14:textId="77777777" w:rsidR="00DF04E8" w:rsidRPr="004D42C2" w:rsidRDefault="00DF04E8">
      <w:pPr>
        <w:pStyle w:val="ac"/>
        <w:numPr>
          <w:ilvl w:val="1"/>
          <w:numId w:val="59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анонса</w:t>
      </w:r>
    </w:p>
    <w:p w14:paraId="4BAC9B03" w14:textId="0A199268" w:rsidR="00211B9F" w:rsidRPr="004D42C2" w:rsidRDefault="00581020">
      <w:pPr>
        <w:pStyle w:val="ac"/>
        <w:numPr>
          <w:ilvl w:val="0"/>
          <w:numId w:val="6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«Книги»,</w:t>
      </w:r>
      <w:r w:rsidR="006864BC" w:rsidRPr="004D42C2">
        <w:rPr>
          <w:rFonts w:ascii="Tahoma" w:eastAsia="Arial Unicode MS" w:hAnsi="Tahoma" w:cs="Tahoma"/>
          <w:sz w:val="22"/>
          <w:szCs w:val="22"/>
        </w:rPr>
        <w:t xml:space="preserve"> является компоненто</w:t>
      </w:r>
      <w:r w:rsidR="007F22A3" w:rsidRPr="004D42C2">
        <w:rPr>
          <w:rFonts w:ascii="Tahoma" w:eastAsia="Arial Unicode MS" w:hAnsi="Tahoma" w:cs="Tahoma"/>
          <w:sz w:val="22"/>
          <w:szCs w:val="22"/>
        </w:rPr>
        <w:t>м,</w:t>
      </w:r>
      <w:r w:rsidR="006864BC"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элементы из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ИБ «Книги»</w:t>
      </w:r>
      <w:r w:rsidR="006864BC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DF04E8" w:rsidRPr="004D42C2">
        <w:rPr>
          <w:rFonts w:ascii="Tahoma" w:eastAsia="Arial Unicode MS" w:hAnsi="Tahoma" w:cs="Tahoma"/>
          <w:sz w:val="22"/>
          <w:szCs w:val="22"/>
        </w:rPr>
        <w:t>с сортировкой  по дате добавления по убыванию</w:t>
      </w:r>
      <w:r w:rsidRPr="004D42C2">
        <w:rPr>
          <w:rFonts w:ascii="Tahoma" w:eastAsia="Arial Unicode MS" w:hAnsi="Tahoma" w:cs="Tahoma"/>
          <w:sz w:val="22"/>
          <w:szCs w:val="22"/>
        </w:rPr>
        <w:t>, выполнен в виде карусели, с навигационными кнопками вправо и влево,</w:t>
      </w:r>
      <w:r w:rsidR="00DF04E8" w:rsidRPr="004D42C2">
        <w:rPr>
          <w:rFonts w:ascii="Tahoma" w:eastAsia="Arial Unicode MS" w:hAnsi="Tahoma" w:cs="Tahoma"/>
          <w:sz w:val="22"/>
          <w:szCs w:val="22"/>
        </w:rPr>
        <w:t xml:space="preserve"> в виде</w:t>
      </w:r>
      <w:r w:rsidR="00211B9F"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446F6B11" w14:textId="66DFEE84" w:rsidR="00211B9F" w:rsidRPr="004D42C2" w:rsidRDefault="006864BC">
      <w:pPr>
        <w:pStyle w:val="ac"/>
        <w:numPr>
          <w:ilvl w:val="1"/>
          <w:numId w:val="6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Фото превью книги</w:t>
      </w:r>
    </w:p>
    <w:p w14:paraId="7A0F8145" w14:textId="6A6D54A7" w:rsidR="00581020" w:rsidRPr="004D42C2" w:rsidRDefault="00581020">
      <w:pPr>
        <w:pStyle w:val="ac"/>
        <w:numPr>
          <w:ilvl w:val="1"/>
          <w:numId w:val="6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Название </w:t>
      </w:r>
    </w:p>
    <w:p w14:paraId="75266495" w14:textId="23FAD2DE" w:rsidR="00C454F8" w:rsidRPr="007711B7" w:rsidRDefault="00581020">
      <w:pPr>
        <w:pStyle w:val="ac"/>
        <w:numPr>
          <w:ilvl w:val="0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«Отчеты с семинаров»</w:t>
      </w:r>
      <w:r w:rsidR="007F22A3" w:rsidRPr="007711B7">
        <w:rPr>
          <w:rFonts w:ascii="Tahoma" w:eastAsia="Arial Unicode MS" w:hAnsi="Tahoma" w:cs="Tahoma"/>
          <w:sz w:val="22"/>
          <w:szCs w:val="22"/>
        </w:rPr>
        <w:t>. Я</w:t>
      </w:r>
      <w:r w:rsidR="006864BC" w:rsidRPr="007711B7">
        <w:rPr>
          <w:rFonts w:ascii="Tahoma" w:eastAsia="Arial Unicode MS" w:hAnsi="Tahoma" w:cs="Tahoma"/>
          <w:sz w:val="22"/>
          <w:szCs w:val="22"/>
        </w:rPr>
        <w:t>вляется компонентом</w:t>
      </w:r>
      <w:r w:rsidR="00375800" w:rsidRPr="007711B7">
        <w:rPr>
          <w:rFonts w:ascii="Tahoma" w:eastAsia="Arial Unicode MS" w:hAnsi="Tahoma" w:cs="Tahoma"/>
          <w:sz w:val="22"/>
          <w:szCs w:val="22"/>
        </w:rPr>
        <w:t>,</w:t>
      </w:r>
      <w:r w:rsidR="006864BC" w:rsidRPr="007711B7">
        <w:rPr>
          <w:rFonts w:ascii="Tahoma" w:eastAsia="Arial Unicode MS" w:hAnsi="Tahoma" w:cs="Tahoma"/>
          <w:sz w:val="22"/>
          <w:szCs w:val="22"/>
        </w:rPr>
        <w:t xml:space="preserve"> выводит элементы из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ИБ</w:t>
      </w:r>
      <w:r w:rsidR="006864BC" w:rsidRPr="007711B7">
        <w:rPr>
          <w:rFonts w:ascii="Tahoma" w:eastAsia="Arial Unicode MS" w:hAnsi="Tahoma" w:cs="Tahoma"/>
          <w:sz w:val="22"/>
          <w:szCs w:val="22"/>
        </w:rPr>
        <w:t xml:space="preserve"> «Отчеты с семинаров» </w:t>
      </w:r>
      <w:r w:rsidR="00375800" w:rsidRPr="0081321E">
        <w:rPr>
          <w:rFonts w:ascii="Tahoma" w:eastAsia="Arial Unicode MS" w:hAnsi="Tahoma" w:cs="Tahoma"/>
          <w:sz w:val="22"/>
          <w:szCs w:val="22"/>
        </w:rPr>
        <w:t xml:space="preserve">с сортировкой  по дате добавления по убыванию </w:t>
      </w:r>
      <w:r w:rsidRPr="007711B7">
        <w:rPr>
          <w:rFonts w:ascii="Tahoma" w:eastAsia="Arial Unicode MS" w:hAnsi="Tahoma" w:cs="Tahoma"/>
          <w:sz w:val="22"/>
          <w:szCs w:val="22"/>
        </w:rPr>
        <w:t>в виде карусели изображений</w:t>
      </w:r>
      <w:r w:rsidR="006864BC" w:rsidRPr="007711B7">
        <w:rPr>
          <w:rFonts w:ascii="Tahoma" w:eastAsia="Arial Unicode MS" w:hAnsi="Tahoma" w:cs="Tahoma"/>
          <w:sz w:val="22"/>
          <w:szCs w:val="22"/>
        </w:rPr>
        <w:t xml:space="preserve"> с кнопками навигации </w:t>
      </w:r>
      <w:r w:rsidR="006864BC" w:rsidRPr="0081321E">
        <w:rPr>
          <w:rFonts w:ascii="Tahoma" w:hAnsi="Tahoma" w:cs="Tahoma"/>
          <w:sz w:val="22"/>
          <w:szCs w:val="22"/>
        </w:rPr>
        <w:t>«Назад» «Вперед» в виде иконок</w:t>
      </w:r>
      <w:r w:rsidR="00211B9F" w:rsidRPr="007711B7">
        <w:rPr>
          <w:rFonts w:ascii="Tahoma" w:eastAsia="Arial Unicode MS" w:hAnsi="Tahoma" w:cs="Tahoma"/>
          <w:sz w:val="22"/>
          <w:szCs w:val="22"/>
        </w:rPr>
        <w:t>: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75D3D368" w14:textId="77777777" w:rsidR="00C454F8" w:rsidRPr="007711B7" w:rsidRDefault="006864BC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Фото отчета</w:t>
      </w:r>
    </w:p>
    <w:p w14:paraId="32AE73FC" w14:textId="77777777" w:rsidR="00C454F8" w:rsidRPr="007711B7" w:rsidRDefault="006864BC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Дата</w:t>
      </w:r>
    </w:p>
    <w:p w14:paraId="254F543C" w14:textId="77777777" w:rsidR="00C454F8" w:rsidRPr="007711B7" w:rsidRDefault="006864BC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Название</w:t>
      </w:r>
    </w:p>
    <w:p w14:paraId="22F6EF40" w14:textId="2B682CD9" w:rsidR="006864BC" w:rsidRPr="007711B7" w:rsidRDefault="00375800">
      <w:pPr>
        <w:ind w:left="1080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Если у элемента задана «</w:t>
      </w:r>
      <w:r w:rsidR="006864BC" w:rsidRPr="007711B7">
        <w:rPr>
          <w:rFonts w:ascii="Tahoma" w:eastAsia="Arial Unicode MS" w:hAnsi="Tahoma" w:cs="Tahoma"/>
          <w:sz w:val="22"/>
          <w:szCs w:val="22"/>
        </w:rPr>
        <w:t>Внешняя ссылка</w:t>
      </w:r>
      <w:r w:rsidRPr="007711B7">
        <w:rPr>
          <w:rFonts w:ascii="Tahoma" w:eastAsia="Arial Unicode MS" w:hAnsi="Tahoma" w:cs="Tahoma"/>
          <w:sz w:val="22"/>
          <w:szCs w:val="22"/>
        </w:rPr>
        <w:t>», то при клике на элемент осуществляется переход по внешней ссылке.</w:t>
      </w:r>
    </w:p>
    <w:p w14:paraId="760C6406" w14:textId="3AA8F244" w:rsidR="00211B9F" w:rsidRPr="004D42C2" w:rsidRDefault="00581020">
      <w:pPr>
        <w:pStyle w:val="ac"/>
        <w:numPr>
          <w:ilvl w:val="0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lastRenderedPageBreak/>
        <w:t xml:space="preserve">Блок </w:t>
      </w:r>
      <w:r w:rsidR="00867267" w:rsidRPr="001250F4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СМИ</w:t>
      </w:r>
      <w:r w:rsidR="00867267" w:rsidRPr="004D42C2">
        <w:rPr>
          <w:rFonts w:ascii="Tahoma" w:eastAsia="Arial Unicode MS" w:hAnsi="Tahoma" w:cs="Tahoma"/>
          <w:sz w:val="22"/>
          <w:szCs w:val="22"/>
        </w:rPr>
        <w:t xml:space="preserve"> о нас»</w:t>
      </w:r>
      <w:r w:rsidR="007F22A3" w:rsidRPr="004D42C2">
        <w:rPr>
          <w:rFonts w:ascii="Tahoma" w:eastAsia="Arial Unicode MS" w:hAnsi="Tahoma" w:cs="Tahoma"/>
          <w:sz w:val="22"/>
          <w:szCs w:val="22"/>
        </w:rPr>
        <w:t>. Я</w:t>
      </w:r>
      <w:r w:rsidR="00867267" w:rsidRPr="004D42C2">
        <w:rPr>
          <w:rFonts w:ascii="Tahoma" w:eastAsia="Arial Unicode MS" w:hAnsi="Tahoma" w:cs="Tahoma"/>
          <w:sz w:val="22"/>
          <w:szCs w:val="22"/>
        </w:rPr>
        <w:t>вляется компоненто</w:t>
      </w:r>
      <w:r w:rsidR="007F22A3" w:rsidRPr="004D42C2">
        <w:rPr>
          <w:rFonts w:ascii="Tahoma" w:eastAsia="Arial Unicode MS" w:hAnsi="Tahoma" w:cs="Tahoma"/>
          <w:sz w:val="22"/>
          <w:szCs w:val="22"/>
        </w:rPr>
        <w:t>м,</w:t>
      </w:r>
      <w:r w:rsidR="00867267" w:rsidRPr="004D42C2">
        <w:rPr>
          <w:rFonts w:ascii="Tahoma" w:eastAsia="Arial Unicode MS" w:hAnsi="Tahoma" w:cs="Tahoma"/>
          <w:sz w:val="22"/>
          <w:szCs w:val="22"/>
        </w:rPr>
        <w:t xml:space="preserve"> в который</w:t>
      </w:r>
      <w:r w:rsidR="00211B9F" w:rsidRPr="004D42C2">
        <w:rPr>
          <w:rFonts w:ascii="Tahoma" w:eastAsia="Arial Unicode MS" w:hAnsi="Tahoma" w:cs="Tahoma"/>
          <w:sz w:val="22"/>
          <w:szCs w:val="22"/>
        </w:rPr>
        <w:t xml:space="preserve"> в</w:t>
      </w:r>
      <w:r w:rsidRPr="004D42C2">
        <w:rPr>
          <w:rFonts w:ascii="Tahoma" w:eastAsia="Arial Unicode MS" w:hAnsi="Tahoma" w:cs="Tahoma"/>
          <w:sz w:val="22"/>
          <w:szCs w:val="22"/>
        </w:rPr>
        <w:t>ывод</w:t>
      </w:r>
      <w:r w:rsidR="00867267" w:rsidRPr="004D42C2">
        <w:rPr>
          <w:rFonts w:ascii="Tahoma" w:eastAsia="Arial Unicode MS" w:hAnsi="Tahoma" w:cs="Tahoma"/>
          <w:sz w:val="22"/>
          <w:szCs w:val="22"/>
        </w:rPr>
        <w:t>ятся</w:t>
      </w:r>
      <w:r w:rsidR="007F22A3" w:rsidRPr="004D42C2">
        <w:rPr>
          <w:rFonts w:ascii="Tahoma" w:eastAsia="Arial Unicode MS" w:hAnsi="Tahoma" w:cs="Tahoma"/>
          <w:sz w:val="22"/>
          <w:szCs w:val="22"/>
        </w:rPr>
        <w:t xml:space="preserve"> элементы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из ИБ «Публикации»</w:t>
      </w:r>
      <w:r w:rsidR="00867267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375800" w:rsidRPr="004D42C2">
        <w:rPr>
          <w:rFonts w:ascii="Tahoma" w:eastAsia="Arial Unicode MS" w:hAnsi="Tahoma" w:cs="Tahoma"/>
          <w:sz w:val="22"/>
          <w:szCs w:val="22"/>
        </w:rPr>
        <w:t>с сортировкой  по дате добавления по убыванию</w:t>
      </w:r>
      <w:r w:rsidRPr="004D42C2">
        <w:rPr>
          <w:rFonts w:ascii="Tahoma" w:eastAsia="Arial Unicode MS" w:hAnsi="Tahoma" w:cs="Tahoma"/>
          <w:sz w:val="22"/>
          <w:szCs w:val="22"/>
        </w:rPr>
        <w:t>,</w:t>
      </w:r>
      <w:r w:rsidR="00211B9F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375800" w:rsidRPr="004D42C2">
        <w:rPr>
          <w:rFonts w:ascii="Tahoma" w:eastAsia="Arial Unicode MS" w:hAnsi="Tahoma" w:cs="Tahoma"/>
          <w:sz w:val="22"/>
          <w:szCs w:val="22"/>
        </w:rPr>
        <w:t>в виде</w:t>
      </w:r>
      <w:r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64EA9E81" w14:textId="77777777" w:rsidR="00211B9F" w:rsidRPr="004D42C2" w:rsidRDefault="00211B9F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</w:t>
      </w:r>
      <w:r w:rsidR="00581020" w:rsidRPr="004D42C2">
        <w:rPr>
          <w:rFonts w:ascii="Tahoma" w:eastAsia="Arial Unicode MS" w:hAnsi="Tahoma" w:cs="Tahoma"/>
          <w:sz w:val="22"/>
          <w:szCs w:val="22"/>
        </w:rPr>
        <w:t xml:space="preserve">зображение </w:t>
      </w:r>
    </w:p>
    <w:p w14:paraId="1638BDB1" w14:textId="77777777" w:rsidR="00211B9F" w:rsidRPr="004D42C2" w:rsidRDefault="00581020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публикации </w:t>
      </w:r>
    </w:p>
    <w:p w14:paraId="6A28F12D" w14:textId="549FC343" w:rsidR="00211B9F" w:rsidRPr="004D42C2" w:rsidRDefault="00C454F8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публикации</w:t>
      </w:r>
    </w:p>
    <w:p w14:paraId="6E272914" w14:textId="70EE546D" w:rsidR="00C454F8" w:rsidRPr="004D42C2" w:rsidRDefault="00C454F8">
      <w:pPr>
        <w:pStyle w:val="ac"/>
        <w:numPr>
          <w:ilvl w:val="0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«Акции», является компоненто</w:t>
      </w:r>
      <w:r w:rsidR="007D007E" w:rsidRPr="004D42C2">
        <w:rPr>
          <w:rFonts w:ascii="Tahoma" w:eastAsia="Arial Unicode MS" w:hAnsi="Tahoma" w:cs="Tahoma"/>
          <w:sz w:val="22"/>
          <w:szCs w:val="22"/>
        </w:rPr>
        <w:t>м,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в который выводятся элементы из ИБ «Акции» </w:t>
      </w:r>
      <w:r w:rsidR="007D007E" w:rsidRPr="004D42C2">
        <w:rPr>
          <w:rFonts w:ascii="Tahoma" w:eastAsia="Arial Unicode MS" w:hAnsi="Tahoma" w:cs="Tahoma"/>
          <w:sz w:val="22"/>
          <w:szCs w:val="22"/>
        </w:rPr>
        <w:t>в виде</w:t>
      </w:r>
      <w:r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6F5FD375" w14:textId="77777777" w:rsidR="00C454F8" w:rsidRPr="004D42C2" w:rsidRDefault="00C454F8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акции</w:t>
      </w:r>
    </w:p>
    <w:p w14:paraId="4A401E9F" w14:textId="77777777" w:rsidR="00C454F8" w:rsidRPr="004D42C2" w:rsidRDefault="00C454F8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изображение акции</w:t>
      </w:r>
    </w:p>
    <w:p w14:paraId="3E7CB628" w14:textId="77777777" w:rsidR="00E712AD" w:rsidRPr="004D42C2" w:rsidRDefault="00C454F8">
      <w:pPr>
        <w:pStyle w:val="ac"/>
        <w:numPr>
          <w:ilvl w:val="1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Кнопка «Запишитесь» см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п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6.2</w:t>
      </w:r>
    </w:p>
    <w:p w14:paraId="5D4F3D26" w14:textId="670B7B0E" w:rsidR="00B80C85" w:rsidRPr="004D42C2" w:rsidRDefault="00C454F8">
      <w:pPr>
        <w:pStyle w:val="ac"/>
        <w:numPr>
          <w:ilvl w:val="0"/>
          <w:numId w:val="61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«Семинары»</w:t>
      </w:r>
      <w:r w:rsidR="00E712AD" w:rsidRPr="004D42C2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E712AD" w:rsidRPr="004D42C2">
        <w:rPr>
          <w:rFonts w:ascii="Tahoma" w:eastAsia="Arial Unicode MS" w:hAnsi="Tahoma" w:cs="Tahoma"/>
          <w:sz w:val="22"/>
          <w:szCs w:val="22"/>
        </w:rPr>
        <w:t>См п 7</w:t>
      </w:r>
      <w:r w:rsidR="00E712AD" w:rsidRPr="004D42C2">
        <w:rPr>
          <w:rFonts w:ascii="Tahoma" w:eastAsia="Arial Unicode MS" w:hAnsi="Tahoma" w:cs="Tahoma"/>
          <w:sz w:val="22"/>
          <w:szCs w:val="22"/>
          <w:lang w:val="en-US"/>
        </w:rPr>
        <w:t>.18</w:t>
      </w:r>
    </w:p>
    <w:p w14:paraId="4678B707" w14:textId="77777777" w:rsidR="00B80C85" w:rsidRPr="007711B7" w:rsidRDefault="00B80C85">
      <w:pPr>
        <w:pStyle w:val="Standard"/>
        <w:numPr>
          <w:ilvl w:val="0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«Видео с семинаров». Выводятся из ИБ «Видео с семинаров»:</w:t>
      </w:r>
    </w:p>
    <w:p w14:paraId="201252B3" w14:textId="77777777" w:rsidR="00B80C85" w:rsidRPr="007711B7" w:rsidRDefault="00B80C85">
      <w:pPr>
        <w:pStyle w:val="Standard"/>
        <w:numPr>
          <w:ilvl w:val="1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Основные вкладки являются разделами ИБ, работают как табы. Изначально отображаются все видео в порядке добавления.</w:t>
      </w:r>
    </w:p>
    <w:p w14:paraId="79FB579E" w14:textId="77777777" w:rsidR="00B80C85" w:rsidRPr="007711B7" w:rsidRDefault="00B80C85">
      <w:pPr>
        <w:pStyle w:val="Standard"/>
        <w:numPr>
          <w:ilvl w:val="1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Галерея-видео. </w:t>
      </w:r>
      <w:r w:rsidRPr="0081321E">
        <w:rPr>
          <w:rFonts w:ascii="Tahoma" w:hAnsi="Tahoma" w:cs="Tahoma"/>
          <w:sz w:val="22"/>
          <w:szCs w:val="22"/>
        </w:rPr>
        <w:t>Выполнена в виде плиток в два ряда по три штуки: Превью видео, по клику откры</w:t>
      </w:r>
      <w:r w:rsidRPr="001250F4">
        <w:rPr>
          <w:rFonts w:ascii="Tahoma" w:hAnsi="Tahoma" w:cs="Tahoma"/>
          <w:sz w:val="22"/>
          <w:szCs w:val="22"/>
        </w:rPr>
        <w:t>вается в окне ютуба и запускается.</w:t>
      </w:r>
    </w:p>
    <w:p w14:paraId="3A5D4A40" w14:textId="77777777" w:rsidR="00B80C85" w:rsidRPr="007711B7" w:rsidRDefault="00B80C85">
      <w:pPr>
        <w:pStyle w:val="Standard"/>
        <w:numPr>
          <w:ilvl w:val="2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Название видео</w:t>
      </w:r>
    </w:p>
    <w:p w14:paraId="27F64AD9" w14:textId="77777777" w:rsidR="00B80C85" w:rsidRPr="007711B7" w:rsidRDefault="00B80C85">
      <w:pPr>
        <w:pStyle w:val="Standard"/>
        <w:numPr>
          <w:ilvl w:val="2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Ссылка на </w:t>
      </w:r>
      <w:r w:rsidRPr="001250F4">
        <w:rPr>
          <w:rFonts w:ascii="Tahoma" w:hAnsi="Tahoma" w:cs="Tahoma"/>
          <w:sz w:val="22"/>
          <w:szCs w:val="22"/>
          <w:lang w:val="en-US"/>
        </w:rPr>
        <w:t>youtube</w:t>
      </w:r>
    </w:p>
    <w:p w14:paraId="0527ED2E" w14:textId="61EEB45E" w:rsidR="00B80C85" w:rsidRPr="007711B7" w:rsidRDefault="00B80C85">
      <w:pPr>
        <w:pStyle w:val="Standard"/>
        <w:numPr>
          <w:ilvl w:val="1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Кнопка «Показать еще» - показывает еще 2 ряда видео, отображается только в том случае если в выбранном разделе элементов больше, чем 6 штук. Раскрываться как на этом сайте https://synergy.</w:t>
      </w:r>
      <w:r w:rsidRPr="001250F4">
        <w:rPr>
          <w:rFonts w:ascii="Tahoma" w:hAnsi="Tahoma" w:cs="Tahoma"/>
          <w:sz w:val="22"/>
          <w:szCs w:val="22"/>
        </w:rPr>
        <w:t xml:space="preserve">ru/ </w:t>
      </w:r>
      <w:hyperlink r:id="rId27" w:history="1">
        <w:r w:rsidRPr="004D42C2">
          <w:rPr>
            <w:rStyle w:val="ab"/>
            <w:rFonts w:ascii="Tahoma" w:hAnsi="Tahoma" w:cs="Tahoma"/>
            <w:sz w:val="22"/>
            <w:szCs w:val="22"/>
          </w:rPr>
          <w:t>http://joxi.ru/82QKoV7swqEkgr</w:t>
        </w:r>
      </w:hyperlink>
    </w:p>
    <w:p w14:paraId="7D9C21BA" w14:textId="4FAA8ACA" w:rsidR="00581020" w:rsidRPr="004D42C2" w:rsidRDefault="006608F6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C454F8" w:rsidRPr="001250F4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C454F8" w:rsidRPr="004D42C2">
        <w:rPr>
          <w:rFonts w:ascii="Tahoma" w:eastAsia="Arial Unicode MS" w:hAnsi="Tahoma" w:cs="Tahoma"/>
          <w:sz w:val="22"/>
          <w:szCs w:val="22"/>
        </w:rPr>
        <w:t>» - см п 7.5</w:t>
      </w:r>
    </w:p>
    <w:p w14:paraId="5C9B36A8" w14:textId="1C7E774F" w:rsidR="00C454F8" w:rsidRPr="004D42C2" w:rsidRDefault="00C454F8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Текстовый блок «Реквизиты» - включаемая редактируемая область.</w:t>
      </w:r>
    </w:p>
    <w:p w14:paraId="3AB3C806" w14:textId="77777777" w:rsidR="00B554CD" w:rsidRPr="004D42C2" w:rsidRDefault="00B554CD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7996CB8C" w14:textId="29E10263" w:rsidR="0032652C" w:rsidRPr="0081321E" w:rsidRDefault="0062532D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6" w:name="_Toc22288097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2D0251" w:rsidRPr="004D42C2">
        <w:rPr>
          <w:rFonts w:ascii="Tahoma" w:eastAsia="Arial Unicode MS" w:hAnsi="Tahoma" w:cs="Tahoma"/>
          <w:sz w:val="22"/>
          <w:szCs w:val="22"/>
        </w:rPr>
        <w:t>7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9251ED">
        <w:rPr>
          <w:rFonts w:ascii="Tahoma" w:eastAsia="Arial Unicode MS" w:hAnsi="Tahoma" w:cs="Tahoma"/>
          <w:sz w:val="22"/>
          <w:szCs w:val="22"/>
        </w:rPr>
        <w:t xml:space="preserve"> </w:t>
      </w:r>
      <w:r w:rsidR="00D016A1">
        <w:rPr>
          <w:rFonts w:ascii="Tahoma" w:eastAsia="Arial Unicode MS" w:hAnsi="Tahoma" w:cs="Tahoma"/>
          <w:sz w:val="22"/>
          <w:szCs w:val="22"/>
        </w:rPr>
        <w:t>Список новостей</w:t>
      </w:r>
      <w:bookmarkEnd w:id="56"/>
    </w:p>
    <w:p w14:paraId="1CA253BC" w14:textId="78BC1813" w:rsidR="0062532D" w:rsidRPr="001250F4" w:rsidRDefault="0062532D">
      <w:pPr>
        <w:rPr>
          <w:rFonts w:ascii="Tahoma" w:eastAsia="Arial Unicode MS" w:hAnsi="Tahoma" w:cs="Tahoma"/>
          <w:sz w:val="22"/>
          <w:szCs w:val="22"/>
        </w:rPr>
      </w:pPr>
    </w:p>
    <w:p w14:paraId="049A55B9" w14:textId="4FEF1371" w:rsidR="00AE1FAB" w:rsidRPr="004D42C2" w:rsidRDefault="00AE1FAB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«Новости». ИБ имеет следующую структуру:</w:t>
      </w:r>
    </w:p>
    <w:p w14:paraId="09C0BF2C" w14:textId="77777777" w:rsidR="00AE1FAB" w:rsidRPr="004D42C2" w:rsidRDefault="00AE1FAB">
      <w:pPr>
        <w:pStyle w:val="ac"/>
        <w:numPr>
          <w:ilvl w:val="0"/>
          <w:numId w:val="4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– тип поля изображение</w:t>
      </w:r>
    </w:p>
    <w:p w14:paraId="4272AF0F" w14:textId="77777777" w:rsidR="00AE1FAB" w:rsidRPr="004D42C2" w:rsidRDefault="00AE1FAB">
      <w:pPr>
        <w:pStyle w:val="ac"/>
        <w:numPr>
          <w:ilvl w:val="0"/>
          <w:numId w:val="4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Дата – тип поля дата</w:t>
      </w:r>
    </w:p>
    <w:p w14:paraId="44B2B581" w14:textId="77777777" w:rsidR="00AE1FAB" w:rsidRPr="004D42C2" w:rsidRDefault="00AE1FAB">
      <w:pPr>
        <w:pStyle w:val="ac"/>
        <w:numPr>
          <w:ilvl w:val="0"/>
          <w:numId w:val="4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– тип поля строка</w:t>
      </w:r>
    </w:p>
    <w:p w14:paraId="16E9F4A7" w14:textId="77777777" w:rsidR="00AE1FAB" w:rsidRPr="004D42C2" w:rsidRDefault="00AE1FAB">
      <w:pPr>
        <w:pStyle w:val="ac"/>
        <w:numPr>
          <w:ilvl w:val="0"/>
          <w:numId w:val="4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новости – тип поля строка</w:t>
      </w:r>
    </w:p>
    <w:p w14:paraId="06500D75" w14:textId="0D95D787" w:rsidR="006125D2" w:rsidRPr="00D96CA7" w:rsidRDefault="00AE1FAB" w:rsidP="00D96CA7">
      <w:pPr>
        <w:pStyle w:val="ac"/>
        <w:numPr>
          <w:ilvl w:val="0"/>
          <w:numId w:val="4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Детальная новость – типа поля строка</w:t>
      </w:r>
    </w:p>
    <w:p w14:paraId="3D5A9C75" w14:textId="77777777" w:rsidR="00AE1FAB" w:rsidRPr="004D42C2" w:rsidRDefault="00AE1FAB">
      <w:pPr>
        <w:rPr>
          <w:rFonts w:ascii="Tahoma" w:eastAsia="Arial Unicode MS" w:hAnsi="Tahoma" w:cs="Tahoma"/>
          <w:sz w:val="22"/>
          <w:szCs w:val="22"/>
        </w:rPr>
      </w:pPr>
    </w:p>
    <w:p w14:paraId="1DE8BCA9" w14:textId="59D221D3" w:rsidR="00AE1FAB" w:rsidRPr="00E50C08" w:rsidRDefault="00AE1FAB">
      <w:pPr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018BD1C7" w14:textId="1F27CE53" w:rsidR="00D00C3D" w:rsidRPr="00E50C08" w:rsidRDefault="00D00C3D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5522FE33" w14:textId="32D3B092" w:rsidR="00D00C3D" w:rsidRPr="00E50C08" w:rsidRDefault="00D00C3D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>Текстовая область – редактируе</w:t>
      </w:r>
      <w:r w:rsidR="00CA53BD" w:rsidRPr="00E50C08">
        <w:rPr>
          <w:rFonts w:ascii="Tahoma" w:eastAsia="Arial Unicode MS" w:hAnsi="Tahoma" w:cs="Tahoma"/>
          <w:sz w:val="22"/>
          <w:szCs w:val="22"/>
        </w:rPr>
        <w:t>мая включаемая область</w:t>
      </w:r>
      <w:r w:rsidRPr="00E50C08">
        <w:rPr>
          <w:rFonts w:ascii="Tahoma" w:eastAsia="Arial Unicode MS" w:hAnsi="Tahoma" w:cs="Tahoma"/>
          <w:sz w:val="22"/>
          <w:szCs w:val="22"/>
        </w:rPr>
        <w:t>.</w:t>
      </w:r>
    </w:p>
    <w:p w14:paraId="7593948F" w14:textId="4DCF2769" w:rsidR="0062532D" w:rsidRPr="00E50C08" w:rsidRDefault="0062532D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 xml:space="preserve">Кнопка «Связаться с нами» См п </w:t>
      </w:r>
      <w:r w:rsidR="00D00C3D" w:rsidRPr="00E50C08">
        <w:rPr>
          <w:rFonts w:ascii="Tahoma" w:eastAsia="Arial Unicode MS" w:hAnsi="Tahoma" w:cs="Tahoma"/>
          <w:sz w:val="22"/>
          <w:szCs w:val="22"/>
        </w:rPr>
        <w:t>6</w:t>
      </w:r>
      <w:r w:rsidRPr="00E50C08">
        <w:rPr>
          <w:rFonts w:ascii="Tahoma" w:eastAsia="Arial Unicode MS" w:hAnsi="Tahoma" w:cs="Tahoma"/>
          <w:sz w:val="22"/>
          <w:szCs w:val="22"/>
        </w:rPr>
        <w:t>.</w:t>
      </w:r>
      <w:r w:rsidR="00D00C3D" w:rsidRPr="00E50C08">
        <w:rPr>
          <w:rFonts w:ascii="Tahoma" w:eastAsia="Arial Unicode MS" w:hAnsi="Tahoma" w:cs="Tahoma"/>
          <w:sz w:val="22"/>
          <w:szCs w:val="22"/>
        </w:rPr>
        <w:t>2</w:t>
      </w:r>
    </w:p>
    <w:p w14:paraId="6635ABFF" w14:textId="77777777" w:rsidR="006125D2" w:rsidRPr="00E50C08" w:rsidRDefault="0062532D">
      <w:pPr>
        <w:pStyle w:val="ac"/>
        <w:numPr>
          <w:ilvl w:val="0"/>
          <w:numId w:val="56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 xml:space="preserve">Поиск. Поисковая графа с поиском по странице новостей, поиск осуществляется по заголовку, описанию. </w:t>
      </w:r>
    </w:p>
    <w:p w14:paraId="4A35D18A" w14:textId="0B8722A6" w:rsidR="006125D2" w:rsidRPr="00E50C08" w:rsidRDefault="006125D2" w:rsidP="00E50C08">
      <w:pPr>
        <w:pStyle w:val="ac"/>
        <w:numPr>
          <w:ilvl w:val="0"/>
          <w:numId w:val="52"/>
        </w:numPr>
        <w:rPr>
          <w:rFonts w:ascii="Tahoma" w:eastAsia="Arial Unicode MS" w:hAnsi="Tahoma" w:cs="Tahoma"/>
          <w:sz w:val="22"/>
          <w:szCs w:val="22"/>
        </w:rPr>
      </w:pPr>
      <w:r w:rsidRPr="00E50C08">
        <w:rPr>
          <w:rFonts w:ascii="Tahoma" w:eastAsia="Arial Unicode MS" w:hAnsi="Tahoma" w:cs="Tahoma"/>
          <w:sz w:val="22"/>
          <w:szCs w:val="22"/>
        </w:rPr>
        <w:t>Фильтр по дате</w:t>
      </w:r>
      <w:r w:rsidR="00E50C08" w:rsidRPr="00E50C08">
        <w:rPr>
          <w:rFonts w:ascii="Tahoma" w:eastAsia="Arial Unicode MS" w:hAnsi="Tahoma" w:cs="Tahoma"/>
          <w:sz w:val="22"/>
          <w:szCs w:val="22"/>
        </w:rPr>
        <w:t xml:space="preserve"> </w:t>
      </w:r>
      <w:r w:rsidR="00E50C08">
        <w:rPr>
          <w:rFonts w:ascii="Tahoma" w:eastAsia="Arial Unicode MS" w:hAnsi="Tahoma" w:cs="Tahoma"/>
          <w:sz w:val="22"/>
          <w:szCs w:val="22"/>
        </w:rPr>
        <w:t xml:space="preserve">– выполнен в виде </w:t>
      </w:r>
      <w:r w:rsidR="00E50C08" w:rsidRPr="00287640">
        <w:rPr>
          <w:rFonts w:ascii="Tahoma" w:eastAsia="Arial Unicode MS" w:hAnsi="Tahoma" w:cs="Tahoma"/>
          <w:sz w:val="22"/>
          <w:szCs w:val="22"/>
        </w:rPr>
        <w:t>Календар</w:t>
      </w:r>
      <w:r w:rsidR="00E50C08">
        <w:rPr>
          <w:rFonts w:ascii="Tahoma" w:eastAsia="Arial Unicode MS" w:hAnsi="Tahoma" w:cs="Tahoma"/>
          <w:sz w:val="22"/>
          <w:szCs w:val="22"/>
        </w:rPr>
        <w:t>я</w:t>
      </w:r>
      <w:r w:rsidR="00E50C08" w:rsidRPr="00287640">
        <w:rPr>
          <w:rFonts w:ascii="Tahoma" w:eastAsia="Arial Unicode MS" w:hAnsi="Tahoma" w:cs="Tahoma"/>
          <w:sz w:val="22"/>
          <w:szCs w:val="22"/>
        </w:rPr>
        <w:t>. По клику на кнопку Календарь появляется выпадающий календарь, в котором можно выбрать или конкретное число или диапазон чисел. В</w:t>
      </w:r>
      <w:r w:rsidR="00E50C08" w:rsidRPr="004D42C2">
        <w:rPr>
          <w:rFonts w:ascii="Tahoma" w:eastAsia="Arial Unicode MS" w:hAnsi="Tahoma" w:cs="Tahoma"/>
          <w:sz w:val="22"/>
          <w:szCs w:val="22"/>
        </w:rPr>
        <w:t xml:space="preserve"> нижней части модального окна находятся кнопки «Сбросить», «Найти» - по клику на которую выводятся </w:t>
      </w:r>
      <w:r w:rsidR="00E50C08">
        <w:rPr>
          <w:rFonts w:ascii="Tahoma" w:eastAsia="Arial Unicode MS" w:hAnsi="Tahoma" w:cs="Tahoma"/>
          <w:sz w:val="22"/>
          <w:szCs w:val="22"/>
        </w:rPr>
        <w:t>новости</w:t>
      </w:r>
      <w:r w:rsidR="00E50C08" w:rsidRPr="004D42C2">
        <w:rPr>
          <w:rFonts w:ascii="Tahoma" w:eastAsia="Arial Unicode MS" w:hAnsi="Tahoma" w:cs="Tahoma"/>
          <w:sz w:val="22"/>
          <w:szCs w:val="22"/>
        </w:rPr>
        <w:t>, отфильтрованные по дате проведения.</w:t>
      </w:r>
      <w:r w:rsidR="00E50C08" w:rsidRPr="00E50C08">
        <w:rPr>
          <w:rFonts w:ascii="Tahoma" w:eastAsia="Arial Unicode MS" w:hAnsi="Tahoma" w:cs="Tahoma"/>
          <w:sz w:val="22"/>
          <w:szCs w:val="22"/>
        </w:rPr>
        <w:br/>
      </w:r>
    </w:p>
    <w:p w14:paraId="21B1ACC5" w14:textId="16AA7A4C" w:rsidR="0062532D" w:rsidRPr="004D42C2" w:rsidRDefault="00CA53BD">
      <w:pPr>
        <w:pStyle w:val="ac"/>
        <w:numPr>
          <w:ilvl w:val="0"/>
          <w:numId w:val="57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Список новостей. В</w:t>
      </w:r>
      <w:r w:rsidR="0062532D" w:rsidRPr="001250F4">
        <w:rPr>
          <w:rFonts w:ascii="Tahoma" w:eastAsia="Arial Unicode MS" w:hAnsi="Tahoma" w:cs="Tahoma"/>
          <w:sz w:val="22"/>
          <w:szCs w:val="22"/>
        </w:rPr>
        <w:t>ывод</w:t>
      </w:r>
      <w:r w:rsidRPr="004D42C2">
        <w:rPr>
          <w:rFonts w:ascii="Tahoma" w:eastAsia="Arial Unicode MS" w:hAnsi="Tahoma" w:cs="Tahoma"/>
          <w:sz w:val="22"/>
          <w:szCs w:val="22"/>
        </w:rPr>
        <w:t>я</w:t>
      </w:r>
      <w:r w:rsidR="0062532D" w:rsidRPr="004D42C2">
        <w:rPr>
          <w:rFonts w:ascii="Tahoma" w:eastAsia="Arial Unicode MS" w:hAnsi="Tahoma" w:cs="Tahoma"/>
          <w:sz w:val="22"/>
          <w:szCs w:val="22"/>
        </w:rPr>
        <w:t>тся из ИБ</w:t>
      </w:r>
      <w:r w:rsidR="00D00C3D" w:rsidRPr="004D42C2">
        <w:rPr>
          <w:rFonts w:ascii="Tahoma" w:eastAsia="Arial Unicode MS" w:hAnsi="Tahoma" w:cs="Tahoma"/>
          <w:sz w:val="22"/>
          <w:szCs w:val="22"/>
        </w:rPr>
        <w:t xml:space="preserve"> «Новости»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с сортировкой по дате добавления по убыванию в виде</w:t>
      </w:r>
      <w:r w:rsidR="0062532D" w:rsidRPr="004D42C2">
        <w:rPr>
          <w:rFonts w:ascii="Tahoma" w:eastAsia="Arial Unicode MS" w:hAnsi="Tahoma" w:cs="Tahoma"/>
          <w:sz w:val="22"/>
          <w:szCs w:val="22"/>
        </w:rPr>
        <w:t>:</w:t>
      </w:r>
    </w:p>
    <w:p w14:paraId="383DB831" w14:textId="77777777" w:rsidR="0062532D" w:rsidRPr="004D42C2" w:rsidRDefault="0062532D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32CFF33D" w14:textId="77794495" w:rsidR="0062532D" w:rsidRPr="004D42C2" w:rsidRDefault="0062532D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</w:t>
      </w:r>
      <w:r w:rsidR="007D007E" w:rsidRPr="004D42C2">
        <w:rPr>
          <w:rFonts w:ascii="Tahoma" w:eastAsia="Arial Unicode MS" w:hAnsi="Tahoma" w:cs="Tahoma"/>
          <w:sz w:val="22"/>
          <w:szCs w:val="22"/>
        </w:rPr>
        <w:t>а</w:t>
      </w:r>
    </w:p>
    <w:p w14:paraId="6EB330EA" w14:textId="77777777" w:rsidR="0062532D" w:rsidRPr="004D42C2" w:rsidRDefault="0062532D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6B688554" w14:textId="6F3C07AA" w:rsidR="0062532D" w:rsidRPr="004D42C2" w:rsidRDefault="0032652C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новости</w:t>
      </w:r>
    </w:p>
    <w:p w14:paraId="78B75E12" w14:textId="5E555C78" w:rsidR="0062532D" w:rsidRPr="004D42C2" w:rsidRDefault="0062532D" w:rsidP="009251ED">
      <w:pPr>
        <w:ind w:left="708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 страницу выводится 9 новостей, для дальнейшей навигации используется пагинация. Перед пагинацией распол</w:t>
      </w:r>
      <w:r w:rsidR="0047487A" w:rsidRPr="004D42C2">
        <w:rPr>
          <w:rFonts w:ascii="Tahoma" w:eastAsia="Arial Unicode MS" w:hAnsi="Tahoma" w:cs="Tahoma"/>
          <w:sz w:val="22"/>
          <w:szCs w:val="22"/>
        </w:rPr>
        <w:t>а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гается кнопка «Показать еще», по клику на </w:t>
      </w:r>
      <w:r w:rsidRPr="004D42C2">
        <w:rPr>
          <w:rFonts w:ascii="Tahoma" w:eastAsia="Arial Unicode MS" w:hAnsi="Tahoma" w:cs="Tahoma"/>
          <w:sz w:val="22"/>
          <w:szCs w:val="22"/>
        </w:rPr>
        <w:lastRenderedPageBreak/>
        <w:t xml:space="preserve">которую показываются еще 9 новостей. </w:t>
      </w:r>
      <w:r w:rsidRPr="004D42C2">
        <w:rPr>
          <w:rFonts w:ascii="Tahoma" w:eastAsia="Arial Unicode MS" w:hAnsi="Tahoma" w:cs="Tahoma"/>
          <w:sz w:val="22"/>
          <w:szCs w:val="22"/>
        </w:rPr>
        <w:br/>
      </w:r>
      <w:r w:rsidRPr="00177B9B">
        <w:rPr>
          <w:rFonts w:ascii="Tahoma" w:eastAsia="Arial Unicode MS" w:hAnsi="Tahoma" w:cs="Tahoma"/>
          <w:sz w:val="22"/>
          <w:szCs w:val="22"/>
        </w:rPr>
        <w:t>Баннер. Состоит из фонового изоб</w:t>
      </w:r>
      <w:r w:rsidRPr="004D42C2">
        <w:rPr>
          <w:rFonts w:ascii="Tahoma" w:eastAsia="Arial Unicode MS" w:hAnsi="Tahoma" w:cs="Tahoma"/>
          <w:sz w:val="22"/>
          <w:szCs w:val="22"/>
        </w:rPr>
        <w:t>ражения</w:t>
      </w:r>
      <w:r w:rsidR="0032652C" w:rsidRPr="004D42C2">
        <w:rPr>
          <w:rFonts w:ascii="Tahoma" w:eastAsia="Arial Unicode MS" w:hAnsi="Tahoma" w:cs="Tahoma"/>
          <w:sz w:val="22"/>
          <w:szCs w:val="22"/>
        </w:rPr>
        <w:t>, редактируемая включаемая область, весь баннер является ссылкой</w:t>
      </w:r>
      <w:r w:rsidR="0047487A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0FE8FB3B" w14:textId="30BEE22D" w:rsidR="0062532D" w:rsidRPr="004D42C2" w:rsidRDefault="0047487A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32652C" w:rsidRPr="004D42C2">
        <w:rPr>
          <w:rFonts w:ascii="Tahoma" w:eastAsia="Arial Unicode MS" w:hAnsi="Tahoma" w:cs="Tahoma"/>
          <w:sz w:val="22"/>
          <w:szCs w:val="22"/>
        </w:rPr>
        <w:t>«</w:t>
      </w:r>
      <w:r w:rsidRPr="004D42C2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32652C" w:rsidRPr="004D42C2">
        <w:rPr>
          <w:rFonts w:ascii="Tahoma" w:eastAsia="Arial Unicode MS" w:hAnsi="Tahoma" w:cs="Tahoma"/>
          <w:sz w:val="22"/>
          <w:szCs w:val="22"/>
        </w:rPr>
        <w:t>» см п. 7.5</w:t>
      </w:r>
    </w:p>
    <w:p w14:paraId="77FABF00" w14:textId="77777777" w:rsidR="0062532D" w:rsidRPr="004D42C2" w:rsidRDefault="0062532D">
      <w:pPr>
        <w:rPr>
          <w:rFonts w:ascii="Tahoma" w:eastAsia="Arial Unicode MS" w:hAnsi="Tahoma" w:cs="Tahoma"/>
          <w:sz w:val="22"/>
          <w:szCs w:val="22"/>
        </w:rPr>
      </w:pPr>
    </w:p>
    <w:p w14:paraId="697E6885" w14:textId="77A131C8" w:rsidR="0062532D" w:rsidRPr="004D42C2" w:rsidRDefault="0062532D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7" w:name="_Toc22288098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2D0251" w:rsidRPr="004D42C2">
        <w:rPr>
          <w:rFonts w:ascii="Tahoma" w:eastAsia="Arial Unicode MS" w:hAnsi="Tahoma" w:cs="Tahoma"/>
          <w:sz w:val="22"/>
          <w:szCs w:val="22"/>
        </w:rPr>
        <w:t>8</w:t>
      </w:r>
      <w:r w:rsidRPr="004D42C2">
        <w:rPr>
          <w:rFonts w:ascii="Tahoma" w:eastAsia="Arial Unicode MS" w:hAnsi="Tahoma" w:cs="Tahoma"/>
          <w:sz w:val="22"/>
          <w:szCs w:val="22"/>
        </w:rPr>
        <w:t>.Новости Детальная страница</w:t>
      </w:r>
      <w:bookmarkEnd w:id="57"/>
    </w:p>
    <w:p w14:paraId="33358D30" w14:textId="77777777" w:rsidR="00AE1FAB" w:rsidRPr="004D42C2" w:rsidRDefault="00AE1FAB">
      <w:pPr>
        <w:rPr>
          <w:rFonts w:ascii="Tahoma" w:eastAsia="Arial Unicode MS" w:hAnsi="Tahoma" w:cs="Tahoma"/>
          <w:sz w:val="22"/>
          <w:szCs w:val="22"/>
        </w:rPr>
      </w:pPr>
    </w:p>
    <w:p w14:paraId="287629FB" w14:textId="77777777" w:rsidR="00AE1FAB" w:rsidRPr="004D42C2" w:rsidRDefault="00AE1FAB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2DFBBD65" w14:textId="77777777" w:rsidR="0032652C" w:rsidRPr="004D42C2" w:rsidRDefault="0032652C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новости</w:t>
      </w:r>
    </w:p>
    <w:p w14:paraId="1B2E393E" w14:textId="6774DB27" w:rsidR="0062532D" w:rsidRPr="004D42C2" w:rsidRDefault="0062532D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Кнопки шаринга в ВК, фейсбук, твитер и одноклассники.</w:t>
      </w:r>
    </w:p>
    <w:p w14:paraId="27438FC7" w14:textId="77777777" w:rsidR="0032652C" w:rsidRPr="004D42C2" w:rsidRDefault="0032652C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Детальная новость</w:t>
      </w:r>
    </w:p>
    <w:p w14:paraId="5756C91A" w14:textId="5EAD235C" w:rsidR="0062532D" w:rsidRPr="004D42C2" w:rsidRDefault="0032652C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C12B14">
        <w:rPr>
          <w:rFonts w:ascii="Tahoma" w:eastAsia="Arial Unicode MS" w:hAnsi="Tahoma" w:cs="Tahoma"/>
          <w:sz w:val="22"/>
          <w:szCs w:val="22"/>
        </w:rPr>
        <w:t>Изображение</w:t>
      </w:r>
      <w:r w:rsidR="0062532D" w:rsidRPr="004D42C2">
        <w:rPr>
          <w:rFonts w:ascii="Tahoma" w:eastAsia="Arial Unicode MS" w:hAnsi="Tahoma" w:cs="Tahoma"/>
          <w:sz w:val="22"/>
          <w:szCs w:val="22"/>
        </w:rPr>
        <w:tab/>
      </w:r>
    </w:p>
    <w:p w14:paraId="376DD286" w14:textId="7101E805" w:rsidR="0062532D" w:rsidRPr="004D42C2" w:rsidRDefault="0032652C">
      <w:pPr>
        <w:pStyle w:val="Standard"/>
        <w:numPr>
          <w:ilvl w:val="0"/>
          <w:numId w:val="44"/>
        </w:numPr>
        <w:spacing w:after="0" w:line="240" w:lineRule="auto"/>
        <w:ind w:left="709" w:hanging="283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ссылкой.</w:t>
      </w:r>
    </w:p>
    <w:p w14:paraId="20E4DC72" w14:textId="7C869AE1" w:rsidR="00581020" w:rsidRPr="004D42C2" w:rsidRDefault="0047487A">
      <w:pPr>
        <w:pStyle w:val="ac"/>
        <w:numPr>
          <w:ilvl w:val="0"/>
          <w:numId w:val="17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Блок ИБ «Ведущие эксперты и партнеры» </w:t>
      </w:r>
      <w:r w:rsidR="0032652C" w:rsidRPr="004D42C2">
        <w:rPr>
          <w:rFonts w:ascii="Tahoma" w:hAnsi="Tahoma" w:cs="Tahoma"/>
          <w:sz w:val="22"/>
          <w:szCs w:val="22"/>
        </w:rPr>
        <w:t>см п. 7.10</w:t>
      </w:r>
    </w:p>
    <w:p w14:paraId="1A30C9B4" w14:textId="1E538122" w:rsidR="006460B9" w:rsidRPr="004D42C2" w:rsidRDefault="0032652C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«Книги</w:t>
      </w:r>
      <w:r w:rsidR="006460B9" w:rsidRPr="004D42C2">
        <w:rPr>
          <w:rFonts w:ascii="Tahoma" w:eastAsia="Arial Unicode MS" w:hAnsi="Tahoma" w:cs="Tahoma"/>
          <w:sz w:val="22"/>
          <w:szCs w:val="22"/>
        </w:rPr>
        <w:t xml:space="preserve">» см п </w:t>
      </w:r>
      <w:r w:rsidR="006460B9"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7.3 </w:t>
      </w:r>
    </w:p>
    <w:p w14:paraId="54F1028D" w14:textId="165DC93A" w:rsidR="0062532D" w:rsidRPr="004D42C2" w:rsidRDefault="006460B9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«Статьи</w:t>
      </w:r>
      <w:r w:rsidR="0032652C" w:rsidRPr="004D42C2">
        <w:rPr>
          <w:rFonts w:ascii="Tahoma" w:eastAsia="Arial Unicode MS" w:hAnsi="Tahoma" w:cs="Tahoma"/>
          <w:sz w:val="22"/>
          <w:szCs w:val="22"/>
        </w:rPr>
        <w:t xml:space="preserve">» см п 7.14 </w:t>
      </w:r>
    </w:p>
    <w:p w14:paraId="6BA307E5" w14:textId="2B5D5943" w:rsidR="0062532D" w:rsidRPr="004D42C2" w:rsidRDefault="00581020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Подписка на рассылку. </w:t>
      </w:r>
      <w:r w:rsidR="0032652C" w:rsidRPr="004D42C2">
        <w:rPr>
          <w:rFonts w:ascii="Tahoma" w:eastAsia="Arial Unicode MS" w:hAnsi="Tahoma" w:cs="Tahoma"/>
          <w:sz w:val="22"/>
          <w:szCs w:val="22"/>
        </w:rPr>
        <w:t xml:space="preserve">См п 7.5 </w:t>
      </w:r>
    </w:p>
    <w:p w14:paraId="373638A8" w14:textId="77777777" w:rsidR="00AE1FAB" w:rsidRPr="004D42C2" w:rsidRDefault="00AE1FAB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592568CB" w14:textId="382556D9" w:rsidR="006608F6" w:rsidRPr="004D42C2" w:rsidRDefault="006608F6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8" w:name="_Toc22288099"/>
      <w:r w:rsidRPr="004D42C2">
        <w:rPr>
          <w:rFonts w:ascii="Tahoma" w:eastAsia="Arial Unicode MS" w:hAnsi="Tahoma" w:cs="Tahoma"/>
          <w:sz w:val="22"/>
          <w:szCs w:val="22"/>
        </w:rPr>
        <w:t>1</w:t>
      </w:r>
      <w:r w:rsidR="002D0251" w:rsidRPr="004D42C2">
        <w:rPr>
          <w:rFonts w:ascii="Tahoma" w:eastAsia="Arial Unicode MS" w:hAnsi="Tahoma" w:cs="Tahoma"/>
          <w:sz w:val="22"/>
          <w:szCs w:val="22"/>
        </w:rPr>
        <w:t>9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177B9B">
        <w:rPr>
          <w:rFonts w:ascii="Tahoma" w:eastAsia="Arial Unicode MS" w:hAnsi="Tahoma" w:cs="Tahoma"/>
          <w:sz w:val="22"/>
          <w:szCs w:val="22"/>
        </w:rPr>
        <w:t xml:space="preserve"> Список статей</w:t>
      </w:r>
      <w:bookmarkEnd w:id="58"/>
    </w:p>
    <w:p w14:paraId="0B322830" w14:textId="4FABE3DF" w:rsidR="006608F6" w:rsidRPr="004D42C2" w:rsidRDefault="006608F6">
      <w:pPr>
        <w:rPr>
          <w:rFonts w:ascii="Tahoma" w:eastAsia="Arial Unicode MS" w:hAnsi="Tahoma" w:cs="Tahoma"/>
          <w:sz w:val="22"/>
          <w:szCs w:val="22"/>
        </w:rPr>
      </w:pPr>
    </w:p>
    <w:p w14:paraId="76F7913C" w14:textId="79FACFB6" w:rsidR="007D007E" w:rsidRPr="004D42C2" w:rsidRDefault="007D007E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«Статьи». ИБ имеет следующую структуру:</w:t>
      </w:r>
    </w:p>
    <w:p w14:paraId="27071F11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Дата публикации – тип поля дата</w:t>
      </w:r>
    </w:p>
    <w:p w14:paraId="573F9442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анонса – тип поля строка</w:t>
      </w:r>
    </w:p>
    <w:p w14:paraId="3D2793F3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 – тип поля строка</w:t>
      </w:r>
    </w:p>
    <w:p w14:paraId="3263A14D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анонса – тип поля изображение</w:t>
      </w:r>
    </w:p>
    <w:p w14:paraId="332FE083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Изображение статьи – тип поля изображение</w:t>
      </w:r>
    </w:p>
    <w:p w14:paraId="4EC4DDC0" w14:textId="77777777" w:rsidR="007D007E" w:rsidRPr="004D42C2" w:rsidRDefault="007D007E">
      <w:pPr>
        <w:pStyle w:val="ac"/>
        <w:numPr>
          <w:ilvl w:val="0"/>
          <w:numId w:val="96"/>
        </w:numPr>
        <w:ind w:hanging="29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Детальная статья</w:t>
      </w:r>
    </w:p>
    <w:p w14:paraId="25FF7EDE" w14:textId="77777777" w:rsidR="007D007E" w:rsidRPr="004D42C2" w:rsidRDefault="007D007E">
      <w:pPr>
        <w:rPr>
          <w:rFonts w:ascii="Tahoma" w:hAnsi="Tahoma" w:cs="Tahoma"/>
          <w:sz w:val="22"/>
          <w:szCs w:val="22"/>
        </w:rPr>
      </w:pPr>
    </w:p>
    <w:p w14:paraId="7D1461E0" w14:textId="77777777" w:rsidR="004F1565" w:rsidRPr="004D42C2" w:rsidRDefault="004F1565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11FBD3FA" w14:textId="77777777" w:rsidR="004F1565" w:rsidRPr="004D42C2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04FFCC34" w14:textId="58D9F4E0" w:rsidR="004F1565" w:rsidRPr="004D42C2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Текстовая область – редактируемая включаемая область.</w:t>
      </w:r>
    </w:p>
    <w:p w14:paraId="6449AB13" w14:textId="77777777" w:rsidR="004F1565" w:rsidRPr="0081321E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«Связаться с нами» </w:t>
      </w:r>
      <w:r w:rsidRPr="007711B7">
        <w:rPr>
          <w:rFonts w:ascii="Tahoma" w:eastAsia="Arial Unicode MS" w:hAnsi="Tahoma" w:cs="Tahoma"/>
          <w:sz w:val="22"/>
          <w:szCs w:val="22"/>
        </w:rPr>
        <w:t>См п 6.2</w:t>
      </w:r>
    </w:p>
    <w:p w14:paraId="7934DCFA" w14:textId="77777777" w:rsidR="004F1565" w:rsidRPr="007711B7" w:rsidRDefault="004F1565">
      <w:pPr>
        <w:pStyle w:val="ac"/>
        <w:numPr>
          <w:ilvl w:val="0"/>
          <w:numId w:val="56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Поиск. Поисковая графа с поис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ком по странице новостей, поиск осуществляется по заголовку, дате публикации, описанию. </w:t>
      </w:r>
    </w:p>
    <w:p w14:paraId="7C0E644B" w14:textId="423A9403" w:rsidR="004F1565" w:rsidRPr="001250F4" w:rsidRDefault="004F1565">
      <w:pPr>
        <w:pStyle w:val="ac"/>
        <w:numPr>
          <w:ilvl w:val="0"/>
          <w:numId w:val="57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Список статей. Выводятся из ИБ «Статьи» с сортировкой по дате добавления по убыванию в виде:</w:t>
      </w:r>
    </w:p>
    <w:p w14:paraId="4F2A8CA7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2E62C2CD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Дата</w:t>
      </w:r>
    </w:p>
    <w:p w14:paraId="1DD80E0A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049F47C4" w14:textId="0DD203BF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статьи</w:t>
      </w:r>
    </w:p>
    <w:p w14:paraId="66CF2DD3" w14:textId="089D678F" w:rsidR="004F1565" w:rsidRPr="004D42C2" w:rsidRDefault="004F1565" w:rsidP="00381F16">
      <w:pPr>
        <w:ind w:left="708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страницу выводится 9 статей, для дальнейшей навигации используется пагинация. Перед пагинацией располагается кнопка «Показать еще», по клику на которую показываются еще 9 статей. </w:t>
      </w:r>
      <w:r w:rsidRPr="004D42C2">
        <w:rPr>
          <w:rFonts w:ascii="Tahoma" w:eastAsia="Arial Unicode MS" w:hAnsi="Tahoma" w:cs="Tahoma"/>
          <w:sz w:val="22"/>
          <w:szCs w:val="22"/>
        </w:rPr>
        <w:br/>
      </w:r>
      <w:r w:rsidRPr="00177B9B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351DE593" w14:textId="77777777" w:rsidR="004F1565" w:rsidRPr="004D42C2" w:rsidRDefault="004F1565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«Подписка на рассылку» см п. 7.5</w:t>
      </w:r>
    </w:p>
    <w:p w14:paraId="2112FC82" w14:textId="7449811B" w:rsidR="00D5397B" w:rsidRPr="004D42C2" w:rsidRDefault="00D5397B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42EACC77" w14:textId="77777777" w:rsidR="004F1565" w:rsidRPr="004D42C2" w:rsidRDefault="004F1565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6755D9DB" w14:textId="785AE51B" w:rsidR="00CB67FA" w:rsidRPr="004D42C2" w:rsidRDefault="002D0251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59" w:name="_Toc22288100"/>
      <w:r w:rsidRPr="004D42C2">
        <w:rPr>
          <w:rFonts w:ascii="Tahoma" w:eastAsia="Arial Unicode MS" w:hAnsi="Tahoma" w:cs="Tahoma"/>
          <w:sz w:val="22"/>
          <w:szCs w:val="22"/>
        </w:rPr>
        <w:t>20</w:t>
      </w:r>
      <w:r w:rsidR="006608F6" w:rsidRPr="004D42C2">
        <w:rPr>
          <w:rFonts w:ascii="Tahoma" w:eastAsia="Arial Unicode MS" w:hAnsi="Tahoma" w:cs="Tahoma"/>
          <w:sz w:val="22"/>
          <w:szCs w:val="22"/>
        </w:rPr>
        <w:t>.Статья Детальная страница</w:t>
      </w:r>
      <w:bookmarkEnd w:id="59"/>
    </w:p>
    <w:p w14:paraId="2BE47289" w14:textId="77777777" w:rsidR="00CB67FA" w:rsidRPr="00177B9B" w:rsidRDefault="00CB67FA" w:rsidP="00381F16">
      <w:pPr>
        <w:rPr>
          <w:rFonts w:ascii="Tahoma" w:eastAsia="Arial Unicode MS" w:hAnsi="Tahoma" w:cs="Tahoma"/>
          <w:sz w:val="22"/>
          <w:szCs w:val="22"/>
        </w:rPr>
      </w:pPr>
    </w:p>
    <w:p w14:paraId="7B308D56" w14:textId="77777777" w:rsidR="004F1565" w:rsidRPr="004D42C2" w:rsidRDefault="004F1565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10AB2118" w14:textId="5C085A3D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статьи</w:t>
      </w:r>
    </w:p>
    <w:p w14:paraId="10214B25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Кнопки шаринга в ВК, фейсбук, твитер и одноклассники.</w:t>
      </w:r>
    </w:p>
    <w:p w14:paraId="684C9179" w14:textId="66C8B8C9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>Детальная статья</w:t>
      </w:r>
    </w:p>
    <w:p w14:paraId="744EE59C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статья</w:t>
      </w:r>
      <w:r w:rsidRPr="004D42C2">
        <w:rPr>
          <w:rFonts w:ascii="Tahoma" w:eastAsia="Arial Unicode MS" w:hAnsi="Tahoma" w:cs="Tahoma"/>
          <w:sz w:val="22"/>
          <w:szCs w:val="22"/>
        </w:rPr>
        <w:tab/>
      </w:r>
    </w:p>
    <w:p w14:paraId="29F8DEDA" w14:textId="10464EEF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ссылкой.</w:t>
      </w:r>
    </w:p>
    <w:p w14:paraId="4B8A0E1D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ИБ «Ведущие эксперты и партнеры» см п. 7.10</w:t>
      </w:r>
    </w:p>
    <w:p w14:paraId="0A4C3BDD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«Книги» см п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7.3 </w:t>
      </w:r>
    </w:p>
    <w:p w14:paraId="35358522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«Статьи» см п 7.14 </w:t>
      </w:r>
    </w:p>
    <w:p w14:paraId="2CD92C82" w14:textId="3851CD16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Подписка на рассылку. См п 7.5 </w:t>
      </w:r>
    </w:p>
    <w:p w14:paraId="044D5A18" w14:textId="77777777" w:rsidR="006608F6" w:rsidRPr="004D42C2" w:rsidRDefault="006608F6">
      <w:pPr>
        <w:rPr>
          <w:rFonts w:ascii="Tahoma" w:eastAsia="Arial Unicode MS" w:hAnsi="Tahoma" w:cs="Tahoma"/>
          <w:sz w:val="22"/>
          <w:szCs w:val="22"/>
        </w:rPr>
      </w:pPr>
    </w:p>
    <w:p w14:paraId="019A1FFB" w14:textId="77777777" w:rsidR="006608F6" w:rsidRPr="004D42C2" w:rsidRDefault="006608F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10C998AF" w14:textId="6A50920C" w:rsidR="006608F6" w:rsidRPr="004D42C2" w:rsidRDefault="00C01F5A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0" w:name="_Toc22288101"/>
      <w:r w:rsidRPr="004D42C2">
        <w:rPr>
          <w:rFonts w:ascii="Tahoma" w:eastAsia="Arial Unicode MS" w:hAnsi="Tahoma" w:cs="Tahoma"/>
          <w:sz w:val="22"/>
          <w:szCs w:val="22"/>
        </w:rPr>
        <w:t>2</w:t>
      </w:r>
      <w:r w:rsidR="002D0251" w:rsidRPr="004D42C2">
        <w:rPr>
          <w:rFonts w:ascii="Tahoma" w:eastAsia="Arial Unicode MS" w:hAnsi="Tahoma" w:cs="Tahoma"/>
          <w:sz w:val="22"/>
          <w:szCs w:val="22"/>
        </w:rPr>
        <w:t>1</w:t>
      </w:r>
      <w:r w:rsidR="006608F6" w:rsidRPr="004D42C2">
        <w:rPr>
          <w:rFonts w:ascii="Tahoma" w:eastAsia="Arial Unicode MS" w:hAnsi="Tahoma" w:cs="Tahoma"/>
          <w:sz w:val="22"/>
          <w:szCs w:val="22"/>
        </w:rPr>
        <w:t>.СМИ о нас общая страница</w:t>
      </w:r>
      <w:bookmarkEnd w:id="60"/>
    </w:p>
    <w:p w14:paraId="20F32368" w14:textId="36EDD7C1" w:rsidR="006608F6" w:rsidRPr="004D42C2" w:rsidRDefault="006608F6">
      <w:pPr>
        <w:rPr>
          <w:rFonts w:ascii="Tahoma" w:eastAsia="Arial Unicode MS" w:hAnsi="Tahoma" w:cs="Tahoma"/>
          <w:sz w:val="22"/>
          <w:szCs w:val="22"/>
        </w:rPr>
      </w:pPr>
    </w:p>
    <w:p w14:paraId="29A80A99" w14:textId="38890806" w:rsidR="004F1565" w:rsidRPr="004D42C2" w:rsidRDefault="004F1565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«Публикации». ИБ имеет следующую структуру:</w:t>
      </w:r>
    </w:p>
    <w:p w14:paraId="15824FBA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Заголовок публикации – тип поля строка</w:t>
      </w:r>
    </w:p>
    <w:p w14:paraId="433941C6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Изображение – тип поля изображение</w:t>
      </w:r>
    </w:p>
    <w:p w14:paraId="069D3368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Фото анонса – тип поля изображение</w:t>
      </w:r>
    </w:p>
    <w:p w14:paraId="57C9D487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Дата публикации – тип поля дата</w:t>
      </w:r>
    </w:p>
    <w:p w14:paraId="0F7A6806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Анонс публикации – тип поля строка</w:t>
      </w:r>
    </w:p>
    <w:p w14:paraId="7C05B368" w14:textId="5F4C5C36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Детальная публикация – тип поля строка</w:t>
      </w:r>
    </w:p>
    <w:p w14:paraId="3805D377" w14:textId="77777777" w:rsidR="004F1565" w:rsidRPr="004D42C2" w:rsidRDefault="004F1565">
      <w:pPr>
        <w:rPr>
          <w:rFonts w:ascii="Tahoma" w:eastAsia="Arial Unicode MS" w:hAnsi="Tahoma" w:cs="Tahoma"/>
          <w:sz w:val="22"/>
          <w:szCs w:val="22"/>
        </w:rPr>
      </w:pPr>
    </w:p>
    <w:p w14:paraId="5BF17C48" w14:textId="6B55074C" w:rsidR="004F1565" w:rsidRPr="004D42C2" w:rsidRDefault="004F1565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5A39B89C" w14:textId="77777777" w:rsidR="004F1565" w:rsidRPr="004D42C2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736C2C6F" w14:textId="77777777" w:rsidR="004F1565" w:rsidRPr="004D42C2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Текстовая область – редактируемая включаемая область.</w:t>
      </w:r>
    </w:p>
    <w:p w14:paraId="17F19085" w14:textId="77777777" w:rsidR="004F1565" w:rsidRPr="0081321E" w:rsidRDefault="004F1565">
      <w:pPr>
        <w:pStyle w:val="ac"/>
        <w:numPr>
          <w:ilvl w:val="0"/>
          <w:numId w:val="55"/>
        </w:numPr>
        <w:ind w:left="709" w:hanging="283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«Связаться с нами» </w:t>
      </w:r>
      <w:r w:rsidRPr="007711B7">
        <w:rPr>
          <w:rFonts w:ascii="Tahoma" w:eastAsia="Arial Unicode MS" w:hAnsi="Tahoma" w:cs="Tahoma"/>
          <w:sz w:val="22"/>
          <w:szCs w:val="22"/>
        </w:rPr>
        <w:t>См п 6.2</w:t>
      </w:r>
    </w:p>
    <w:p w14:paraId="2941EAE7" w14:textId="77777777" w:rsidR="004F1565" w:rsidRPr="007711B7" w:rsidRDefault="004F1565">
      <w:pPr>
        <w:pStyle w:val="ac"/>
        <w:numPr>
          <w:ilvl w:val="0"/>
          <w:numId w:val="56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Поиск. Поисковая графа с поиском по странице новостей, поиск осуществляется по заголовку, дате публикации, описанию.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0DD5650" w14:textId="6426596C" w:rsidR="004F1565" w:rsidRPr="001250F4" w:rsidRDefault="004F1565">
      <w:pPr>
        <w:pStyle w:val="ac"/>
        <w:numPr>
          <w:ilvl w:val="0"/>
          <w:numId w:val="57"/>
        </w:numPr>
        <w:ind w:hanging="294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Список Публикаций. Выводятся из ИБ «Публикации» с сортировкой по дате добавления по убыванию в виде:</w:t>
      </w:r>
    </w:p>
    <w:p w14:paraId="26453652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4841B9E9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Дата</w:t>
      </w:r>
    </w:p>
    <w:p w14:paraId="1C85FC7C" w14:textId="7777777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</w:t>
      </w:r>
    </w:p>
    <w:p w14:paraId="5B33D68B" w14:textId="64A59F57" w:rsidR="004F1565" w:rsidRPr="004D42C2" w:rsidRDefault="004F1565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публикации</w:t>
      </w:r>
    </w:p>
    <w:p w14:paraId="6EBA86DB" w14:textId="0E41B2D2" w:rsidR="004F1565" w:rsidRPr="004D42C2" w:rsidRDefault="004F1565">
      <w:pPr>
        <w:ind w:left="708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страницу выводится 9 публикаций, для дальнейшей навигации используется пагинация. Перед пагинацией располагается кнопка «Показать еще», по клику на которую показываются еще 9 публикаций. </w:t>
      </w:r>
    </w:p>
    <w:p w14:paraId="04D48323" w14:textId="77777777" w:rsidR="004F1565" w:rsidRPr="004D42C2" w:rsidRDefault="004F1565">
      <w:pPr>
        <w:pStyle w:val="Standard"/>
        <w:numPr>
          <w:ilvl w:val="0"/>
          <w:numId w:val="44"/>
        </w:numPr>
        <w:spacing w:after="0" w:line="240" w:lineRule="auto"/>
        <w:ind w:left="709" w:hanging="283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ссылкой.</w:t>
      </w:r>
    </w:p>
    <w:p w14:paraId="67B787B1" w14:textId="77777777" w:rsidR="004F1565" w:rsidRPr="004D42C2" w:rsidRDefault="004F1565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«Подписка на рассылку» см п. 7.5</w:t>
      </w:r>
    </w:p>
    <w:p w14:paraId="06DD7110" w14:textId="77777777" w:rsidR="004F1565" w:rsidRPr="004D42C2" w:rsidRDefault="004F1565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55054566" w14:textId="77777777" w:rsidR="006608F6" w:rsidRPr="004D42C2" w:rsidRDefault="006608F6">
      <w:pPr>
        <w:rPr>
          <w:rFonts w:ascii="Tahoma" w:eastAsia="Arial Unicode MS" w:hAnsi="Tahoma" w:cs="Tahoma"/>
          <w:sz w:val="22"/>
          <w:szCs w:val="22"/>
        </w:rPr>
      </w:pPr>
    </w:p>
    <w:p w14:paraId="43DD8EF7" w14:textId="199A9CB0" w:rsidR="006608F6" w:rsidRPr="00381F16" w:rsidRDefault="00C01F5A" w:rsidP="00381F16">
      <w:pPr>
        <w:pStyle w:val="1"/>
        <w:spacing w:before="0"/>
        <w:rPr>
          <w:rFonts w:eastAsia="Arial Unicode MS"/>
        </w:rPr>
      </w:pPr>
      <w:bookmarkStart w:id="61" w:name="_Toc22288102"/>
      <w:r w:rsidRPr="004D42C2">
        <w:rPr>
          <w:rFonts w:ascii="Tahoma" w:eastAsia="Arial Unicode MS" w:hAnsi="Tahoma" w:cs="Tahoma"/>
          <w:sz w:val="22"/>
          <w:szCs w:val="22"/>
        </w:rPr>
        <w:t>2</w:t>
      </w:r>
      <w:r w:rsidR="002D0251" w:rsidRPr="004D42C2">
        <w:rPr>
          <w:rFonts w:ascii="Tahoma" w:eastAsia="Arial Unicode MS" w:hAnsi="Tahoma" w:cs="Tahoma"/>
          <w:sz w:val="22"/>
          <w:szCs w:val="22"/>
        </w:rPr>
        <w:t>2</w:t>
      </w:r>
      <w:r w:rsidR="006608F6" w:rsidRPr="004D42C2">
        <w:rPr>
          <w:rFonts w:ascii="Tahoma" w:eastAsia="Arial Unicode MS" w:hAnsi="Tahoma" w:cs="Tahoma"/>
          <w:sz w:val="22"/>
          <w:szCs w:val="22"/>
        </w:rPr>
        <w:t>.СМИ о нас Детальная страница</w:t>
      </w:r>
      <w:bookmarkEnd w:id="61"/>
    </w:p>
    <w:p w14:paraId="3AFB1F99" w14:textId="77777777" w:rsidR="00B268E1" w:rsidRPr="0081321E" w:rsidRDefault="00B268E1">
      <w:pPr>
        <w:pStyle w:val="ac"/>
        <w:ind w:left="1495"/>
        <w:rPr>
          <w:rFonts w:ascii="Tahoma" w:hAnsi="Tahoma" w:cs="Tahoma"/>
          <w:sz w:val="22"/>
          <w:szCs w:val="22"/>
        </w:rPr>
      </w:pPr>
    </w:p>
    <w:p w14:paraId="5F34DD18" w14:textId="77777777" w:rsidR="004F1565" w:rsidRPr="004D42C2" w:rsidRDefault="004F1565">
      <w:p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0A12D423" w14:textId="14564CE3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публикации</w:t>
      </w:r>
    </w:p>
    <w:p w14:paraId="0F610435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Кнопки шаринга в ВК, фейсбук, твитер и одноклассники.</w:t>
      </w:r>
    </w:p>
    <w:p w14:paraId="17EB0F4B" w14:textId="2BCA991B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Детальная публикация</w:t>
      </w:r>
    </w:p>
    <w:p w14:paraId="2FB65FE7" w14:textId="5C2F284A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Изображение </w:t>
      </w:r>
      <w:r w:rsidRPr="004D42C2">
        <w:rPr>
          <w:rFonts w:ascii="Tahoma" w:eastAsia="Arial Unicode MS" w:hAnsi="Tahoma" w:cs="Tahoma"/>
          <w:sz w:val="22"/>
          <w:szCs w:val="22"/>
        </w:rPr>
        <w:tab/>
      </w:r>
    </w:p>
    <w:p w14:paraId="0289E87B" w14:textId="77777777" w:rsidR="004F1565" w:rsidRPr="004D42C2" w:rsidRDefault="004F1565">
      <w:pPr>
        <w:pStyle w:val="ac"/>
        <w:numPr>
          <w:ilvl w:val="0"/>
          <w:numId w:val="44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ссылкой.</w:t>
      </w:r>
    </w:p>
    <w:p w14:paraId="7FA855B3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Блок ИБ «Ведущие эксперты и партнеры» см п. 7.10</w:t>
      </w:r>
    </w:p>
    <w:p w14:paraId="77ECBBDF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«Книги» см п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7.3 </w:t>
      </w:r>
    </w:p>
    <w:p w14:paraId="4FF056EB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«Статьи» см п 7.14 </w:t>
      </w:r>
    </w:p>
    <w:p w14:paraId="5243476B" w14:textId="77777777" w:rsidR="004F1565" w:rsidRPr="004D42C2" w:rsidRDefault="004F1565">
      <w:pPr>
        <w:pStyle w:val="ac"/>
        <w:numPr>
          <w:ilvl w:val="0"/>
          <w:numId w:val="17"/>
        </w:numPr>
        <w:ind w:left="851" w:hanging="425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Блок Подписка на рассылку. См п 7.5 </w:t>
      </w:r>
    </w:p>
    <w:p w14:paraId="0550D673" w14:textId="77777777" w:rsidR="006608F6" w:rsidRPr="004D42C2" w:rsidRDefault="006608F6">
      <w:pPr>
        <w:pStyle w:val="Standard"/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</w:p>
    <w:p w14:paraId="093F9C53" w14:textId="48B84E59" w:rsidR="006608F6" w:rsidRPr="004D42C2" w:rsidRDefault="00C01F5A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2" w:name="_Toc22288103"/>
      <w:r w:rsidRPr="004D42C2">
        <w:rPr>
          <w:rFonts w:ascii="Tahoma" w:eastAsia="Arial Unicode MS" w:hAnsi="Tahoma" w:cs="Tahoma"/>
          <w:sz w:val="22"/>
          <w:szCs w:val="22"/>
        </w:rPr>
        <w:lastRenderedPageBreak/>
        <w:t>2</w:t>
      </w:r>
      <w:r w:rsidR="002D0251" w:rsidRPr="004D42C2">
        <w:rPr>
          <w:rFonts w:ascii="Tahoma" w:eastAsia="Arial Unicode MS" w:hAnsi="Tahoma" w:cs="Tahoma"/>
          <w:sz w:val="22"/>
          <w:szCs w:val="22"/>
        </w:rPr>
        <w:t>3</w:t>
      </w:r>
      <w:r w:rsidR="006608F6" w:rsidRPr="004D42C2">
        <w:rPr>
          <w:rFonts w:ascii="Tahoma" w:eastAsia="Arial Unicode MS" w:hAnsi="Tahoma" w:cs="Tahoma"/>
          <w:sz w:val="22"/>
          <w:szCs w:val="22"/>
        </w:rPr>
        <w:t>.Книги</w:t>
      </w:r>
      <w:bookmarkEnd w:id="62"/>
    </w:p>
    <w:p w14:paraId="685CC583" w14:textId="556F66E8" w:rsidR="006608F6" w:rsidRPr="004D42C2" w:rsidRDefault="006608F6">
      <w:pPr>
        <w:pStyle w:val="ac"/>
        <w:rPr>
          <w:rFonts w:ascii="Tahoma" w:eastAsia="Arial Unicode MS" w:hAnsi="Tahoma" w:cs="Tahoma"/>
          <w:sz w:val="22"/>
          <w:szCs w:val="22"/>
          <w:highlight w:val="yellow"/>
        </w:rPr>
      </w:pPr>
    </w:p>
    <w:p w14:paraId="7D1D8A52" w14:textId="0CA6CE37" w:rsidR="00E87C68" w:rsidRPr="004D42C2" w:rsidRDefault="00E87C68">
      <w:pPr>
        <w:rPr>
          <w:rFonts w:ascii="Tahoma" w:hAnsi="Tahoma" w:cs="Tahoma"/>
          <w:sz w:val="22"/>
          <w:szCs w:val="22"/>
        </w:rPr>
      </w:pPr>
      <w:r w:rsidRPr="003673CB">
        <w:rPr>
          <w:rFonts w:ascii="Tahoma" w:hAnsi="Tahoma" w:cs="Tahoma"/>
          <w:sz w:val="22"/>
          <w:szCs w:val="22"/>
        </w:rPr>
        <w:t>Элементы выводятся из ИБ «Книги». ИБ имеет следующую структуру:</w:t>
      </w:r>
    </w:p>
    <w:p w14:paraId="6505CF77" w14:textId="42DA8B5B" w:rsidR="00B268E1" w:rsidRPr="004D42C2" w:rsidRDefault="00B268E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Фото превью книги – тип поля изображение</w:t>
      </w:r>
    </w:p>
    <w:p w14:paraId="568AD4F3" w14:textId="19278970" w:rsidR="00B268E1" w:rsidRPr="004D42C2" w:rsidRDefault="00B268E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Анонс – тип поля строка</w:t>
      </w:r>
    </w:p>
    <w:p w14:paraId="1CD03EB1" w14:textId="01A87F52" w:rsidR="00B268E1" w:rsidRPr="004D42C2" w:rsidRDefault="00B268E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 – тип поля строка</w:t>
      </w:r>
    </w:p>
    <w:p w14:paraId="38290E0F" w14:textId="552102A4" w:rsidR="00B268E1" w:rsidRPr="004D42C2" w:rsidRDefault="00B268E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Основное изображение – тип поля изображение</w:t>
      </w:r>
    </w:p>
    <w:p w14:paraId="6E6F2C96" w14:textId="5826B6CE" w:rsidR="00B268E1" w:rsidRDefault="00B268E1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Основное описание – тип поля строка</w:t>
      </w:r>
    </w:p>
    <w:p w14:paraId="603FE343" w14:textId="4DCF370B" w:rsidR="006125D2" w:rsidRPr="004D42C2" w:rsidRDefault="006125D2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Тег</w:t>
      </w:r>
    </w:p>
    <w:p w14:paraId="2FC81054" w14:textId="3999033F" w:rsidR="00E87C68" w:rsidRPr="004D42C2" w:rsidRDefault="00E87C68">
      <w:pPr>
        <w:rPr>
          <w:rFonts w:ascii="Tahoma" w:eastAsia="Arial Unicode MS" w:hAnsi="Tahoma" w:cs="Tahoma"/>
          <w:sz w:val="22"/>
          <w:szCs w:val="22"/>
          <w:highlight w:val="yellow"/>
        </w:rPr>
      </w:pPr>
    </w:p>
    <w:p w14:paraId="3E1E5E0E" w14:textId="489F38AA" w:rsidR="00E87C68" w:rsidRPr="004D42C2" w:rsidRDefault="00E87C68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 странице выводятся:</w:t>
      </w:r>
    </w:p>
    <w:p w14:paraId="4A12169E" w14:textId="3DC92E0C" w:rsidR="006608F6" w:rsidRPr="004D42C2" w:rsidRDefault="00B268E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25B9328C" w14:textId="77777777" w:rsidR="00563D0C" w:rsidRPr="004D42C2" w:rsidRDefault="00B268E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Текстовая область – редактиру</w:t>
      </w:r>
      <w:r w:rsidR="00563D0C" w:rsidRPr="004D42C2">
        <w:rPr>
          <w:rFonts w:ascii="Tahoma" w:eastAsia="Arial Unicode MS" w:hAnsi="Tahoma" w:cs="Tahoma"/>
          <w:sz w:val="22"/>
          <w:szCs w:val="22"/>
        </w:rPr>
        <w:t xml:space="preserve">емая </w:t>
      </w:r>
      <w:r w:rsidR="00E87C68" w:rsidRPr="004D42C2">
        <w:rPr>
          <w:rFonts w:ascii="Tahoma" w:eastAsia="Arial Unicode MS" w:hAnsi="Tahoma" w:cs="Tahoma"/>
          <w:sz w:val="22"/>
          <w:szCs w:val="22"/>
        </w:rPr>
        <w:t>включаемая область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5EE36BF0" w14:textId="217F82EE" w:rsidR="00B268E1" w:rsidRDefault="00B268E1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«Связаться с нами» </w:t>
      </w:r>
      <w:r w:rsidRPr="007711B7">
        <w:rPr>
          <w:rFonts w:ascii="Tahoma" w:eastAsia="Arial Unicode MS" w:hAnsi="Tahoma" w:cs="Tahoma"/>
          <w:sz w:val="22"/>
          <w:szCs w:val="22"/>
        </w:rPr>
        <w:t>См п 6.2</w:t>
      </w:r>
    </w:p>
    <w:p w14:paraId="33CEA773" w14:textId="1C874EB8" w:rsidR="006125D2" w:rsidRPr="0081321E" w:rsidRDefault="006125D2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Список тегов</w:t>
      </w:r>
      <w:r w:rsidRPr="00F330F4">
        <w:rPr>
          <w:rFonts w:ascii="Tahoma" w:eastAsia="Arial Unicode MS" w:hAnsi="Tahoma" w:cs="Tahoma"/>
          <w:sz w:val="22"/>
          <w:szCs w:val="22"/>
        </w:rPr>
        <w:t xml:space="preserve">, </w:t>
      </w:r>
      <w:r>
        <w:rPr>
          <w:rFonts w:ascii="Tahoma" w:eastAsia="Arial Unicode MS" w:hAnsi="Tahoma" w:cs="Tahoma"/>
          <w:sz w:val="22"/>
          <w:szCs w:val="22"/>
        </w:rPr>
        <w:t>по клику на тег осуществляется фильтрация</w:t>
      </w:r>
      <w:r w:rsidRPr="00F330F4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11DBB426" w14:textId="0A324310" w:rsidR="006608F6" w:rsidRPr="004D42C2" w:rsidRDefault="006608F6">
      <w:pPr>
        <w:pStyle w:val="ac"/>
        <w:numPr>
          <w:ilvl w:val="0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B268E1" w:rsidRPr="004D42C2">
        <w:rPr>
          <w:rFonts w:ascii="Tahoma" w:eastAsia="Arial Unicode MS" w:hAnsi="Tahoma" w:cs="Tahoma"/>
          <w:sz w:val="22"/>
          <w:szCs w:val="22"/>
        </w:rPr>
        <w:t>«К</w:t>
      </w:r>
      <w:r w:rsidRPr="004D42C2">
        <w:rPr>
          <w:rFonts w:ascii="Tahoma" w:eastAsia="Arial Unicode MS" w:hAnsi="Tahoma" w:cs="Tahoma"/>
          <w:sz w:val="22"/>
          <w:szCs w:val="22"/>
        </w:rPr>
        <w:t>ниг</w:t>
      </w:r>
      <w:r w:rsidR="00B268E1" w:rsidRPr="004D42C2">
        <w:rPr>
          <w:rFonts w:ascii="Tahoma" w:eastAsia="Arial Unicode MS" w:hAnsi="Tahoma" w:cs="Tahoma"/>
          <w:sz w:val="22"/>
          <w:szCs w:val="22"/>
        </w:rPr>
        <w:t>и»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E87C68" w:rsidRPr="004D42C2">
        <w:rPr>
          <w:rFonts w:ascii="Tahoma" w:eastAsia="Arial Unicode MS" w:hAnsi="Tahoma" w:cs="Tahoma"/>
          <w:sz w:val="22"/>
          <w:szCs w:val="22"/>
        </w:rPr>
        <w:t xml:space="preserve">элементы </w:t>
      </w:r>
      <w:r w:rsidRPr="004D42C2">
        <w:rPr>
          <w:rFonts w:ascii="Tahoma" w:eastAsia="Arial Unicode MS" w:hAnsi="Tahoma" w:cs="Tahoma"/>
          <w:sz w:val="22"/>
          <w:szCs w:val="22"/>
        </w:rPr>
        <w:t>вывод</w:t>
      </w:r>
      <w:r w:rsidR="00563D0C" w:rsidRPr="004D42C2">
        <w:rPr>
          <w:rFonts w:ascii="Tahoma" w:eastAsia="Arial Unicode MS" w:hAnsi="Tahoma" w:cs="Tahoma"/>
          <w:sz w:val="22"/>
          <w:szCs w:val="22"/>
        </w:rPr>
        <w:t>я</w:t>
      </w:r>
      <w:r w:rsidRPr="004D42C2">
        <w:rPr>
          <w:rFonts w:ascii="Tahoma" w:eastAsia="Arial Unicode MS" w:hAnsi="Tahoma" w:cs="Tahoma"/>
          <w:sz w:val="22"/>
          <w:szCs w:val="22"/>
        </w:rPr>
        <w:t>тся из ИБ</w:t>
      </w:r>
      <w:r w:rsidR="004D5040" w:rsidRPr="004D42C2">
        <w:rPr>
          <w:rFonts w:ascii="Tahoma" w:eastAsia="Arial Unicode MS" w:hAnsi="Tahoma" w:cs="Tahoma"/>
          <w:sz w:val="22"/>
          <w:szCs w:val="22"/>
        </w:rPr>
        <w:t xml:space="preserve"> «Книги»</w:t>
      </w:r>
      <w:r w:rsidRPr="004D42C2">
        <w:rPr>
          <w:rFonts w:ascii="Tahoma" w:eastAsia="Arial Unicode MS" w:hAnsi="Tahoma" w:cs="Tahoma"/>
          <w:sz w:val="22"/>
          <w:szCs w:val="22"/>
        </w:rPr>
        <w:t>. Состоит из плиток, каждая содержит:</w:t>
      </w:r>
    </w:p>
    <w:p w14:paraId="349AC1B7" w14:textId="42C4EAAB" w:rsidR="006608F6" w:rsidRPr="004D42C2" w:rsidRDefault="00B268E1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Фото превью книги</w:t>
      </w:r>
    </w:p>
    <w:p w14:paraId="30064DE4" w14:textId="1A6C7EC0" w:rsidR="006608F6" w:rsidRPr="004D42C2" w:rsidRDefault="00B268E1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Анонс </w:t>
      </w:r>
    </w:p>
    <w:p w14:paraId="7F4281E2" w14:textId="65BD8903" w:rsidR="00E87C68" w:rsidRPr="004D42C2" w:rsidRDefault="006608F6">
      <w:pPr>
        <w:ind w:left="708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 страницу выводится 12</w:t>
      </w:r>
      <w:r w:rsidR="004D5040" w:rsidRPr="004D42C2">
        <w:rPr>
          <w:rFonts w:ascii="Tahoma" w:eastAsia="Arial Unicode MS" w:hAnsi="Tahoma" w:cs="Tahoma"/>
          <w:sz w:val="22"/>
          <w:szCs w:val="22"/>
        </w:rPr>
        <w:t xml:space="preserve"> элементов </w:t>
      </w:r>
      <w:r w:rsidR="00E87C68" w:rsidRPr="004D42C2">
        <w:rPr>
          <w:rFonts w:ascii="Tahoma" w:eastAsia="Arial Unicode MS" w:hAnsi="Tahoma" w:cs="Tahoma"/>
          <w:sz w:val="22"/>
          <w:szCs w:val="22"/>
        </w:rPr>
        <w:t>ИБ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, для дальнейшей навигации используется пагинация. Перед пагинацией располагается кнопка «Показать еще», по клику на которую показываются еще 12 </w:t>
      </w:r>
      <w:r w:rsidR="004D5040" w:rsidRPr="004D42C2">
        <w:rPr>
          <w:rFonts w:ascii="Tahoma" w:eastAsia="Arial Unicode MS" w:hAnsi="Tahoma" w:cs="Tahoma"/>
          <w:sz w:val="22"/>
          <w:szCs w:val="22"/>
        </w:rPr>
        <w:t>элементов</w:t>
      </w:r>
      <w:r w:rsidRPr="004D42C2">
        <w:rPr>
          <w:rFonts w:ascii="Tahoma" w:eastAsia="Arial Unicode MS" w:hAnsi="Tahoma" w:cs="Tahoma"/>
          <w:sz w:val="22"/>
          <w:szCs w:val="22"/>
        </w:rPr>
        <w:t>.</w:t>
      </w:r>
      <w:r w:rsidR="004D5040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46F7C16B" w14:textId="77777777" w:rsidR="00B268E1" w:rsidRPr="004D42C2" w:rsidRDefault="00B268E1">
      <w:pPr>
        <w:pStyle w:val="Standard"/>
        <w:numPr>
          <w:ilvl w:val="0"/>
          <w:numId w:val="62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</w:t>
      </w:r>
    </w:p>
    <w:p w14:paraId="29C3F2F9" w14:textId="77777777" w:rsidR="00B268E1" w:rsidRPr="004D42C2" w:rsidRDefault="00B268E1">
      <w:pPr>
        <w:pStyle w:val="Standard"/>
        <w:numPr>
          <w:ilvl w:val="0"/>
          <w:numId w:val="62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«Подписка на рассылку» см п. 7.5</w:t>
      </w:r>
    </w:p>
    <w:p w14:paraId="49BE3FE2" w14:textId="22A59553" w:rsidR="00E87C68" w:rsidRPr="004D42C2" w:rsidRDefault="00E87C68">
      <w:pPr>
        <w:rPr>
          <w:rFonts w:ascii="Tahoma" w:eastAsia="Arial Unicode MS" w:hAnsi="Tahoma" w:cs="Tahoma"/>
          <w:sz w:val="22"/>
          <w:szCs w:val="22"/>
        </w:rPr>
      </w:pPr>
    </w:p>
    <w:p w14:paraId="4D6D1B4C" w14:textId="5C7E3B27" w:rsidR="00E87C68" w:rsidRPr="004D42C2" w:rsidRDefault="00E87C68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 клику на элемент открывается модальное окно, которое содержит:</w:t>
      </w:r>
    </w:p>
    <w:p w14:paraId="6DBD0B19" w14:textId="77777777" w:rsidR="00E87C68" w:rsidRPr="004D42C2" w:rsidRDefault="00E87C68">
      <w:pPr>
        <w:pStyle w:val="ac"/>
        <w:numPr>
          <w:ilvl w:val="1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Основное изображение</w:t>
      </w:r>
    </w:p>
    <w:p w14:paraId="085FABC8" w14:textId="77777777" w:rsidR="00E87C68" w:rsidRPr="004D42C2" w:rsidRDefault="00E87C68">
      <w:pPr>
        <w:pStyle w:val="ac"/>
        <w:numPr>
          <w:ilvl w:val="1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</w:t>
      </w:r>
    </w:p>
    <w:p w14:paraId="594DC822" w14:textId="77777777" w:rsidR="00E87C68" w:rsidRPr="004D42C2" w:rsidRDefault="00E87C68">
      <w:pPr>
        <w:pStyle w:val="ac"/>
        <w:numPr>
          <w:ilvl w:val="1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Основное описание</w:t>
      </w:r>
    </w:p>
    <w:p w14:paraId="466DE1C5" w14:textId="77777777" w:rsidR="006608F6" w:rsidRPr="004D42C2" w:rsidRDefault="006608F6">
      <w:pPr>
        <w:rPr>
          <w:rFonts w:ascii="Tahoma" w:eastAsia="Arial Unicode MS" w:hAnsi="Tahoma" w:cs="Tahoma"/>
          <w:sz w:val="22"/>
          <w:szCs w:val="22"/>
        </w:rPr>
      </w:pPr>
    </w:p>
    <w:p w14:paraId="075F5F5F" w14:textId="349A454B" w:rsidR="00A24B46" w:rsidRPr="003673CB" w:rsidRDefault="00A24B46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3" w:name="_Toc22288104"/>
      <w:r w:rsidRPr="004D42C2">
        <w:rPr>
          <w:rFonts w:ascii="Tahoma" w:eastAsia="Arial Unicode MS" w:hAnsi="Tahoma" w:cs="Tahoma"/>
          <w:sz w:val="22"/>
          <w:szCs w:val="22"/>
        </w:rPr>
        <w:t>2</w:t>
      </w:r>
      <w:r w:rsidR="002D0251" w:rsidRPr="004D42C2">
        <w:rPr>
          <w:rFonts w:ascii="Tahoma" w:eastAsia="Arial Unicode MS" w:hAnsi="Tahoma" w:cs="Tahoma"/>
          <w:sz w:val="22"/>
          <w:szCs w:val="22"/>
        </w:rPr>
        <w:t>4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Pr="003673CB">
        <w:rPr>
          <w:rFonts w:ascii="Tahoma" w:eastAsia="Arial Unicode MS" w:hAnsi="Tahoma" w:cs="Tahoma"/>
          <w:sz w:val="22"/>
          <w:szCs w:val="22"/>
        </w:rPr>
        <w:t>Акции и скидки</w:t>
      </w:r>
      <w:bookmarkEnd w:id="63"/>
      <w:r w:rsidRPr="003673CB">
        <w:rPr>
          <w:rFonts w:ascii="Tahoma" w:eastAsia="Arial Unicode MS" w:hAnsi="Tahoma" w:cs="Tahoma"/>
          <w:sz w:val="22"/>
          <w:szCs w:val="22"/>
        </w:rPr>
        <w:br/>
      </w:r>
    </w:p>
    <w:p w14:paraId="1725F089" w14:textId="69EF4DC0" w:rsidR="00563D0C" w:rsidRPr="004D42C2" w:rsidRDefault="00563D0C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«Акции». ИБ имеет следующую структуру:</w:t>
      </w:r>
    </w:p>
    <w:p w14:paraId="434D1CB9" w14:textId="1BA2264E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акции</w:t>
      </w:r>
    </w:p>
    <w:p w14:paraId="36A43230" w14:textId="3034D6B8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изображения акции</w:t>
      </w:r>
    </w:p>
    <w:p w14:paraId="761E1F4A" w14:textId="1056ECAF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акции</w:t>
      </w:r>
    </w:p>
    <w:p w14:paraId="71C2A6F3" w14:textId="29FB2494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Описание акции</w:t>
      </w:r>
    </w:p>
    <w:p w14:paraId="5A73131B" w14:textId="3BAB9905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Краткое описание акции</w:t>
      </w:r>
    </w:p>
    <w:p w14:paraId="411A17E1" w14:textId="77777777" w:rsidR="00563D0C" w:rsidRPr="004D42C2" w:rsidRDefault="00563D0C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</w:p>
    <w:p w14:paraId="7CA22A1F" w14:textId="77777777" w:rsidR="00563D0C" w:rsidRPr="004D42C2" w:rsidRDefault="00563D0C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7436D614" w14:textId="77777777" w:rsidR="00563D0C" w:rsidRPr="004D42C2" w:rsidRDefault="00563D0C">
      <w:pPr>
        <w:pStyle w:val="ac"/>
        <w:numPr>
          <w:ilvl w:val="0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76BFAFFA" w14:textId="77777777" w:rsidR="00563D0C" w:rsidRPr="004D42C2" w:rsidRDefault="00563D0C">
      <w:pPr>
        <w:pStyle w:val="ac"/>
        <w:numPr>
          <w:ilvl w:val="0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Текстовая область – редактируемая включаемая область.</w:t>
      </w:r>
    </w:p>
    <w:p w14:paraId="2917E615" w14:textId="77777777" w:rsidR="00563D0C" w:rsidRPr="0081321E" w:rsidRDefault="00563D0C">
      <w:pPr>
        <w:pStyle w:val="ac"/>
        <w:numPr>
          <w:ilvl w:val="0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«Связаться с нами» </w:t>
      </w:r>
      <w:r w:rsidRPr="007711B7">
        <w:rPr>
          <w:rFonts w:ascii="Tahoma" w:eastAsia="Arial Unicode MS" w:hAnsi="Tahoma" w:cs="Tahoma"/>
          <w:sz w:val="22"/>
          <w:szCs w:val="22"/>
        </w:rPr>
        <w:t>См п 6.2</w:t>
      </w:r>
    </w:p>
    <w:p w14:paraId="69FF491D" w14:textId="3C7D8BA0" w:rsidR="00563D0C" w:rsidRPr="004D42C2" w:rsidRDefault="00563D0C">
      <w:pPr>
        <w:pStyle w:val="ac"/>
        <w:numPr>
          <w:ilvl w:val="0"/>
          <w:numId w:val="62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Список акций. Выводятся из ИБ «Акции» с сортировкой по дате добавления по убыванию в виде:</w:t>
      </w:r>
    </w:p>
    <w:p w14:paraId="01A4BFC5" w14:textId="178A90F1" w:rsidR="00563D0C" w:rsidRPr="004D42C2" w:rsidRDefault="00563D0C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изображение акции</w:t>
      </w:r>
    </w:p>
    <w:p w14:paraId="2AF8BB02" w14:textId="67640DB5" w:rsidR="00563D0C" w:rsidRPr="004D42C2" w:rsidRDefault="00563D0C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Заголовок акции </w:t>
      </w:r>
    </w:p>
    <w:p w14:paraId="232AF2B0" w14:textId="57F19BEE" w:rsidR="00563D0C" w:rsidRPr="004D42C2" w:rsidRDefault="00563D0C">
      <w:pPr>
        <w:pStyle w:val="ac"/>
        <w:numPr>
          <w:ilvl w:val="1"/>
          <w:numId w:val="18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описание акции</w:t>
      </w:r>
    </w:p>
    <w:p w14:paraId="41AD198D" w14:textId="5116603C" w:rsidR="00563D0C" w:rsidRPr="004D42C2" w:rsidRDefault="00563D0C">
      <w:pPr>
        <w:ind w:left="708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страницу выводится </w:t>
      </w:r>
      <w:r w:rsidR="002D6818">
        <w:rPr>
          <w:rFonts w:ascii="Tahoma" w:eastAsia="Arial Unicode MS" w:hAnsi="Tahoma" w:cs="Tahoma"/>
          <w:sz w:val="22"/>
          <w:szCs w:val="22"/>
        </w:rPr>
        <w:t>все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акций</w:t>
      </w:r>
      <w:r w:rsidR="002D6818">
        <w:rPr>
          <w:rFonts w:ascii="Tahoma" w:eastAsia="Arial Unicode MS" w:hAnsi="Tahoma" w:cs="Tahoma"/>
          <w:sz w:val="22"/>
          <w:szCs w:val="22"/>
        </w:rPr>
        <w:t xml:space="preserve"> по два элемента в ряд</w:t>
      </w:r>
      <w:r w:rsidR="002D6818" w:rsidRPr="00F330F4">
        <w:rPr>
          <w:rFonts w:ascii="Tahoma" w:eastAsia="Arial Unicode MS" w:hAnsi="Tahoma" w:cs="Tahoma"/>
          <w:sz w:val="22"/>
          <w:szCs w:val="22"/>
        </w:rPr>
        <w:t>.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28B9FC9F" w14:textId="77777777" w:rsidR="00563D0C" w:rsidRPr="004D42C2" w:rsidRDefault="00563D0C">
      <w:pPr>
        <w:pStyle w:val="Standard"/>
        <w:numPr>
          <w:ilvl w:val="0"/>
          <w:numId w:val="44"/>
        </w:numPr>
        <w:spacing w:after="0" w:line="240" w:lineRule="auto"/>
        <w:ind w:left="709" w:hanging="283"/>
        <w:jc w:val="left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Баннер. Состоит из фонового изображения, редактируемая включаемая область, весь баннер является ссылкой.</w:t>
      </w:r>
    </w:p>
    <w:p w14:paraId="52833D3F" w14:textId="77777777" w:rsidR="00563D0C" w:rsidRPr="004D42C2" w:rsidRDefault="00563D0C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«Подписка на рассылку» см п. 7.5</w:t>
      </w:r>
    </w:p>
    <w:p w14:paraId="3102D47E" w14:textId="77528B3A" w:rsidR="002D0251" w:rsidRPr="004D42C2" w:rsidRDefault="002D0251">
      <w:pPr>
        <w:pStyle w:val="Standard"/>
        <w:numPr>
          <w:ilvl w:val="0"/>
          <w:numId w:val="49"/>
        </w:numPr>
        <w:spacing w:after="0" w:line="240" w:lineRule="auto"/>
        <w:ind w:hanging="294"/>
        <w:rPr>
          <w:rFonts w:ascii="Tahoma" w:eastAsia="Arial Unicode MS" w:hAnsi="Tahoma" w:cs="Tahoma"/>
          <w:sz w:val="22"/>
          <w:szCs w:val="22"/>
        </w:rPr>
      </w:pPr>
      <w:r w:rsidRPr="00177B9B">
        <w:rPr>
          <w:rFonts w:ascii="Tahoma" w:eastAsia="Arial Unicode MS" w:hAnsi="Tahoma" w:cs="Tahoma"/>
          <w:sz w:val="22"/>
          <w:szCs w:val="22"/>
        </w:rPr>
        <w:lastRenderedPageBreak/>
        <w:t>По клику на плитку всплывает мод</w:t>
      </w:r>
      <w:r w:rsidRPr="004D42C2">
        <w:rPr>
          <w:rFonts w:ascii="Tahoma" w:eastAsia="Arial Unicode MS" w:hAnsi="Tahoma" w:cs="Tahoma"/>
          <w:sz w:val="22"/>
          <w:szCs w:val="22"/>
        </w:rPr>
        <w:t>альное окно, является элементом</w:t>
      </w:r>
      <w:r w:rsidR="00563D0C"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>ИБ «Акции»</w:t>
      </w:r>
      <w:r w:rsidR="00563D0C" w:rsidRPr="004D42C2">
        <w:rPr>
          <w:rFonts w:ascii="Tahoma" w:eastAsia="Arial Unicode MS" w:hAnsi="Tahoma" w:cs="Tahoma"/>
          <w:sz w:val="22"/>
          <w:szCs w:val="22"/>
        </w:rPr>
        <w:t>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которое содержит:</w:t>
      </w:r>
    </w:p>
    <w:p w14:paraId="549EA503" w14:textId="16230EAB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 акции</w:t>
      </w:r>
    </w:p>
    <w:p w14:paraId="652D499E" w14:textId="49BA5617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акции</w:t>
      </w:r>
    </w:p>
    <w:p w14:paraId="156E10F6" w14:textId="22152590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Описание акции</w:t>
      </w:r>
    </w:p>
    <w:p w14:paraId="2D5D281C" w14:textId="77777777" w:rsidR="005F236F" w:rsidRPr="004D42C2" w:rsidRDefault="005F236F">
      <w:pPr>
        <w:ind w:firstLine="708"/>
        <w:rPr>
          <w:rFonts w:ascii="Tahoma" w:eastAsia="Arial Unicode MS" w:hAnsi="Tahoma" w:cs="Tahoma"/>
          <w:sz w:val="22"/>
          <w:szCs w:val="22"/>
        </w:rPr>
      </w:pPr>
    </w:p>
    <w:p w14:paraId="090494CD" w14:textId="31C4B741" w:rsidR="005F236F" w:rsidRPr="00161387" w:rsidRDefault="00A24B46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br/>
      </w:r>
      <w:bookmarkStart w:id="64" w:name="_Toc22288105"/>
      <w:r w:rsidR="005F236F" w:rsidRPr="00161387">
        <w:rPr>
          <w:rFonts w:ascii="Tahoma" w:eastAsia="Arial Unicode MS" w:hAnsi="Tahoma" w:cs="Tahoma"/>
          <w:sz w:val="22"/>
          <w:szCs w:val="22"/>
        </w:rPr>
        <w:t>2</w:t>
      </w:r>
      <w:r w:rsidR="002D0251" w:rsidRPr="00161387">
        <w:rPr>
          <w:rFonts w:ascii="Tahoma" w:eastAsia="Arial Unicode MS" w:hAnsi="Tahoma" w:cs="Tahoma"/>
          <w:sz w:val="22"/>
          <w:szCs w:val="22"/>
        </w:rPr>
        <w:t>5</w:t>
      </w:r>
      <w:r w:rsidR="005F236F" w:rsidRPr="00161387">
        <w:rPr>
          <w:rFonts w:ascii="Tahoma" w:eastAsia="Arial Unicode MS" w:hAnsi="Tahoma" w:cs="Tahoma"/>
          <w:sz w:val="22"/>
          <w:szCs w:val="22"/>
          <w:lang w:val="en-US"/>
        </w:rPr>
        <w:t>.</w:t>
      </w:r>
      <w:r w:rsidR="005F236F" w:rsidRPr="00161387">
        <w:rPr>
          <w:rFonts w:ascii="Tahoma" w:eastAsia="Arial Unicode MS" w:hAnsi="Tahoma" w:cs="Tahoma"/>
          <w:sz w:val="22"/>
          <w:szCs w:val="22"/>
        </w:rPr>
        <w:t xml:space="preserve">Наша команда </w:t>
      </w:r>
      <w:bookmarkEnd w:id="64"/>
    </w:p>
    <w:p w14:paraId="0FCD24DD" w14:textId="77777777" w:rsidR="005F236F" w:rsidRPr="004D42C2" w:rsidRDefault="005F236F">
      <w:pPr>
        <w:rPr>
          <w:rFonts w:ascii="Tahoma" w:eastAsia="Arial Unicode MS" w:hAnsi="Tahoma" w:cs="Tahoma"/>
          <w:sz w:val="22"/>
          <w:szCs w:val="22"/>
        </w:rPr>
      </w:pPr>
    </w:p>
    <w:p w14:paraId="4B7E9DA3" w14:textId="16AC39F7" w:rsidR="00563D0C" w:rsidRPr="004D42C2" w:rsidRDefault="00563D0C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«Команда». ИБ имеет следующую структуру:</w:t>
      </w:r>
    </w:p>
    <w:p w14:paraId="7914ED06" w14:textId="6887F184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ФИО</w:t>
      </w:r>
    </w:p>
    <w:p w14:paraId="424955D4" w14:textId="37BB28AB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Должность</w:t>
      </w:r>
    </w:p>
    <w:p w14:paraId="2213F8E5" w14:textId="2E64AA03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66DAFF31" w14:textId="496DDD34" w:rsidR="002D0251" w:rsidRPr="004D42C2" w:rsidRDefault="002D0251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Подпись</w:t>
      </w:r>
    </w:p>
    <w:p w14:paraId="16CBE4BE" w14:textId="77777777" w:rsidR="00563D0C" w:rsidRPr="004D42C2" w:rsidRDefault="00563D0C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</w:p>
    <w:p w14:paraId="56CD925C" w14:textId="77777777" w:rsidR="00563D0C" w:rsidRPr="004D42C2" w:rsidRDefault="00563D0C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2774C337" w14:textId="77777777" w:rsidR="00563D0C" w:rsidRPr="004D42C2" w:rsidRDefault="00563D0C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39698B75" w14:textId="5B79C734" w:rsidR="00563D0C" w:rsidRPr="001250F4" w:rsidRDefault="00563D0C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Список сотрудников. Выводятся из ИБ «Команда» с сортировкой по </w:t>
      </w:r>
      <w:r w:rsidR="007829E3">
        <w:rPr>
          <w:rFonts w:ascii="Tahoma" w:eastAsia="Arial Unicode MS" w:hAnsi="Tahoma" w:cs="Tahoma"/>
          <w:sz w:val="22"/>
          <w:szCs w:val="22"/>
        </w:rPr>
        <w:t>индексу сортировки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в виде:</w:t>
      </w:r>
    </w:p>
    <w:p w14:paraId="52FBC6DC" w14:textId="77777777" w:rsidR="009C147F" w:rsidRPr="004D42C2" w:rsidRDefault="005F236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ФИО</w:t>
      </w:r>
    </w:p>
    <w:p w14:paraId="45136870" w14:textId="77777777" w:rsidR="009C147F" w:rsidRPr="004D42C2" w:rsidRDefault="005F236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Должность</w:t>
      </w:r>
    </w:p>
    <w:p w14:paraId="146F8356" w14:textId="77777777" w:rsidR="009C147F" w:rsidRPr="004D42C2" w:rsidRDefault="005F236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06A892D7" w14:textId="150E3836" w:rsidR="005F236F" w:rsidRPr="004D42C2" w:rsidRDefault="005F236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Подпись – появляется при наведении на изображение</w:t>
      </w:r>
      <w:r w:rsidR="009C147F" w:rsidRPr="004D42C2">
        <w:rPr>
          <w:rFonts w:ascii="Tahoma" w:eastAsia="Arial Unicode MS" w:hAnsi="Tahoma" w:cs="Tahoma"/>
          <w:sz w:val="22"/>
          <w:szCs w:val="22"/>
        </w:rPr>
        <w:t>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под должностью. </w:t>
      </w:r>
    </w:p>
    <w:p w14:paraId="59FE74D4" w14:textId="221A7BC0" w:rsidR="005F236F" w:rsidRPr="0081321E" w:rsidRDefault="005F236F">
      <w:pPr>
        <w:rPr>
          <w:rFonts w:ascii="Tahoma" w:eastAsia="Arial Unicode MS" w:hAnsi="Tahoma" w:cs="Tahoma"/>
          <w:sz w:val="22"/>
          <w:szCs w:val="22"/>
          <w:lang w:val="en-US"/>
        </w:rPr>
      </w:pPr>
      <w:r w:rsidRPr="0081321E">
        <w:rPr>
          <w:rFonts w:ascii="Tahoma" w:eastAsia="Arial Unicode MS" w:hAnsi="Tahoma" w:cs="Tahoma"/>
          <w:noProof/>
          <w:sz w:val="22"/>
          <w:szCs w:val="22"/>
        </w:rPr>
        <w:drawing>
          <wp:inline distT="0" distB="0" distL="0" distR="0" wp14:anchorId="50637629" wp14:editId="12B8D22C">
            <wp:extent cx="5936615" cy="29591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897C" w14:textId="77777777" w:rsidR="00563D0C" w:rsidRPr="004D42C2" w:rsidRDefault="00563D0C">
      <w:pPr>
        <w:pStyle w:val="Standard"/>
        <w:numPr>
          <w:ilvl w:val="0"/>
          <w:numId w:val="62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Блок «Подписка на рассылку» см п. 7.5</w:t>
      </w:r>
    </w:p>
    <w:p w14:paraId="6D0A4C6A" w14:textId="77777777" w:rsidR="00563D0C" w:rsidRPr="004D42C2" w:rsidRDefault="00563D0C">
      <w:pPr>
        <w:rPr>
          <w:rFonts w:ascii="Tahoma" w:eastAsia="Arial Unicode MS" w:hAnsi="Tahoma" w:cs="Tahoma"/>
          <w:sz w:val="22"/>
          <w:szCs w:val="22"/>
        </w:rPr>
      </w:pPr>
    </w:p>
    <w:p w14:paraId="10DB2C91" w14:textId="77777777" w:rsidR="005F236F" w:rsidRPr="001250F4" w:rsidRDefault="005F236F">
      <w:pPr>
        <w:rPr>
          <w:rFonts w:ascii="Tahoma" w:eastAsia="Arial Unicode MS" w:hAnsi="Tahoma" w:cs="Tahoma"/>
          <w:sz w:val="22"/>
          <w:szCs w:val="22"/>
        </w:rPr>
      </w:pPr>
    </w:p>
    <w:p w14:paraId="43496A14" w14:textId="4F2285CD" w:rsidR="005F236F" w:rsidRPr="004D42C2" w:rsidRDefault="009C147F">
      <w:pPr>
        <w:pStyle w:val="1"/>
        <w:spacing w:before="0"/>
        <w:rPr>
          <w:rFonts w:ascii="Tahoma" w:hAnsi="Tahoma" w:cs="Tahoma"/>
          <w:noProof/>
          <w:sz w:val="22"/>
          <w:szCs w:val="22"/>
        </w:rPr>
      </w:pPr>
      <w:bookmarkStart w:id="65" w:name="_Toc22288106"/>
      <w:r w:rsidRPr="006A10D0">
        <w:rPr>
          <w:rFonts w:ascii="Tahoma" w:eastAsia="Arial Unicode MS" w:hAnsi="Tahoma" w:cs="Tahoma"/>
          <w:sz w:val="22"/>
          <w:szCs w:val="22"/>
        </w:rPr>
        <w:t>2</w:t>
      </w:r>
      <w:r w:rsidR="00D06A93">
        <w:rPr>
          <w:rFonts w:ascii="Tahoma" w:eastAsia="Arial Unicode MS" w:hAnsi="Tahoma" w:cs="Tahoma"/>
          <w:sz w:val="22"/>
          <w:szCs w:val="22"/>
        </w:rPr>
        <w:t>6</w:t>
      </w:r>
      <w:r w:rsidRPr="006A10D0">
        <w:rPr>
          <w:rFonts w:ascii="Tahoma" w:eastAsia="Arial Unicode MS" w:hAnsi="Tahoma" w:cs="Tahoma"/>
          <w:sz w:val="22"/>
          <w:szCs w:val="22"/>
        </w:rPr>
        <w:t>.</w:t>
      </w:r>
      <w:r w:rsidR="005F236F" w:rsidRPr="004D42C2">
        <w:rPr>
          <w:rFonts w:ascii="Tahoma" w:eastAsia="Arial Unicode MS" w:hAnsi="Tahoma" w:cs="Tahoma"/>
          <w:sz w:val="22"/>
          <w:szCs w:val="22"/>
        </w:rPr>
        <w:t>Наши клиенты</w:t>
      </w:r>
      <w:bookmarkEnd w:id="65"/>
      <w:r w:rsidR="005F236F" w:rsidRPr="004D42C2">
        <w:rPr>
          <w:rFonts w:ascii="Tahoma" w:hAnsi="Tahoma" w:cs="Tahoma"/>
          <w:noProof/>
          <w:sz w:val="22"/>
          <w:szCs w:val="22"/>
        </w:rPr>
        <w:t xml:space="preserve"> </w:t>
      </w:r>
    </w:p>
    <w:p w14:paraId="72774BF7" w14:textId="77777777" w:rsidR="005F236F" w:rsidRPr="004D42C2" w:rsidRDefault="005F236F">
      <w:pPr>
        <w:rPr>
          <w:rFonts w:ascii="Tahoma" w:hAnsi="Tahoma" w:cs="Tahoma"/>
          <w:sz w:val="22"/>
          <w:szCs w:val="22"/>
        </w:rPr>
      </w:pPr>
    </w:p>
    <w:p w14:paraId="72362A92" w14:textId="0B0609C8" w:rsidR="00563D0C" w:rsidRPr="004D42C2" w:rsidRDefault="00563D0C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Элементы выводятся из ИБ «Клиенты». ИБ имеет следующую структуру:</w:t>
      </w:r>
    </w:p>
    <w:p w14:paraId="6694AA74" w14:textId="32DF48E9" w:rsidR="00DB2A5A" w:rsidRPr="004D42C2" w:rsidRDefault="00DB2A5A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Название </w:t>
      </w:r>
      <w:r w:rsidR="00563D0C" w:rsidRPr="004D42C2">
        <w:rPr>
          <w:rFonts w:ascii="Tahoma" w:eastAsia="Arial Unicode MS" w:hAnsi="Tahoma" w:cs="Tahoma"/>
          <w:sz w:val="22"/>
          <w:szCs w:val="22"/>
        </w:rPr>
        <w:t>клиента</w:t>
      </w:r>
    </w:p>
    <w:p w14:paraId="705C120F" w14:textId="77777777" w:rsidR="00DB2A5A" w:rsidRPr="004D42C2" w:rsidRDefault="00DB2A5A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7F81732D" w14:textId="77777777" w:rsidR="002D6818" w:rsidRDefault="00DB2A5A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Краткое описание</w:t>
      </w:r>
    </w:p>
    <w:p w14:paraId="172DB533" w14:textId="40B8ECFC" w:rsidR="00DB2A5A" w:rsidRPr="004D42C2" w:rsidRDefault="006A10D0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Тег</w:t>
      </w:r>
      <w:r w:rsidR="00DB2A5A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7B86F36E" w14:textId="77777777" w:rsidR="00563D0C" w:rsidRPr="004D42C2" w:rsidRDefault="00563D0C">
      <w:pPr>
        <w:pStyle w:val="ac"/>
        <w:ind w:left="1440"/>
        <w:rPr>
          <w:rFonts w:ascii="Tahoma" w:eastAsia="Arial Unicode MS" w:hAnsi="Tahoma" w:cs="Tahoma"/>
          <w:sz w:val="22"/>
          <w:szCs w:val="22"/>
        </w:rPr>
      </w:pPr>
    </w:p>
    <w:p w14:paraId="124A1E2E" w14:textId="77777777" w:rsidR="00563D0C" w:rsidRPr="004D42C2" w:rsidRDefault="00563D0C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40748DB2" w14:textId="1BC3ED28" w:rsidR="00563D0C" w:rsidRPr="004D42C2" w:rsidRDefault="00563D0C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  <w:r w:rsidR="006A10D0">
        <w:rPr>
          <w:rFonts w:ascii="Tahoma" w:eastAsia="Arial Unicode MS" w:hAnsi="Tahoma" w:cs="Tahoma"/>
          <w:sz w:val="22"/>
          <w:szCs w:val="22"/>
        </w:rPr>
        <w:t xml:space="preserve"> – изменяется в настройках страницы</w:t>
      </w:r>
    </w:p>
    <w:p w14:paraId="4C64CFB8" w14:textId="5184AC18" w:rsidR="0070313C" w:rsidRDefault="0070313C" w:rsidP="0070313C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eastAsia="Arial Unicode MS" w:hAnsi="Tahoma" w:cs="Tahoma"/>
          <w:sz w:val="22"/>
          <w:szCs w:val="22"/>
        </w:rPr>
        <w:t>Текстовая область – редактируемая включаемая область.</w:t>
      </w:r>
    </w:p>
    <w:p w14:paraId="69CAEDCE" w14:textId="36F9BB41" w:rsidR="002D6818" w:rsidRPr="001D6F38" w:rsidRDefault="002D6818" w:rsidP="0070313C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lastRenderedPageBreak/>
        <w:t>Фильтр по тегам</w:t>
      </w:r>
      <w:r>
        <w:rPr>
          <w:rFonts w:ascii="Tahoma" w:eastAsia="Arial Unicode MS" w:hAnsi="Tahoma" w:cs="Tahoma"/>
          <w:sz w:val="22"/>
          <w:szCs w:val="22"/>
          <w:lang w:val="en-US"/>
        </w:rPr>
        <w:t xml:space="preserve">. </w:t>
      </w:r>
    </w:p>
    <w:p w14:paraId="5CC8CA3C" w14:textId="0E54B89E" w:rsidR="009C147F" w:rsidRPr="004D42C2" w:rsidRDefault="0095350A">
      <w:pPr>
        <w:pStyle w:val="ac"/>
        <w:numPr>
          <w:ilvl w:val="0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Список клиентов. Выводятся из ИБ «Клиенты» с сортировкой по </w:t>
      </w:r>
      <w:r w:rsidR="007829E3">
        <w:rPr>
          <w:rFonts w:ascii="Tahoma" w:eastAsia="Arial Unicode MS" w:hAnsi="Tahoma" w:cs="Tahoma"/>
          <w:sz w:val="22"/>
          <w:szCs w:val="22"/>
        </w:rPr>
        <w:t>индексу сортировки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 в вид</w:t>
      </w:r>
      <w:r w:rsidRPr="001250F4">
        <w:rPr>
          <w:rFonts w:ascii="Tahoma" w:eastAsia="Arial Unicode MS" w:hAnsi="Tahoma" w:cs="Tahoma"/>
          <w:sz w:val="22"/>
          <w:szCs w:val="22"/>
        </w:rPr>
        <w:t>е</w:t>
      </w:r>
      <w:r w:rsidR="009C147F" w:rsidRPr="004D42C2">
        <w:rPr>
          <w:rFonts w:ascii="Tahoma" w:eastAsia="Arial Unicode MS" w:hAnsi="Tahoma" w:cs="Tahoma"/>
          <w:sz w:val="22"/>
          <w:szCs w:val="22"/>
        </w:rPr>
        <w:t xml:space="preserve"> в виде плиток</w:t>
      </w:r>
      <w:r w:rsidR="00DB2A5A" w:rsidRPr="004D42C2">
        <w:rPr>
          <w:rFonts w:ascii="Tahoma" w:eastAsia="Arial Unicode MS" w:hAnsi="Tahoma" w:cs="Tahoma"/>
          <w:sz w:val="22"/>
          <w:szCs w:val="22"/>
        </w:rPr>
        <w:t xml:space="preserve">, </w:t>
      </w:r>
      <w:r w:rsidR="009C147F" w:rsidRPr="004D42C2">
        <w:rPr>
          <w:rFonts w:ascii="Tahoma" w:eastAsia="Arial Unicode MS" w:hAnsi="Tahoma" w:cs="Tahoma"/>
          <w:sz w:val="22"/>
          <w:szCs w:val="22"/>
        </w:rPr>
        <w:t>каждый элемент ИБ содержит:</w:t>
      </w:r>
    </w:p>
    <w:p w14:paraId="1E034E52" w14:textId="77777777" w:rsidR="009C147F" w:rsidRPr="004D42C2" w:rsidRDefault="009C147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Название партнера </w:t>
      </w:r>
    </w:p>
    <w:p w14:paraId="272DF386" w14:textId="77777777" w:rsidR="009C147F" w:rsidRPr="004D42C2" w:rsidRDefault="009C147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Изображение </w:t>
      </w:r>
    </w:p>
    <w:p w14:paraId="600E93C3" w14:textId="603F3915" w:rsidR="0062532D" w:rsidRPr="004D42C2" w:rsidRDefault="009C147F">
      <w:pPr>
        <w:pStyle w:val="ac"/>
        <w:numPr>
          <w:ilvl w:val="1"/>
          <w:numId w:val="63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Краткое описание</w:t>
      </w:r>
    </w:p>
    <w:p w14:paraId="16471507" w14:textId="77777777" w:rsidR="0062532D" w:rsidRPr="004D42C2" w:rsidRDefault="0062532D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480E6EED" w14:textId="466DD1E6" w:rsidR="00F9126A" w:rsidRPr="004D42C2" w:rsidRDefault="0027677C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66" w:name="_Toc22288107"/>
      <w:r w:rsidRPr="004D42C2">
        <w:rPr>
          <w:rFonts w:ascii="Tahoma" w:hAnsi="Tahoma" w:cs="Tahoma"/>
          <w:sz w:val="22"/>
          <w:szCs w:val="22"/>
        </w:rPr>
        <w:t>2</w:t>
      </w:r>
      <w:r w:rsidR="00D06A93">
        <w:rPr>
          <w:rFonts w:ascii="Tahoma" w:hAnsi="Tahoma" w:cs="Tahoma"/>
          <w:sz w:val="22"/>
          <w:szCs w:val="22"/>
        </w:rPr>
        <w:t>7</w:t>
      </w:r>
      <w:r w:rsidR="00802852" w:rsidRPr="004D42C2">
        <w:rPr>
          <w:rFonts w:ascii="Tahoma" w:hAnsi="Tahoma" w:cs="Tahoma"/>
          <w:sz w:val="22"/>
          <w:szCs w:val="22"/>
        </w:rPr>
        <w:t>.</w:t>
      </w:r>
      <w:r w:rsidR="000343B8" w:rsidRPr="004D42C2">
        <w:rPr>
          <w:rFonts w:ascii="Tahoma" w:hAnsi="Tahoma" w:cs="Tahoma"/>
          <w:sz w:val="22"/>
          <w:szCs w:val="22"/>
        </w:rPr>
        <w:t>Отзывы</w:t>
      </w:r>
      <w:bookmarkEnd w:id="66"/>
      <w:r w:rsidR="000343B8" w:rsidRPr="004D42C2">
        <w:rPr>
          <w:rFonts w:ascii="Tahoma" w:hAnsi="Tahoma" w:cs="Tahoma"/>
          <w:sz w:val="22"/>
          <w:szCs w:val="22"/>
        </w:rPr>
        <w:t xml:space="preserve"> </w:t>
      </w:r>
    </w:p>
    <w:p w14:paraId="2B1AB1C1" w14:textId="15601ABB" w:rsidR="00543432" w:rsidRPr="004D42C2" w:rsidRDefault="00543432">
      <w:pPr>
        <w:rPr>
          <w:rFonts w:ascii="Tahoma" w:hAnsi="Tahoma" w:cs="Tahoma"/>
          <w:sz w:val="22"/>
          <w:szCs w:val="22"/>
        </w:rPr>
      </w:pPr>
    </w:p>
    <w:p w14:paraId="22EE469C" w14:textId="6ED99BC1" w:rsidR="0095350A" w:rsidRPr="004D42C2" w:rsidRDefault="0095350A">
      <w:pPr>
        <w:rPr>
          <w:rFonts w:ascii="Tahoma" w:eastAsia="Arial Unicode MS" w:hAnsi="Tahoma" w:cs="Tahoma"/>
          <w:sz w:val="22"/>
          <w:szCs w:val="22"/>
          <w:lang w:eastAsia="en-US"/>
        </w:rPr>
      </w:pPr>
      <w:r w:rsidRPr="004D42C2">
        <w:rPr>
          <w:rFonts w:ascii="Tahoma" w:eastAsia="Arial Unicode MS" w:hAnsi="Tahoma" w:cs="Tahoma"/>
          <w:sz w:val="22"/>
          <w:szCs w:val="22"/>
          <w:lang w:eastAsia="en-US"/>
        </w:rPr>
        <w:t>На странице возможен вывод из дополнительных ИБ.</w:t>
      </w:r>
    </w:p>
    <w:p w14:paraId="78A07C6C" w14:textId="633CFD88" w:rsidR="00F9126A" w:rsidRPr="004D42C2" w:rsidRDefault="00F9126A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ИБ «Видео»</w:t>
      </w:r>
    </w:p>
    <w:p w14:paraId="35D73328" w14:textId="6402E5AF" w:rsidR="00F9126A" w:rsidRPr="004D42C2" w:rsidRDefault="00F9126A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Ссылка на видео с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youtube</w:t>
      </w:r>
    </w:p>
    <w:p w14:paraId="5E32526C" w14:textId="3C423371" w:rsidR="00F9126A" w:rsidRPr="004D42C2" w:rsidRDefault="00F9126A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Чекбокс «На страницу аудита»</w:t>
      </w:r>
    </w:p>
    <w:p w14:paraId="52BC3CEF" w14:textId="3ED06D66" w:rsidR="00F9126A" w:rsidRPr="004D42C2" w:rsidRDefault="00F9126A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 в</w:t>
      </w:r>
      <w:r w:rsidR="00372385" w:rsidRPr="004D42C2">
        <w:rPr>
          <w:rFonts w:ascii="Tahoma" w:eastAsia="Arial Unicode MS" w:hAnsi="Tahoma" w:cs="Tahoma"/>
          <w:sz w:val="22"/>
          <w:szCs w:val="22"/>
        </w:rPr>
        <w:t>и</w:t>
      </w:r>
      <w:r w:rsidRPr="004D42C2">
        <w:rPr>
          <w:rFonts w:ascii="Tahoma" w:eastAsia="Arial Unicode MS" w:hAnsi="Tahoma" w:cs="Tahoma"/>
          <w:sz w:val="22"/>
          <w:szCs w:val="22"/>
        </w:rPr>
        <w:t>део</w:t>
      </w:r>
    </w:p>
    <w:p w14:paraId="626BF8B6" w14:textId="7C601936" w:rsidR="00F9126A" w:rsidRPr="004D42C2" w:rsidRDefault="00F9126A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Чекбокс «Эльвира»</w:t>
      </w:r>
    </w:p>
    <w:p w14:paraId="1B55E48C" w14:textId="587E1961" w:rsidR="00543432" w:rsidRPr="004D42C2" w:rsidRDefault="00543432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ИБ «Отзывы»</w:t>
      </w:r>
    </w:p>
    <w:p w14:paraId="50B4F739" w14:textId="1C2600A3" w:rsidR="00543432" w:rsidRPr="004D42C2" w:rsidRDefault="00543432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Название отзыва</w:t>
      </w:r>
    </w:p>
    <w:p w14:paraId="368B5B29" w14:textId="58C30A4C" w:rsidR="00543432" w:rsidRPr="004D42C2" w:rsidRDefault="00543432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Превью фото отзыва</w:t>
      </w:r>
    </w:p>
    <w:p w14:paraId="4D6EE24C" w14:textId="616908B5" w:rsidR="00543432" w:rsidRPr="004D42C2" w:rsidRDefault="00543432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отзывы</w:t>
      </w:r>
    </w:p>
    <w:p w14:paraId="157FF6E0" w14:textId="299539DD" w:rsidR="00543432" w:rsidRPr="004D42C2" w:rsidRDefault="00543432">
      <w:pPr>
        <w:pStyle w:val="ac"/>
        <w:numPr>
          <w:ilvl w:val="1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Оценка</w:t>
      </w:r>
    </w:p>
    <w:p w14:paraId="5CD992BF" w14:textId="70BCE9A8" w:rsidR="0095350A" w:rsidRPr="004D42C2" w:rsidRDefault="0095350A">
      <w:pPr>
        <w:pStyle w:val="ac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ИБ </w:t>
      </w:r>
      <w:r w:rsidRPr="00177B9B">
        <w:rPr>
          <w:rFonts w:ascii="Tahoma" w:eastAsia="Arial Unicode MS" w:hAnsi="Tahoma" w:cs="Tahoma"/>
          <w:sz w:val="22"/>
          <w:szCs w:val="22"/>
        </w:rPr>
        <w:t>имеет следующие разделы:</w:t>
      </w:r>
    </w:p>
    <w:p w14:paraId="6B8F3BB2" w14:textId="6C0F862C" w:rsidR="0095350A" w:rsidRPr="004D42C2" w:rsidRDefault="0095350A">
      <w:pPr>
        <w:pStyle w:val="ac"/>
        <w:numPr>
          <w:ilvl w:val="0"/>
          <w:numId w:val="9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Аудит </w:t>
      </w:r>
    </w:p>
    <w:p w14:paraId="2A9B4810" w14:textId="0485B43F" w:rsidR="0095350A" w:rsidRPr="004D42C2" w:rsidRDefault="0095350A">
      <w:pPr>
        <w:pStyle w:val="ac"/>
        <w:numPr>
          <w:ilvl w:val="0"/>
          <w:numId w:val="9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Консалтинг</w:t>
      </w:r>
    </w:p>
    <w:p w14:paraId="18608D89" w14:textId="7F651DA9" w:rsidR="0095350A" w:rsidRPr="004D42C2" w:rsidRDefault="0095350A">
      <w:pPr>
        <w:pStyle w:val="ac"/>
        <w:numPr>
          <w:ilvl w:val="0"/>
          <w:numId w:val="9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Налоги</w:t>
      </w:r>
    </w:p>
    <w:p w14:paraId="652FD241" w14:textId="48737BAA" w:rsidR="0095350A" w:rsidRPr="004D42C2" w:rsidRDefault="0095350A">
      <w:pPr>
        <w:pStyle w:val="ac"/>
        <w:numPr>
          <w:ilvl w:val="0"/>
          <w:numId w:val="9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Бухучет</w:t>
      </w:r>
    </w:p>
    <w:p w14:paraId="1FCBE7B9" w14:textId="5CF66F71" w:rsidR="005C55BB" w:rsidRPr="007711B7" w:rsidRDefault="005C55BB">
      <w:pPr>
        <w:pStyle w:val="Standard"/>
        <w:numPr>
          <w:ilvl w:val="0"/>
          <w:numId w:val="32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ИБ «Фото с семинаров»</w:t>
      </w:r>
    </w:p>
    <w:p w14:paraId="751E228E" w14:textId="596B3444" w:rsidR="005C55BB" w:rsidRPr="007711B7" w:rsidRDefault="005C55BB">
      <w:pPr>
        <w:pStyle w:val="Standard"/>
        <w:numPr>
          <w:ilvl w:val="1"/>
          <w:numId w:val="32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06AA515B" w14:textId="6840FA36" w:rsidR="0095350A" w:rsidRPr="007711B7" w:rsidRDefault="0095350A">
      <w:pPr>
        <w:pStyle w:val="Standard"/>
        <w:numPr>
          <w:ilvl w:val="0"/>
          <w:numId w:val="32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ИБ «Отзывы семинаров»</w:t>
      </w:r>
    </w:p>
    <w:p w14:paraId="4EFFCE8C" w14:textId="77777777" w:rsidR="0095350A" w:rsidRPr="001250F4" w:rsidRDefault="0095350A">
      <w:pPr>
        <w:pStyle w:val="ac"/>
        <w:numPr>
          <w:ilvl w:val="1"/>
          <w:numId w:val="32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Название отзыва</w:t>
      </w:r>
    </w:p>
    <w:p w14:paraId="46A3BD6E" w14:textId="77777777" w:rsidR="0095350A" w:rsidRPr="001250F4" w:rsidRDefault="0095350A">
      <w:pPr>
        <w:pStyle w:val="ac"/>
        <w:numPr>
          <w:ilvl w:val="1"/>
          <w:numId w:val="32"/>
        </w:numPr>
        <w:rPr>
          <w:rFonts w:ascii="Tahoma" w:eastAsia="Arial Unicode MS" w:hAnsi="Tahoma" w:cs="Tahoma"/>
          <w:sz w:val="22"/>
          <w:szCs w:val="22"/>
        </w:rPr>
      </w:pPr>
      <w:r w:rsidRPr="001250F4">
        <w:rPr>
          <w:rFonts w:ascii="Tahoma" w:eastAsia="Arial Unicode MS" w:hAnsi="Tahoma" w:cs="Tahoma"/>
          <w:sz w:val="22"/>
          <w:szCs w:val="22"/>
        </w:rPr>
        <w:t>Превью фото отзыва</w:t>
      </w:r>
    </w:p>
    <w:p w14:paraId="12A7065F" w14:textId="77777777" w:rsidR="0095350A" w:rsidRPr="004D42C2" w:rsidRDefault="0095350A">
      <w:pPr>
        <w:pStyle w:val="ac"/>
        <w:numPr>
          <w:ilvl w:val="1"/>
          <w:numId w:val="3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Текст отзывы</w:t>
      </w:r>
    </w:p>
    <w:p w14:paraId="2CAC2316" w14:textId="6AC39FAD" w:rsidR="0095350A" w:rsidRPr="004D42C2" w:rsidRDefault="0095350A">
      <w:pPr>
        <w:pStyle w:val="ac"/>
        <w:numPr>
          <w:ilvl w:val="1"/>
          <w:numId w:val="3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Оценка</w:t>
      </w:r>
    </w:p>
    <w:p w14:paraId="6DD1AA47" w14:textId="1A5CD71B" w:rsidR="005C55BB" w:rsidRPr="004D42C2" w:rsidRDefault="005C55BB">
      <w:pPr>
        <w:pStyle w:val="ac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ИБ </w:t>
      </w:r>
      <w:r w:rsidRPr="00177B9B">
        <w:rPr>
          <w:rFonts w:ascii="Tahoma" w:eastAsia="Arial Unicode MS" w:hAnsi="Tahoma" w:cs="Tahoma"/>
          <w:sz w:val="22"/>
          <w:szCs w:val="22"/>
        </w:rPr>
        <w:t>со</w:t>
      </w:r>
      <w:r w:rsidRPr="004D42C2">
        <w:rPr>
          <w:rFonts w:ascii="Tahoma" w:eastAsia="Arial Unicode MS" w:hAnsi="Tahoma" w:cs="Tahoma"/>
          <w:sz w:val="22"/>
          <w:szCs w:val="22"/>
        </w:rPr>
        <w:t>держит разделы.</w:t>
      </w:r>
    </w:p>
    <w:p w14:paraId="41879E4B" w14:textId="77777777" w:rsidR="005C55BB" w:rsidRPr="007711B7" w:rsidRDefault="005C55BB">
      <w:pPr>
        <w:pStyle w:val="Standard"/>
        <w:numPr>
          <w:ilvl w:val="0"/>
          <w:numId w:val="33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ИБ «Видеоотзывы»</w:t>
      </w:r>
    </w:p>
    <w:p w14:paraId="7CF3B44C" w14:textId="77777777" w:rsidR="005C55BB" w:rsidRPr="007711B7" w:rsidRDefault="005C55BB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Ссылка на видео с </w:t>
      </w:r>
      <w:r w:rsidRPr="007711B7">
        <w:rPr>
          <w:rFonts w:ascii="Tahoma" w:eastAsia="Arial Unicode MS" w:hAnsi="Tahoma" w:cs="Tahoma"/>
          <w:sz w:val="22"/>
          <w:szCs w:val="22"/>
          <w:lang w:val="en-US"/>
        </w:rPr>
        <w:t>youtube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– тип поле ссылка</w:t>
      </w:r>
    </w:p>
    <w:p w14:paraId="2C58BD9F" w14:textId="77777777" w:rsidR="005C55BB" w:rsidRPr="007711B7" w:rsidRDefault="005C55BB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Описание </w:t>
      </w:r>
    </w:p>
    <w:p w14:paraId="636F59E5" w14:textId="1FB7659D" w:rsidR="005C55BB" w:rsidRPr="007711B7" w:rsidRDefault="005C55BB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Дата публикации</w:t>
      </w:r>
    </w:p>
    <w:p w14:paraId="2C6AF129" w14:textId="52B57962" w:rsidR="005C55BB" w:rsidRPr="007711B7" w:rsidRDefault="005C55BB">
      <w:pPr>
        <w:pStyle w:val="Standard"/>
        <w:spacing w:after="0" w:line="240" w:lineRule="auto"/>
        <w:ind w:left="720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ИБ содержит разделы</w:t>
      </w:r>
      <w:r w:rsidR="006A10D0">
        <w:rPr>
          <w:rFonts w:ascii="Tahoma" w:eastAsia="Arial Unicode MS" w:hAnsi="Tahoma" w:cs="Tahoma"/>
          <w:sz w:val="22"/>
          <w:szCs w:val="22"/>
        </w:rPr>
        <w:t xml:space="preserve"> </w:t>
      </w:r>
      <w:r w:rsidR="002C2ECB">
        <w:rPr>
          <w:rFonts w:ascii="Tahoma" w:eastAsia="Arial Unicode MS" w:hAnsi="Tahoma" w:cs="Tahoma"/>
          <w:sz w:val="22"/>
          <w:szCs w:val="22"/>
        </w:rPr>
        <w:t>и подразделы</w:t>
      </w:r>
      <w:r w:rsidRPr="007711B7">
        <w:rPr>
          <w:rFonts w:ascii="Tahoma" w:eastAsia="Arial Unicode MS" w:hAnsi="Tahoma" w:cs="Tahoma"/>
          <w:sz w:val="22"/>
          <w:szCs w:val="22"/>
        </w:rPr>
        <w:t>:</w:t>
      </w:r>
    </w:p>
    <w:p w14:paraId="00B7C84A" w14:textId="19AC0A08" w:rsidR="005C55BB" w:rsidRDefault="005C55BB" w:rsidP="007711B7">
      <w:pPr>
        <w:pStyle w:val="Standard"/>
        <w:numPr>
          <w:ilvl w:val="0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Аудит </w:t>
      </w:r>
    </w:p>
    <w:p w14:paraId="780989F4" w14:textId="71578141" w:rsidR="002C2ECB" w:rsidRDefault="002C2ECB" w:rsidP="002C2ECB">
      <w:pPr>
        <w:pStyle w:val="Standard"/>
        <w:numPr>
          <w:ilvl w:val="1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Подраздел1</w:t>
      </w:r>
    </w:p>
    <w:p w14:paraId="1526FD67" w14:textId="098BD7F0" w:rsidR="002C2ECB" w:rsidRDefault="002C2ECB" w:rsidP="002C2ECB">
      <w:pPr>
        <w:pStyle w:val="Standard"/>
        <w:numPr>
          <w:ilvl w:val="1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Подраздел2</w:t>
      </w:r>
    </w:p>
    <w:p w14:paraId="45069186" w14:textId="6C302668" w:rsidR="002C2ECB" w:rsidRPr="007711B7" w:rsidRDefault="002C2ECB" w:rsidP="006A10D0">
      <w:pPr>
        <w:pStyle w:val="Standard"/>
        <w:numPr>
          <w:ilvl w:val="1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...</w:t>
      </w:r>
    </w:p>
    <w:p w14:paraId="29D6428F" w14:textId="6421332E" w:rsidR="005C55BB" w:rsidRPr="007711B7" w:rsidRDefault="005C55BB">
      <w:pPr>
        <w:pStyle w:val="Standard"/>
        <w:numPr>
          <w:ilvl w:val="0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Консалтинг</w:t>
      </w:r>
    </w:p>
    <w:p w14:paraId="502170F6" w14:textId="03C7EF2F" w:rsidR="005C55BB" w:rsidRPr="007711B7" w:rsidRDefault="005C55BB">
      <w:pPr>
        <w:pStyle w:val="Standard"/>
        <w:numPr>
          <w:ilvl w:val="0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Налоговое планирование</w:t>
      </w:r>
    </w:p>
    <w:p w14:paraId="62536CFD" w14:textId="31A53535" w:rsidR="005C55BB" w:rsidRPr="007711B7" w:rsidRDefault="005C55BB" w:rsidP="006A10D0">
      <w:pPr>
        <w:pStyle w:val="Standard"/>
        <w:numPr>
          <w:ilvl w:val="0"/>
          <w:numId w:val="98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Бухучет.</w:t>
      </w:r>
    </w:p>
    <w:p w14:paraId="6D14C0A2" w14:textId="77777777" w:rsidR="00372385" w:rsidRPr="001250F4" w:rsidRDefault="00372385">
      <w:pPr>
        <w:pStyle w:val="ac"/>
        <w:numPr>
          <w:ilvl w:val="0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ИБ «</w:t>
      </w:r>
      <w:r w:rsidRPr="007711B7">
        <w:rPr>
          <w:rFonts w:ascii="Tahoma" w:eastAsia="Arial Unicode MS" w:hAnsi="Tahoma" w:cs="Tahoma"/>
          <w:sz w:val="22"/>
          <w:szCs w:val="22"/>
        </w:rPr>
        <w:t>Видео с семинаров</w:t>
      </w:r>
      <w:r w:rsidRPr="0081321E">
        <w:rPr>
          <w:rFonts w:ascii="Tahoma" w:eastAsia="Arial Unicode MS" w:hAnsi="Tahoma" w:cs="Tahoma"/>
          <w:sz w:val="22"/>
          <w:szCs w:val="22"/>
        </w:rPr>
        <w:t>»</w:t>
      </w:r>
    </w:p>
    <w:p w14:paraId="502EEBA1" w14:textId="77777777" w:rsidR="00372385" w:rsidRPr="004D42C2" w:rsidRDefault="00372385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Ссылка на </w:t>
      </w:r>
      <w:r w:rsidRPr="004D42C2">
        <w:rPr>
          <w:rFonts w:ascii="Tahoma" w:eastAsia="Arial Unicode MS" w:hAnsi="Tahoma" w:cs="Tahoma"/>
          <w:sz w:val="22"/>
          <w:szCs w:val="22"/>
          <w:lang w:val="en-US"/>
        </w:rPr>
        <w:t>youtube</w:t>
      </w:r>
    </w:p>
    <w:p w14:paraId="3312652B" w14:textId="77777777" w:rsidR="00372385" w:rsidRPr="004D42C2" w:rsidRDefault="00372385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Название</w:t>
      </w:r>
    </w:p>
    <w:p w14:paraId="63BFE8C1" w14:textId="330E8469" w:rsidR="00372385" w:rsidRPr="001250F4" w:rsidRDefault="00372385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Pr="004D42C2">
        <w:rPr>
          <w:rFonts w:ascii="Tahoma" w:eastAsia="Arial Unicode MS" w:hAnsi="Tahoma" w:cs="Tahoma"/>
          <w:sz w:val="22"/>
          <w:szCs w:val="22"/>
        </w:rPr>
        <w:tab/>
        <w:t xml:space="preserve">ИБ </w:t>
      </w:r>
      <w:r w:rsidRPr="001250F4">
        <w:rPr>
          <w:rFonts w:ascii="Tahoma" w:eastAsia="Arial Unicode MS" w:hAnsi="Tahoma" w:cs="Tahoma"/>
          <w:sz w:val="22"/>
          <w:szCs w:val="22"/>
        </w:rPr>
        <w:t xml:space="preserve">содержит разделы. </w:t>
      </w:r>
    </w:p>
    <w:p w14:paraId="65E6E1D0" w14:textId="77777777" w:rsidR="0095350A" w:rsidRPr="004D42C2" w:rsidRDefault="0095350A">
      <w:pPr>
        <w:rPr>
          <w:rFonts w:ascii="Tahoma" w:eastAsia="Arial Unicode MS" w:hAnsi="Tahoma" w:cs="Tahoma"/>
          <w:sz w:val="22"/>
          <w:szCs w:val="22"/>
        </w:rPr>
      </w:pPr>
    </w:p>
    <w:p w14:paraId="5FFEF8F2" w14:textId="77777777" w:rsidR="0095350A" w:rsidRPr="004D42C2" w:rsidRDefault="0095350A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На странице выводятся: </w:t>
      </w:r>
    </w:p>
    <w:p w14:paraId="53A13CB8" w14:textId="77777777" w:rsidR="0095350A" w:rsidRPr="004D42C2" w:rsidRDefault="0095350A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6BA352C1" w14:textId="77777777" w:rsidR="0095350A" w:rsidRPr="004D42C2" w:rsidRDefault="0095350A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Включаемая редактируемая текстовая область</w:t>
      </w:r>
    </w:p>
    <w:p w14:paraId="0013E8EE" w14:textId="1E139F3A" w:rsidR="00543432" w:rsidRPr="004D42C2" w:rsidRDefault="00543432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1FD478E4" w14:textId="43700445" w:rsidR="0095350A" w:rsidRDefault="0095350A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lastRenderedPageBreak/>
        <w:t>Внутристраничное меню. Является якорной навигацией по блокам на странице.</w:t>
      </w:r>
    </w:p>
    <w:p w14:paraId="3B60A56E" w14:textId="65914C7E" w:rsidR="00A10039" w:rsidRDefault="00A10039">
      <w:pPr>
        <w:pStyle w:val="ac"/>
        <w:numPr>
          <w:ilvl w:val="0"/>
          <w:numId w:val="30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Два таба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, </w:t>
      </w:r>
      <w:r>
        <w:rPr>
          <w:rFonts w:ascii="Tahoma" w:eastAsia="Arial Unicode MS" w:hAnsi="Tahoma" w:cs="Tahoma"/>
          <w:sz w:val="22"/>
          <w:szCs w:val="22"/>
        </w:rPr>
        <w:t>с заголовком «Отзывы о</w:t>
      </w:r>
      <w:r w:rsidRPr="00A10039">
        <w:rPr>
          <w:rFonts w:ascii="Tahoma" w:eastAsia="Arial Unicode MS" w:hAnsi="Tahoma" w:cs="Tahoma"/>
          <w:sz w:val="22"/>
          <w:szCs w:val="22"/>
        </w:rPr>
        <w:t>:</w:t>
      </w:r>
      <w:r>
        <w:rPr>
          <w:rFonts w:ascii="Tahoma" w:eastAsia="Arial Unicode MS" w:hAnsi="Tahoma" w:cs="Tahoma"/>
          <w:sz w:val="22"/>
          <w:szCs w:val="22"/>
        </w:rPr>
        <w:t>»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и вариантами выбора «Образовательном учереждение»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в которую входят блоки описанные ниже</w:t>
      </w:r>
      <w:r w:rsidRPr="00A10039">
        <w:rPr>
          <w:rFonts w:ascii="Tahoma" w:eastAsia="Arial Unicode MS" w:hAnsi="Tahoma" w:cs="Tahoma"/>
          <w:sz w:val="22"/>
          <w:szCs w:val="22"/>
        </w:rPr>
        <w:t>:</w:t>
      </w:r>
      <w:r>
        <w:rPr>
          <w:rFonts w:ascii="Tahoma" w:eastAsia="Arial Unicode MS" w:hAnsi="Tahoma" w:cs="Tahoma"/>
          <w:sz w:val="22"/>
          <w:szCs w:val="22"/>
        </w:rPr>
        <w:t xml:space="preserve"> отзывы семинаров</w:t>
      </w:r>
      <w:r w:rsidRPr="00A10039">
        <w:rPr>
          <w:rFonts w:ascii="Tahoma" w:eastAsia="Arial Unicode MS" w:hAnsi="Tahoma" w:cs="Tahoma"/>
          <w:sz w:val="22"/>
          <w:szCs w:val="22"/>
        </w:rPr>
        <w:t>,</w:t>
      </w:r>
      <w:r>
        <w:rPr>
          <w:rFonts w:ascii="Tahoma" w:eastAsia="Arial Unicode MS" w:hAnsi="Tahoma" w:cs="Tahoma"/>
          <w:sz w:val="22"/>
          <w:szCs w:val="22"/>
        </w:rPr>
        <w:t xml:space="preserve"> отчет с семинаров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, </w:t>
      </w:r>
      <w:r>
        <w:rPr>
          <w:rFonts w:ascii="Tahoma" w:eastAsia="Arial Unicode MS" w:hAnsi="Tahoma" w:cs="Tahoma"/>
          <w:sz w:val="22"/>
          <w:szCs w:val="22"/>
        </w:rPr>
        <w:t>фото с семинаров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, </w:t>
      </w:r>
      <w:r>
        <w:rPr>
          <w:rFonts w:ascii="Tahoma" w:eastAsia="Arial Unicode MS" w:hAnsi="Tahoma" w:cs="Tahoma"/>
          <w:sz w:val="22"/>
          <w:szCs w:val="22"/>
        </w:rPr>
        <w:t>видео с семинаров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; </w:t>
      </w:r>
      <w:r>
        <w:rPr>
          <w:rFonts w:ascii="Tahoma" w:eastAsia="Arial Unicode MS" w:hAnsi="Tahoma" w:cs="Tahoma"/>
          <w:sz w:val="22"/>
          <w:szCs w:val="22"/>
        </w:rPr>
        <w:t>«Аудиторской организации»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в которую входят</w:t>
      </w:r>
      <w:r w:rsidRPr="00A10039">
        <w:rPr>
          <w:rFonts w:ascii="Tahoma" w:eastAsia="Arial Unicode MS" w:hAnsi="Tahoma" w:cs="Tahoma"/>
          <w:sz w:val="22"/>
          <w:szCs w:val="22"/>
        </w:rPr>
        <w:t>:</w:t>
      </w:r>
      <w:r>
        <w:rPr>
          <w:rFonts w:ascii="Tahoma" w:eastAsia="Arial Unicode MS" w:hAnsi="Tahoma" w:cs="Tahoma"/>
          <w:sz w:val="22"/>
          <w:szCs w:val="22"/>
        </w:rPr>
        <w:t xml:space="preserve"> Отзывы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Видеоотзывы</w:t>
      </w:r>
      <w:r w:rsidRPr="00A10039">
        <w:rPr>
          <w:rFonts w:ascii="Tahoma" w:eastAsia="Arial Unicode MS" w:hAnsi="Tahoma" w:cs="Tahoma"/>
          <w:sz w:val="22"/>
          <w:szCs w:val="22"/>
        </w:rPr>
        <w:t>.</w:t>
      </w:r>
      <w:r>
        <w:rPr>
          <w:rFonts w:ascii="Tahoma" w:eastAsia="Arial Unicode MS" w:hAnsi="Tahoma" w:cs="Tahoma"/>
          <w:sz w:val="22"/>
          <w:szCs w:val="22"/>
        </w:rPr>
        <w:t xml:space="preserve"> Изначально показыаются все блоки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, </w:t>
      </w:r>
      <w:r>
        <w:rPr>
          <w:rFonts w:ascii="Tahoma" w:eastAsia="Arial Unicode MS" w:hAnsi="Tahoma" w:cs="Tahoma"/>
          <w:sz w:val="22"/>
          <w:szCs w:val="22"/>
        </w:rPr>
        <w:t>если выбирается один из табов – только те которые относятся к табу</w:t>
      </w:r>
      <w:r w:rsidRPr="00A10039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7DE3F549" w14:textId="0C3DE8EA" w:rsidR="00543432" w:rsidRPr="007711B7" w:rsidRDefault="009E1041">
      <w:pPr>
        <w:pStyle w:val="Standard"/>
        <w:numPr>
          <w:ilvl w:val="0"/>
          <w:numId w:val="3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«Отзывы»</w:t>
      </w:r>
      <w:r w:rsidR="0095350A" w:rsidRPr="007711B7">
        <w:rPr>
          <w:rFonts w:ascii="Tahoma" w:eastAsia="Arial Unicode MS" w:hAnsi="Tahoma" w:cs="Tahoma"/>
          <w:sz w:val="22"/>
          <w:szCs w:val="22"/>
        </w:rPr>
        <w:t>.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5350A" w:rsidRPr="007711B7">
        <w:rPr>
          <w:rFonts w:ascii="Tahoma" w:eastAsia="Arial Unicode MS" w:hAnsi="Tahoma" w:cs="Tahoma"/>
          <w:sz w:val="22"/>
          <w:szCs w:val="22"/>
        </w:rPr>
        <w:t>В</w:t>
      </w:r>
      <w:r w:rsidR="00543432" w:rsidRPr="007711B7">
        <w:rPr>
          <w:rFonts w:ascii="Tahoma" w:eastAsia="Arial Unicode MS" w:hAnsi="Tahoma" w:cs="Tahoma"/>
          <w:sz w:val="22"/>
          <w:szCs w:val="22"/>
        </w:rPr>
        <w:t>ыводятся</w:t>
      </w:r>
      <w:r w:rsidR="002C2ECB">
        <w:rPr>
          <w:rFonts w:ascii="Tahoma" w:eastAsia="Arial Unicode MS" w:hAnsi="Tahoma" w:cs="Tahoma"/>
          <w:sz w:val="22"/>
          <w:szCs w:val="22"/>
        </w:rPr>
        <w:t xml:space="preserve"> элементы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5350A" w:rsidRPr="007711B7">
        <w:rPr>
          <w:rFonts w:ascii="Tahoma" w:eastAsia="Arial Unicode MS" w:hAnsi="Tahoma" w:cs="Tahoma"/>
          <w:sz w:val="22"/>
          <w:szCs w:val="22"/>
        </w:rPr>
        <w:t>из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ИБ «Отзывы»</w:t>
      </w:r>
      <w:r w:rsidR="002C2ECB">
        <w:rPr>
          <w:rFonts w:ascii="Tahoma" w:eastAsia="Arial Unicode MS" w:hAnsi="Tahoma" w:cs="Tahoma"/>
          <w:sz w:val="22"/>
          <w:szCs w:val="22"/>
        </w:rPr>
        <w:t>,</w:t>
      </w:r>
      <w:r w:rsidR="00CE0AB1" w:rsidRPr="007711B7">
        <w:rPr>
          <w:rFonts w:ascii="Tahoma" w:eastAsia="Arial Unicode MS" w:hAnsi="Tahoma" w:cs="Tahoma"/>
          <w:sz w:val="22"/>
          <w:szCs w:val="22"/>
        </w:rPr>
        <w:t xml:space="preserve"> выполнен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в виде табуляции с </w:t>
      </w:r>
      <w:r w:rsidR="009A7C72" w:rsidRPr="007711B7">
        <w:rPr>
          <w:rFonts w:ascii="Tahoma" w:eastAsia="Arial Unicode MS" w:hAnsi="Tahoma" w:cs="Tahoma"/>
          <w:sz w:val="22"/>
          <w:szCs w:val="22"/>
        </w:rPr>
        <w:t>фильтром</w:t>
      </w:r>
      <w:r w:rsidR="00CE0AB1" w:rsidRPr="007711B7">
        <w:rPr>
          <w:rFonts w:ascii="Tahoma" w:eastAsia="Arial Unicode MS" w:hAnsi="Tahoma" w:cs="Tahoma"/>
          <w:sz w:val="22"/>
          <w:szCs w:val="22"/>
        </w:rPr>
        <w:t>,</w:t>
      </w:r>
      <w:r w:rsidR="00631EE4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CE0AB1" w:rsidRPr="007711B7">
        <w:rPr>
          <w:rFonts w:ascii="Tahoma" w:eastAsia="Arial Unicode MS" w:hAnsi="Tahoma" w:cs="Tahoma"/>
          <w:sz w:val="22"/>
          <w:szCs w:val="22"/>
        </w:rPr>
        <w:t>и</w:t>
      </w:r>
      <w:r w:rsidR="00631EE4" w:rsidRPr="007711B7">
        <w:rPr>
          <w:rFonts w:ascii="Tahoma" w:eastAsia="Arial Unicode MS" w:hAnsi="Tahoma" w:cs="Tahoma"/>
          <w:sz w:val="22"/>
          <w:szCs w:val="22"/>
        </w:rPr>
        <w:t>значально все отзывы</w:t>
      </w:r>
      <w:r w:rsidR="00CE0AB1" w:rsidRPr="007711B7">
        <w:rPr>
          <w:rFonts w:ascii="Tahoma" w:eastAsia="Arial Unicode MS" w:hAnsi="Tahoma" w:cs="Tahoma"/>
          <w:sz w:val="22"/>
          <w:szCs w:val="22"/>
        </w:rPr>
        <w:t xml:space="preserve"> показываются</w:t>
      </w:r>
      <w:r w:rsidR="00631EE4" w:rsidRPr="007711B7">
        <w:rPr>
          <w:rFonts w:ascii="Tahoma" w:eastAsia="Arial Unicode MS" w:hAnsi="Tahoma" w:cs="Tahoma"/>
          <w:sz w:val="22"/>
          <w:szCs w:val="22"/>
        </w:rPr>
        <w:t xml:space="preserve"> в порядке добавления</w:t>
      </w:r>
      <w:r w:rsidRPr="007711B7">
        <w:rPr>
          <w:rFonts w:ascii="Tahoma" w:eastAsia="Arial Unicode MS" w:hAnsi="Tahoma" w:cs="Tahoma"/>
          <w:sz w:val="22"/>
          <w:szCs w:val="22"/>
        </w:rPr>
        <w:t>:</w:t>
      </w:r>
    </w:p>
    <w:p w14:paraId="518250C1" w14:textId="77777777" w:rsidR="00543432" w:rsidRPr="007711B7" w:rsidRDefault="009E1041">
      <w:pPr>
        <w:pStyle w:val="Standard"/>
        <w:numPr>
          <w:ilvl w:val="1"/>
          <w:numId w:val="3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Заголовок  «Отзывы ООО “Академия успешного бизнеса»</w:t>
      </w:r>
    </w:p>
    <w:p w14:paraId="6CEFEAED" w14:textId="3FB51F26" w:rsidR="00543432" w:rsidRPr="007711B7" w:rsidRDefault="009A7C72">
      <w:pPr>
        <w:pStyle w:val="Standard"/>
        <w:numPr>
          <w:ilvl w:val="1"/>
          <w:numId w:val="3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Фильтр</w:t>
      </w:r>
      <w:r w:rsidR="006A10D0">
        <w:rPr>
          <w:rFonts w:ascii="Tahoma" w:eastAsia="Arial Unicode MS" w:hAnsi="Tahoma" w:cs="Tahoma"/>
          <w:sz w:val="22"/>
          <w:szCs w:val="22"/>
        </w:rPr>
        <w:t xml:space="preserve"> </w:t>
      </w:r>
      <w:r w:rsidR="002C2ECB">
        <w:rPr>
          <w:rFonts w:ascii="Tahoma" w:eastAsia="Arial Unicode MS" w:hAnsi="Tahoma" w:cs="Tahoma"/>
          <w:sz w:val="22"/>
          <w:szCs w:val="22"/>
        </w:rPr>
        <w:t>по разделам отзывов.</w:t>
      </w:r>
      <w:r w:rsidR="008B04AF" w:rsidRPr="007711B7">
        <w:rPr>
          <w:rFonts w:ascii="Tahoma" w:eastAsia="Arial Unicode MS" w:hAnsi="Tahoma" w:cs="Tahoma"/>
          <w:sz w:val="22"/>
          <w:szCs w:val="22"/>
        </w:rPr>
        <w:t xml:space="preserve"> По клику на </w:t>
      </w:r>
      <w:r w:rsidRPr="007711B7">
        <w:rPr>
          <w:rFonts w:ascii="Tahoma" w:eastAsia="Arial Unicode MS" w:hAnsi="Tahoma" w:cs="Tahoma"/>
          <w:sz w:val="22"/>
          <w:szCs w:val="22"/>
        </w:rPr>
        <w:t>пункт фильтра</w:t>
      </w:r>
      <w:r w:rsidR="008B04AF" w:rsidRPr="007711B7">
        <w:rPr>
          <w:rFonts w:ascii="Tahoma" w:eastAsia="Arial Unicode MS" w:hAnsi="Tahoma" w:cs="Tahoma"/>
          <w:sz w:val="22"/>
          <w:szCs w:val="22"/>
        </w:rPr>
        <w:t xml:space="preserve"> отображаются только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те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элементы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, </w:t>
      </w:r>
      <w:r w:rsidR="008B04AF" w:rsidRPr="007711B7">
        <w:rPr>
          <w:rFonts w:ascii="Tahoma" w:eastAsia="Arial Unicode MS" w:hAnsi="Tahoma" w:cs="Tahoma"/>
          <w:sz w:val="22"/>
          <w:szCs w:val="22"/>
        </w:rPr>
        <w:t>которые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содержатся в соответствующем разделе</w:t>
      </w:r>
      <w:r w:rsidR="0095350A" w:rsidRPr="007711B7">
        <w:rPr>
          <w:rFonts w:ascii="Tahoma" w:eastAsia="Arial Unicode MS" w:hAnsi="Tahoma" w:cs="Tahoma"/>
          <w:sz w:val="22"/>
          <w:szCs w:val="22"/>
        </w:rPr>
        <w:t>.</w:t>
      </w:r>
    </w:p>
    <w:p w14:paraId="2B805BA5" w14:textId="37DBF8FD" w:rsidR="009E1041" w:rsidRPr="007711B7" w:rsidRDefault="00543432">
      <w:pPr>
        <w:pStyle w:val="Standard"/>
        <w:numPr>
          <w:ilvl w:val="1"/>
          <w:numId w:val="3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Карусель</w:t>
      </w:r>
      <w:r w:rsidR="006A10D0" w:rsidRPr="006A10D0">
        <w:rPr>
          <w:rFonts w:ascii="Tahoma" w:eastAsia="Arial Unicode MS" w:hAnsi="Tahoma" w:cs="Tahoma"/>
          <w:sz w:val="22"/>
          <w:szCs w:val="22"/>
        </w:rPr>
        <w:t>.</w:t>
      </w:r>
      <w:r w:rsidR="009E1041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E1041" w:rsidRPr="0081321E">
        <w:rPr>
          <w:rFonts w:ascii="Tahoma" w:hAnsi="Tahoma" w:cs="Tahoma"/>
          <w:sz w:val="22"/>
          <w:szCs w:val="22"/>
        </w:rPr>
        <w:t xml:space="preserve">Выполнена в виде </w:t>
      </w:r>
      <w:r w:rsidR="009E1041" w:rsidRPr="001250F4">
        <w:rPr>
          <w:rFonts w:ascii="Tahoma" w:hAnsi="Tahoma" w:cs="Tahoma"/>
          <w:sz w:val="22"/>
          <w:szCs w:val="22"/>
        </w:rPr>
        <w:t>табуляции с отображением детальной информации в зависимости от выбранног</w:t>
      </w:r>
      <w:r w:rsidR="009E1041" w:rsidRPr="004D42C2">
        <w:rPr>
          <w:rFonts w:ascii="Tahoma" w:hAnsi="Tahoma" w:cs="Tahoma"/>
          <w:sz w:val="22"/>
          <w:szCs w:val="22"/>
        </w:rPr>
        <w:t>о изображения (изначально отображается информация о первом табе) при клике на изображение под ним отображается следующее:</w:t>
      </w:r>
    </w:p>
    <w:p w14:paraId="7648A639" w14:textId="19FD6219" w:rsidR="009E1041" w:rsidRPr="004D42C2" w:rsidRDefault="009E1041">
      <w:pPr>
        <w:pStyle w:val="ac"/>
        <w:numPr>
          <w:ilvl w:val="2"/>
          <w:numId w:val="26"/>
        </w:num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Увеличенное </w:t>
      </w:r>
      <w:r w:rsidR="00543432" w:rsidRPr="001250F4">
        <w:rPr>
          <w:rFonts w:ascii="Tahoma" w:hAnsi="Tahoma" w:cs="Tahoma"/>
          <w:sz w:val="22"/>
          <w:szCs w:val="22"/>
        </w:rPr>
        <w:t>превью фото отзыва</w:t>
      </w:r>
      <w:r w:rsidRPr="001250F4">
        <w:rPr>
          <w:rFonts w:ascii="Tahoma" w:hAnsi="Tahoma" w:cs="Tahoma"/>
          <w:sz w:val="22"/>
          <w:szCs w:val="22"/>
        </w:rPr>
        <w:t xml:space="preserve"> </w:t>
      </w:r>
    </w:p>
    <w:p w14:paraId="5C1DDE61" w14:textId="77777777" w:rsidR="009E1041" w:rsidRPr="004D42C2" w:rsidRDefault="009E1041">
      <w:pPr>
        <w:pStyle w:val="ac"/>
        <w:numPr>
          <w:ilvl w:val="2"/>
          <w:numId w:val="2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Оценка в виде цифровой оценки ( от 1 до 5) и соответственно  цифровому знач</w:t>
      </w:r>
      <w:r w:rsidR="00405BDE" w:rsidRPr="004D42C2">
        <w:rPr>
          <w:rFonts w:ascii="Tahoma" w:hAnsi="Tahoma" w:cs="Tahoma"/>
          <w:sz w:val="22"/>
          <w:szCs w:val="22"/>
        </w:rPr>
        <w:t>е</w:t>
      </w:r>
      <w:r w:rsidRPr="004D42C2">
        <w:rPr>
          <w:rFonts w:ascii="Tahoma" w:hAnsi="Tahoma" w:cs="Tahoma"/>
          <w:sz w:val="22"/>
          <w:szCs w:val="22"/>
        </w:rPr>
        <w:t>нию отража</w:t>
      </w:r>
      <w:r w:rsidR="00405BDE" w:rsidRPr="004D42C2">
        <w:rPr>
          <w:rFonts w:ascii="Tahoma" w:hAnsi="Tahoma" w:cs="Tahoma"/>
          <w:sz w:val="22"/>
          <w:szCs w:val="22"/>
        </w:rPr>
        <w:t xml:space="preserve">ется </w:t>
      </w:r>
      <w:r w:rsidRPr="004D42C2">
        <w:rPr>
          <w:rFonts w:ascii="Tahoma" w:hAnsi="Tahoma" w:cs="Tahoma"/>
          <w:sz w:val="22"/>
          <w:szCs w:val="22"/>
        </w:rPr>
        <w:t xml:space="preserve"> количество звездочек</w:t>
      </w:r>
      <w:r w:rsidR="00405BDE" w:rsidRPr="004D42C2">
        <w:rPr>
          <w:rFonts w:ascii="Tahoma" w:hAnsi="Tahoma" w:cs="Tahoma"/>
          <w:sz w:val="22"/>
          <w:szCs w:val="22"/>
        </w:rPr>
        <w:t xml:space="preserve"> под цифрой</w:t>
      </w:r>
      <w:r w:rsidRPr="004D42C2">
        <w:rPr>
          <w:rFonts w:ascii="Tahoma" w:hAnsi="Tahoma" w:cs="Tahoma"/>
          <w:sz w:val="22"/>
          <w:szCs w:val="22"/>
        </w:rPr>
        <w:t xml:space="preserve">. </w:t>
      </w:r>
    </w:p>
    <w:p w14:paraId="00E90AE1" w14:textId="77777777" w:rsidR="00405BDE" w:rsidRPr="007711B7" w:rsidRDefault="008F1AF8">
      <w:pPr>
        <w:pStyle w:val="ac"/>
        <w:numPr>
          <w:ilvl w:val="2"/>
          <w:numId w:val="26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отзыва</w:t>
      </w:r>
    </w:p>
    <w:p w14:paraId="075312D6" w14:textId="77777777" w:rsidR="00405BDE" w:rsidRPr="007711B7" w:rsidRDefault="00405BDE">
      <w:p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noProof/>
          <w:sz w:val="22"/>
          <w:szCs w:val="22"/>
        </w:rPr>
        <w:drawing>
          <wp:inline distT="0" distB="0" distL="0" distR="0" wp14:anchorId="3C1ADE85" wp14:editId="6DD75653">
            <wp:extent cx="5936615" cy="20853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EF5" w14:textId="4CDDE89A" w:rsidR="00405BDE" w:rsidRPr="007711B7" w:rsidRDefault="00405BDE">
      <w:pPr>
        <w:pStyle w:val="Standard"/>
        <w:numPr>
          <w:ilvl w:val="0"/>
          <w:numId w:val="32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</w:t>
      </w:r>
      <w:r w:rsidR="009F2B2A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5350A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>«Отзывы семинаров»</w:t>
      </w:r>
      <w:r w:rsidR="0095350A" w:rsidRPr="007711B7">
        <w:rPr>
          <w:rFonts w:ascii="Tahoma" w:eastAsia="Arial Unicode MS" w:hAnsi="Tahoma" w:cs="Tahoma"/>
          <w:sz w:val="22"/>
          <w:szCs w:val="22"/>
        </w:rPr>
        <w:t>.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5350A" w:rsidRPr="007711B7">
        <w:rPr>
          <w:rFonts w:ascii="Tahoma" w:eastAsia="Arial Unicode MS" w:hAnsi="Tahoma" w:cs="Tahoma"/>
          <w:sz w:val="22"/>
          <w:szCs w:val="22"/>
        </w:rPr>
        <w:t>В</w:t>
      </w:r>
      <w:r w:rsidR="00543432" w:rsidRPr="007711B7">
        <w:rPr>
          <w:rFonts w:ascii="Tahoma" w:eastAsia="Arial Unicode MS" w:hAnsi="Tahoma" w:cs="Tahoma"/>
          <w:sz w:val="22"/>
          <w:szCs w:val="22"/>
        </w:rPr>
        <w:t>ыводятся</w:t>
      </w:r>
      <w:r w:rsidR="002C2ECB">
        <w:rPr>
          <w:rFonts w:ascii="Tahoma" w:eastAsia="Arial Unicode MS" w:hAnsi="Tahoma" w:cs="Tahoma"/>
          <w:sz w:val="22"/>
          <w:szCs w:val="22"/>
        </w:rPr>
        <w:t xml:space="preserve"> элементы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5350A" w:rsidRPr="007711B7">
        <w:rPr>
          <w:rFonts w:ascii="Tahoma" w:eastAsia="Arial Unicode MS" w:hAnsi="Tahoma" w:cs="Tahoma"/>
          <w:sz w:val="22"/>
          <w:szCs w:val="22"/>
        </w:rPr>
        <w:t>из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ИБ «Отзывы семинаров»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в виде </w:t>
      </w:r>
      <w:r w:rsidR="008B04AF" w:rsidRPr="007711B7">
        <w:rPr>
          <w:rFonts w:ascii="Tahoma" w:eastAsia="Arial Unicode MS" w:hAnsi="Tahoma" w:cs="Tahoma"/>
          <w:sz w:val="22"/>
          <w:szCs w:val="22"/>
        </w:rPr>
        <w:t xml:space="preserve">табуляции с </w:t>
      </w:r>
      <w:r w:rsidR="009A7C72" w:rsidRPr="007711B7">
        <w:rPr>
          <w:rFonts w:ascii="Tahoma" w:eastAsia="Arial Unicode MS" w:hAnsi="Tahoma" w:cs="Tahoma"/>
          <w:sz w:val="22"/>
          <w:szCs w:val="22"/>
        </w:rPr>
        <w:t>фильтром</w:t>
      </w:r>
      <w:r w:rsidR="006A10D0" w:rsidRPr="006A10D0">
        <w:rPr>
          <w:rFonts w:ascii="Tahoma" w:eastAsia="Arial Unicode MS" w:hAnsi="Tahoma" w:cs="Tahoma"/>
          <w:sz w:val="22"/>
          <w:szCs w:val="22"/>
        </w:rPr>
        <w:t xml:space="preserve"> </w:t>
      </w:r>
      <w:r w:rsidR="002C2ECB">
        <w:rPr>
          <w:rFonts w:ascii="Tahoma" w:eastAsia="Arial Unicode MS" w:hAnsi="Tahoma" w:cs="Tahoma"/>
          <w:sz w:val="22"/>
          <w:szCs w:val="22"/>
        </w:rPr>
        <w:t>по разделам</w:t>
      </w:r>
      <w:r w:rsidR="009A7C72" w:rsidRPr="007711B7">
        <w:rPr>
          <w:rFonts w:ascii="Tahoma" w:eastAsia="Arial Unicode MS" w:hAnsi="Tahoma" w:cs="Tahoma"/>
          <w:sz w:val="22"/>
          <w:szCs w:val="22"/>
        </w:rPr>
        <w:t>,</w:t>
      </w:r>
      <w:r w:rsidR="008B04AF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9A7C72" w:rsidRPr="007711B7">
        <w:rPr>
          <w:rFonts w:ascii="Tahoma" w:eastAsia="Arial Unicode MS" w:hAnsi="Tahoma" w:cs="Tahoma"/>
          <w:sz w:val="22"/>
          <w:szCs w:val="22"/>
        </w:rPr>
        <w:t>и</w:t>
      </w:r>
      <w:r w:rsidR="008B04AF" w:rsidRPr="007711B7">
        <w:rPr>
          <w:rFonts w:ascii="Tahoma" w:eastAsia="Arial Unicode MS" w:hAnsi="Tahoma" w:cs="Tahoma"/>
          <w:sz w:val="22"/>
          <w:szCs w:val="22"/>
        </w:rPr>
        <w:t>значально все отзывы в порядке добавления показываются</w:t>
      </w:r>
      <w:r w:rsidRPr="007711B7">
        <w:rPr>
          <w:rFonts w:ascii="Tahoma" w:eastAsia="Arial Unicode MS" w:hAnsi="Tahoma" w:cs="Tahoma"/>
          <w:sz w:val="22"/>
          <w:szCs w:val="22"/>
        </w:rPr>
        <w:t>:</w:t>
      </w:r>
    </w:p>
    <w:p w14:paraId="30C7B6EA" w14:textId="4117CF52" w:rsidR="007A0EAD" w:rsidRPr="007711B7" w:rsidRDefault="007A0EAD">
      <w:pPr>
        <w:pStyle w:val="Standard"/>
        <w:numPr>
          <w:ilvl w:val="1"/>
          <w:numId w:val="32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Фильтр</w:t>
      </w:r>
      <w:r w:rsidR="006A10D0" w:rsidRPr="00BF5054">
        <w:rPr>
          <w:rFonts w:ascii="Tahoma" w:eastAsia="Arial Unicode MS" w:hAnsi="Tahoma" w:cs="Tahoma"/>
          <w:sz w:val="22"/>
          <w:szCs w:val="22"/>
        </w:rPr>
        <w:t xml:space="preserve"> </w:t>
      </w:r>
      <w:r w:rsidR="002C2ECB">
        <w:rPr>
          <w:rFonts w:ascii="Tahoma" w:eastAsia="Arial Unicode MS" w:hAnsi="Tahoma" w:cs="Tahoma"/>
          <w:sz w:val="22"/>
          <w:szCs w:val="22"/>
        </w:rPr>
        <w:t>по разделам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. </w:t>
      </w:r>
      <w:r w:rsidRPr="007711B7">
        <w:rPr>
          <w:rFonts w:ascii="Tahoma" w:eastAsia="Arial Unicode MS" w:hAnsi="Tahoma" w:cs="Tahoma"/>
          <w:sz w:val="22"/>
          <w:szCs w:val="22"/>
        </w:rPr>
        <w:t>По клику на пункт фильтра отображаются только те</w:t>
      </w:r>
      <w:r w:rsidR="00543432" w:rsidRPr="007711B7">
        <w:rPr>
          <w:rFonts w:ascii="Tahoma" w:eastAsia="Arial Unicode MS" w:hAnsi="Tahoma" w:cs="Tahoma"/>
          <w:sz w:val="22"/>
          <w:szCs w:val="22"/>
        </w:rPr>
        <w:t xml:space="preserve"> отзывы</w:t>
      </w:r>
      <w:r w:rsidRPr="007711B7">
        <w:rPr>
          <w:rFonts w:ascii="Tahoma" w:eastAsia="Arial Unicode MS" w:hAnsi="Tahoma" w:cs="Tahoma"/>
          <w:sz w:val="22"/>
          <w:szCs w:val="22"/>
        </w:rPr>
        <w:t>,</w:t>
      </w:r>
      <w:r w:rsidR="009F2B2A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которые </w:t>
      </w:r>
      <w:r w:rsidR="00543432" w:rsidRPr="007711B7">
        <w:rPr>
          <w:rFonts w:ascii="Tahoma" w:eastAsia="Arial Unicode MS" w:hAnsi="Tahoma" w:cs="Tahoma"/>
          <w:sz w:val="22"/>
          <w:szCs w:val="22"/>
        </w:rPr>
        <w:t>расположены в соответствующем разделе</w:t>
      </w:r>
      <w:r w:rsidRPr="007711B7">
        <w:rPr>
          <w:rFonts w:ascii="Tahoma" w:eastAsia="Arial Unicode MS" w:hAnsi="Tahoma" w:cs="Tahoma"/>
          <w:sz w:val="22"/>
          <w:szCs w:val="22"/>
        </w:rPr>
        <w:t>.</w:t>
      </w:r>
    </w:p>
    <w:p w14:paraId="0A4B6C16" w14:textId="0DED117B" w:rsidR="007A0EAD" w:rsidRPr="004D42C2" w:rsidRDefault="00543432">
      <w:pPr>
        <w:pStyle w:val="ac"/>
        <w:numPr>
          <w:ilvl w:val="1"/>
          <w:numId w:val="32"/>
        </w:numPr>
        <w:rPr>
          <w:rFonts w:ascii="Tahoma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Карусель</w:t>
      </w:r>
      <w:r w:rsidR="007A0EAD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7A0EAD" w:rsidRPr="0081321E">
        <w:rPr>
          <w:rFonts w:ascii="Tahoma" w:hAnsi="Tahoma" w:cs="Tahoma"/>
          <w:sz w:val="22"/>
          <w:szCs w:val="22"/>
        </w:rPr>
        <w:t>Выполнена в виде табуляции с отображением детальной информации в зависимости от выбранного</w:t>
      </w:r>
      <w:r w:rsidR="007A0EAD" w:rsidRPr="001250F4">
        <w:rPr>
          <w:rFonts w:ascii="Tahoma" w:hAnsi="Tahoma" w:cs="Tahoma"/>
          <w:sz w:val="22"/>
          <w:szCs w:val="22"/>
        </w:rPr>
        <w:t xml:space="preserve"> изображения (изначально отображается информация о первом табе) при клике на изображение под ним отображается следующее:</w:t>
      </w:r>
    </w:p>
    <w:p w14:paraId="0A7E5074" w14:textId="77777777" w:rsidR="007A0EAD" w:rsidRPr="004D42C2" w:rsidRDefault="007A0EAD">
      <w:pPr>
        <w:pStyle w:val="ac"/>
        <w:numPr>
          <w:ilvl w:val="1"/>
          <w:numId w:val="3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Увеличенное изображение </w:t>
      </w:r>
    </w:p>
    <w:p w14:paraId="2AE1180E" w14:textId="77777777" w:rsidR="007A0EAD" w:rsidRPr="004D42C2" w:rsidRDefault="007A0EAD">
      <w:pPr>
        <w:pStyle w:val="ac"/>
        <w:numPr>
          <w:ilvl w:val="1"/>
          <w:numId w:val="32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Оценка в виде цифровой оценки ( от 1 до 5) и соответственно  цифровому значению отражается  количество звездочек под цифрой. </w:t>
      </w:r>
    </w:p>
    <w:p w14:paraId="1864A77B" w14:textId="77777777" w:rsidR="007A0EAD" w:rsidRPr="007711B7" w:rsidRDefault="007A0EAD">
      <w:pPr>
        <w:pStyle w:val="ac"/>
        <w:numPr>
          <w:ilvl w:val="1"/>
          <w:numId w:val="32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отзыва</w:t>
      </w:r>
    </w:p>
    <w:p w14:paraId="0E353BA7" w14:textId="77777777" w:rsidR="00C72810" w:rsidRPr="0081321E" w:rsidRDefault="00C72810">
      <w:pPr>
        <w:rPr>
          <w:rFonts w:ascii="Tahoma" w:hAnsi="Tahoma" w:cs="Tahoma"/>
          <w:sz w:val="22"/>
          <w:szCs w:val="22"/>
        </w:rPr>
      </w:pPr>
    </w:p>
    <w:p w14:paraId="10DF4E5F" w14:textId="4411C278" w:rsidR="00B42AA7" w:rsidRPr="007711B7" w:rsidRDefault="00C72810">
      <w:pPr>
        <w:pStyle w:val="Standard"/>
        <w:numPr>
          <w:ilvl w:val="0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</w:t>
      </w:r>
      <w:r w:rsidR="002C2ECB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>«Видеоотзывы»</w:t>
      </w:r>
      <w:r w:rsidR="005C55BB" w:rsidRPr="007711B7">
        <w:rPr>
          <w:rFonts w:ascii="Tahoma" w:eastAsia="Arial Unicode MS" w:hAnsi="Tahoma" w:cs="Tahoma"/>
          <w:sz w:val="22"/>
          <w:szCs w:val="22"/>
        </w:rPr>
        <w:t>. В</w:t>
      </w:r>
      <w:r w:rsidR="009F2B2A" w:rsidRPr="007711B7">
        <w:rPr>
          <w:rFonts w:ascii="Tahoma" w:eastAsia="Arial Unicode MS" w:hAnsi="Tahoma" w:cs="Tahoma"/>
          <w:sz w:val="22"/>
          <w:szCs w:val="22"/>
        </w:rPr>
        <w:t>ыводятся разделы, подразделы и элементы ИБ «Видеоотзывы»</w:t>
      </w:r>
      <w:r w:rsidRPr="007711B7">
        <w:rPr>
          <w:rFonts w:ascii="Tahoma" w:eastAsia="Arial Unicode MS" w:hAnsi="Tahoma" w:cs="Tahoma"/>
          <w:sz w:val="22"/>
          <w:szCs w:val="22"/>
        </w:rPr>
        <w:t>:</w:t>
      </w:r>
    </w:p>
    <w:p w14:paraId="2E58ED8E" w14:textId="640610A8" w:rsidR="00B42AA7" w:rsidRPr="007711B7" w:rsidRDefault="00C72810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Основные </w:t>
      </w:r>
      <w:r w:rsidR="009F2B2A" w:rsidRPr="007711B7">
        <w:rPr>
          <w:rFonts w:ascii="Tahoma" w:eastAsia="Arial Unicode MS" w:hAnsi="Tahoma" w:cs="Tahoma"/>
          <w:sz w:val="22"/>
          <w:szCs w:val="22"/>
        </w:rPr>
        <w:t>разделы</w:t>
      </w:r>
      <w:r w:rsidR="00296730" w:rsidRPr="007711B7">
        <w:rPr>
          <w:rFonts w:ascii="Tahoma" w:eastAsia="Arial Unicode MS" w:hAnsi="Tahoma" w:cs="Tahoma"/>
          <w:sz w:val="22"/>
          <w:szCs w:val="22"/>
        </w:rPr>
        <w:t>, работают как фильт</w:t>
      </w:r>
      <w:r w:rsidR="00F13FFD" w:rsidRPr="007711B7">
        <w:rPr>
          <w:rFonts w:ascii="Tahoma" w:eastAsia="Arial Unicode MS" w:hAnsi="Tahoma" w:cs="Tahoma"/>
          <w:sz w:val="22"/>
          <w:szCs w:val="22"/>
        </w:rPr>
        <w:t>р</w:t>
      </w:r>
      <w:r w:rsidR="005C55BB" w:rsidRPr="007711B7">
        <w:rPr>
          <w:rFonts w:ascii="Tahoma" w:eastAsia="Arial Unicode MS" w:hAnsi="Tahoma" w:cs="Tahoma"/>
          <w:sz w:val="22"/>
          <w:szCs w:val="22"/>
        </w:rPr>
        <w:t>.</w:t>
      </w:r>
    </w:p>
    <w:p w14:paraId="7D3218EC" w14:textId="77777777" w:rsidR="00B42AA7" w:rsidRPr="007711B7" w:rsidRDefault="00C72810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Второй</w:t>
      </w:r>
      <w:r w:rsidR="00296730" w:rsidRPr="007711B7">
        <w:rPr>
          <w:rFonts w:ascii="Tahoma" w:eastAsia="Arial Unicode MS" w:hAnsi="Tahoma" w:cs="Tahoma"/>
          <w:sz w:val="22"/>
          <w:szCs w:val="22"/>
        </w:rPr>
        <w:t xml:space="preserve"> уровень </w:t>
      </w:r>
      <w:r w:rsidR="009F2B2A" w:rsidRPr="007711B7">
        <w:rPr>
          <w:rFonts w:ascii="Tahoma" w:eastAsia="Arial Unicode MS" w:hAnsi="Tahoma" w:cs="Tahoma"/>
          <w:sz w:val="22"/>
          <w:szCs w:val="22"/>
        </w:rPr>
        <w:t>фильтра – подразделы</w:t>
      </w:r>
      <w:r w:rsidR="00296730" w:rsidRPr="007711B7">
        <w:rPr>
          <w:rFonts w:ascii="Tahoma" w:eastAsia="Arial Unicode MS" w:hAnsi="Tahoma" w:cs="Tahoma"/>
          <w:sz w:val="22"/>
          <w:szCs w:val="22"/>
        </w:rPr>
        <w:t xml:space="preserve">, набор </w:t>
      </w:r>
      <w:r w:rsidR="009F2B2A" w:rsidRPr="007711B7">
        <w:rPr>
          <w:rFonts w:ascii="Tahoma" w:eastAsia="Arial Unicode MS" w:hAnsi="Tahoma" w:cs="Tahoma"/>
          <w:sz w:val="22"/>
          <w:szCs w:val="22"/>
        </w:rPr>
        <w:t>подразделов</w:t>
      </w:r>
      <w:r w:rsidR="00296730" w:rsidRPr="007711B7">
        <w:rPr>
          <w:rFonts w:ascii="Tahoma" w:eastAsia="Arial Unicode MS" w:hAnsi="Tahoma" w:cs="Tahoma"/>
          <w:sz w:val="22"/>
          <w:szCs w:val="22"/>
        </w:rPr>
        <w:t xml:space="preserve"> отображается в зависимости от выбора</w:t>
      </w:r>
      <w:r w:rsidR="009F2B2A" w:rsidRPr="007711B7">
        <w:rPr>
          <w:rFonts w:ascii="Tahoma" w:eastAsia="Arial Unicode MS" w:hAnsi="Tahoma" w:cs="Tahoma"/>
          <w:sz w:val="22"/>
          <w:szCs w:val="22"/>
        </w:rPr>
        <w:t xml:space="preserve"> основного раздела.</w:t>
      </w:r>
    </w:p>
    <w:p w14:paraId="7FCF4EF0" w14:textId="5466B62E" w:rsidR="009F2B2A" w:rsidRPr="007711B7" w:rsidRDefault="00C72810">
      <w:pPr>
        <w:pStyle w:val="Standard"/>
        <w:numPr>
          <w:ilvl w:val="1"/>
          <w:numId w:val="33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Галерея</w:t>
      </w:r>
      <w:r w:rsidR="009069B2" w:rsidRPr="007711B7">
        <w:rPr>
          <w:rFonts w:ascii="Tahoma" w:eastAsia="Arial Unicode MS" w:hAnsi="Tahoma" w:cs="Tahoma"/>
          <w:sz w:val="22"/>
          <w:szCs w:val="22"/>
        </w:rPr>
        <w:t>-видео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. </w:t>
      </w:r>
      <w:r w:rsidRPr="0081321E">
        <w:rPr>
          <w:rFonts w:ascii="Tahoma" w:hAnsi="Tahoma" w:cs="Tahoma"/>
          <w:sz w:val="22"/>
          <w:szCs w:val="22"/>
        </w:rPr>
        <w:t>Выполнена в виде</w:t>
      </w:r>
      <w:r w:rsidR="00116774" w:rsidRPr="001250F4">
        <w:rPr>
          <w:rFonts w:ascii="Tahoma" w:hAnsi="Tahoma" w:cs="Tahoma"/>
          <w:sz w:val="22"/>
          <w:szCs w:val="22"/>
        </w:rPr>
        <w:t xml:space="preserve"> плиток</w:t>
      </w:r>
      <w:r w:rsidR="006A10D0" w:rsidRPr="006A10D0">
        <w:rPr>
          <w:rFonts w:ascii="Tahoma" w:hAnsi="Tahoma" w:cs="Tahoma"/>
          <w:sz w:val="22"/>
          <w:szCs w:val="22"/>
        </w:rPr>
        <w:t xml:space="preserve">, </w:t>
      </w:r>
      <w:r w:rsidR="009F2B2A" w:rsidRPr="001250F4">
        <w:rPr>
          <w:rFonts w:ascii="Tahoma" w:hAnsi="Tahoma" w:cs="Tahoma"/>
          <w:sz w:val="22"/>
          <w:szCs w:val="22"/>
        </w:rPr>
        <w:t>содержит</w:t>
      </w:r>
      <w:r w:rsidRPr="004D42C2">
        <w:rPr>
          <w:rFonts w:ascii="Tahoma" w:hAnsi="Tahoma" w:cs="Tahoma"/>
          <w:sz w:val="22"/>
          <w:szCs w:val="22"/>
        </w:rPr>
        <w:t>:</w:t>
      </w:r>
    </w:p>
    <w:p w14:paraId="7E772E41" w14:textId="6AB977FC" w:rsidR="00116774" w:rsidRPr="004D42C2" w:rsidRDefault="00116774">
      <w:pPr>
        <w:pStyle w:val="ac"/>
        <w:numPr>
          <w:ilvl w:val="2"/>
          <w:numId w:val="26"/>
        </w:numPr>
        <w:rPr>
          <w:rFonts w:ascii="Tahoma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Превью видео, по клику открывается в окне </w:t>
      </w:r>
      <w:r w:rsidR="005C55BB" w:rsidRPr="001250F4">
        <w:rPr>
          <w:rFonts w:ascii="Tahoma" w:hAnsi="Tahoma" w:cs="Tahoma"/>
          <w:sz w:val="22"/>
          <w:szCs w:val="22"/>
          <w:lang w:val="en-US"/>
        </w:rPr>
        <w:t>youtube</w:t>
      </w:r>
      <w:r w:rsidRPr="001250F4">
        <w:rPr>
          <w:rFonts w:ascii="Tahoma" w:hAnsi="Tahoma" w:cs="Tahoma"/>
          <w:sz w:val="22"/>
          <w:szCs w:val="22"/>
        </w:rPr>
        <w:t xml:space="preserve"> и запускается.</w:t>
      </w:r>
      <w:r w:rsidR="00F13FFD" w:rsidRPr="004D42C2">
        <w:rPr>
          <w:rFonts w:ascii="Tahoma" w:hAnsi="Tahoma" w:cs="Tahoma"/>
          <w:sz w:val="22"/>
          <w:szCs w:val="22"/>
        </w:rPr>
        <w:t xml:space="preserve"> </w:t>
      </w:r>
    </w:p>
    <w:p w14:paraId="3E5524D5" w14:textId="49964AAE" w:rsidR="007A0EAD" w:rsidRPr="004D42C2" w:rsidRDefault="009F2B2A">
      <w:pPr>
        <w:pStyle w:val="ac"/>
        <w:numPr>
          <w:ilvl w:val="2"/>
          <w:numId w:val="2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lastRenderedPageBreak/>
        <w:t xml:space="preserve">Описание </w:t>
      </w:r>
    </w:p>
    <w:p w14:paraId="607FEE07" w14:textId="77777777" w:rsidR="00B42AA7" w:rsidRPr="004D42C2" w:rsidRDefault="009F2B2A">
      <w:pPr>
        <w:pStyle w:val="ac"/>
        <w:numPr>
          <w:ilvl w:val="2"/>
          <w:numId w:val="26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Дата публикации видео</w:t>
      </w:r>
    </w:p>
    <w:p w14:paraId="51074CBB" w14:textId="60286571" w:rsidR="00C72810" w:rsidRPr="0081321E" w:rsidRDefault="00116774">
      <w:pPr>
        <w:pStyle w:val="ac"/>
        <w:numPr>
          <w:ilvl w:val="0"/>
          <w:numId w:val="26"/>
        </w:numPr>
        <w:ind w:left="1418" w:hanging="284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Кнопка «Показать еще» - показывает еще 2 ряда видео, отображается только в том случае если</w:t>
      </w:r>
      <w:r w:rsidR="009F2B2A" w:rsidRPr="004D42C2">
        <w:rPr>
          <w:rFonts w:ascii="Tahoma" w:hAnsi="Tahoma" w:cs="Tahoma"/>
          <w:sz w:val="22"/>
          <w:szCs w:val="22"/>
        </w:rPr>
        <w:t xml:space="preserve"> в выбранном</w:t>
      </w:r>
      <w:r w:rsidR="005C55BB" w:rsidRPr="004D42C2">
        <w:rPr>
          <w:rFonts w:ascii="Tahoma" w:hAnsi="Tahoma" w:cs="Tahoma"/>
          <w:sz w:val="22"/>
          <w:szCs w:val="22"/>
        </w:rPr>
        <w:t xml:space="preserve"> разделе </w:t>
      </w:r>
      <w:r w:rsidR="002C2ECB">
        <w:rPr>
          <w:rFonts w:ascii="Tahoma" w:hAnsi="Tahoma" w:cs="Tahoma"/>
          <w:sz w:val="22"/>
          <w:szCs w:val="22"/>
        </w:rPr>
        <w:t>есть элементы кроме уже выведенных на экран</w:t>
      </w:r>
      <w:r w:rsidRPr="001250F4">
        <w:rPr>
          <w:rFonts w:ascii="Tahoma" w:hAnsi="Tahoma" w:cs="Tahoma"/>
          <w:sz w:val="22"/>
          <w:szCs w:val="22"/>
        </w:rPr>
        <w:t xml:space="preserve">. </w:t>
      </w:r>
      <w:r w:rsidR="00F13FFD" w:rsidRPr="004D42C2">
        <w:rPr>
          <w:rFonts w:ascii="Tahoma" w:hAnsi="Tahoma" w:cs="Tahoma"/>
          <w:sz w:val="22"/>
          <w:szCs w:val="22"/>
        </w:rPr>
        <w:t>Раскрыва</w:t>
      </w:r>
      <w:r w:rsidR="006A10D0">
        <w:rPr>
          <w:rFonts w:ascii="Tahoma" w:hAnsi="Tahoma" w:cs="Tahoma"/>
          <w:sz w:val="22"/>
          <w:szCs w:val="22"/>
        </w:rPr>
        <w:t>ет</w:t>
      </w:r>
      <w:r w:rsidR="00F13FFD" w:rsidRPr="001250F4">
        <w:rPr>
          <w:rFonts w:ascii="Tahoma" w:hAnsi="Tahoma" w:cs="Tahoma"/>
          <w:sz w:val="22"/>
          <w:szCs w:val="22"/>
        </w:rPr>
        <w:t xml:space="preserve">ся как на сайте https://synergy.ru/ </w:t>
      </w:r>
      <w:r w:rsidR="00F13FFD" w:rsidRPr="004D42C2">
        <w:rPr>
          <w:rFonts w:ascii="Tahoma" w:hAnsi="Tahoma" w:cs="Tahoma"/>
          <w:sz w:val="22"/>
          <w:szCs w:val="22"/>
        </w:rPr>
        <w:t>http://joxi.ru/82QKoV7swqEkgr</w:t>
      </w:r>
      <w:r w:rsidR="00296730" w:rsidRPr="004D42C2">
        <w:rPr>
          <w:rFonts w:ascii="Tahoma" w:hAnsi="Tahoma" w:cs="Tahoma"/>
          <w:sz w:val="22"/>
          <w:szCs w:val="22"/>
        </w:rPr>
        <w:br/>
      </w:r>
      <w:r w:rsidR="00296730" w:rsidRPr="004D42C2">
        <w:rPr>
          <w:rFonts w:ascii="Tahoma" w:hAnsi="Tahoma" w:cs="Tahoma"/>
          <w:sz w:val="22"/>
          <w:szCs w:val="22"/>
          <w:highlight w:val="yellow"/>
        </w:rPr>
        <w:br/>
      </w:r>
      <w:r w:rsidR="00296730" w:rsidRPr="0081321E">
        <w:rPr>
          <w:rFonts w:ascii="Tahoma" w:hAnsi="Tahoma" w:cs="Tahoma"/>
          <w:noProof/>
          <w:sz w:val="22"/>
          <w:szCs w:val="22"/>
          <w:highlight w:val="yellow"/>
        </w:rPr>
        <w:drawing>
          <wp:inline distT="0" distB="0" distL="0" distR="0" wp14:anchorId="4E100B0C" wp14:editId="1FF614D2">
            <wp:extent cx="5936615" cy="28359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958D" w14:textId="3E897144" w:rsidR="009E1041" w:rsidRPr="007711B7" w:rsidRDefault="009E1041">
      <w:pPr>
        <w:rPr>
          <w:rFonts w:ascii="Tahoma" w:eastAsia="Arial Unicode MS" w:hAnsi="Tahoma" w:cs="Tahoma"/>
          <w:sz w:val="22"/>
          <w:szCs w:val="22"/>
          <w:highlight w:val="yellow"/>
        </w:rPr>
      </w:pPr>
    </w:p>
    <w:p w14:paraId="20FD8FB2" w14:textId="36B3A857" w:rsidR="00B42AA7" w:rsidRPr="007711B7" w:rsidRDefault="00C72810">
      <w:pPr>
        <w:pStyle w:val="ac"/>
        <w:numPr>
          <w:ilvl w:val="0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>«Отчеты с семинаров»</w:t>
      </w:r>
      <w:r w:rsidR="005C55BB" w:rsidRPr="007711B7">
        <w:rPr>
          <w:rFonts w:ascii="Tahoma" w:eastAsia="Arial Unicode MS" w:hAnsi="Tahoma" w:cs="Tahoma"/>
          <w:sz w:val="22"/>
          <w:szCs w:val="22"/>
        </w:rPr>
        <w:t xml:space="preserve">. Выводится из </w:t>
      </w:r>
      <w:r w:rsidR="00C97FB7" w:rsidRPr="007711B7">
        <w:rPr>
          <w:rFonts w:ascii="Tahoma" w:eastAsia="Arial Unicode MS" w:hAnsi="Tahoma" w:cs="Tahoma"/>
          <w:sz w:val="22"/>
          <w:szCs w:val="22"/>
        </w:rPr>
        <w:t>ИБ</w:t>
      </w:r>
      <w:r w:rsidR="005C55BB" w:rsidRPr="007711B7">
        <w:rPr>
          <w:rFonts w:ascii="Tahoma" w:eastAsia="Arial Unicode MS" w:hAnsi="Tahoma" w:cs="Tahoma"/>
          <w:sz w:val="22"/>
          <w:szCs w:val="22"/>
        </w:rPr>
        <w:t xml:space="preserve"> «Отчеты с семинаров»</w:t>
      </w:r>
      <w:r w:rsidR="00C97FB7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Pr="007711B7">
        <w:rPr>
          <w:rFonts w:ascii="Tahoma" w:eastAsia="Arial Unicode MS" w:hAnsi="Tahoma" w:cs="Tahoma"/>
          <w:sz w:val="22"/>
          <w:szCs w:val="22"/>
        </w:rPr>
        <w:t>в виде карусели изображений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 с навигацией в виде иконок «Вперед» «Назад»</w:t>
      </w:r>
      <w:r w:rsidRPr="007711B7">
        <w:rPr>
          <w:rFonts w:ascii="Tahoma" w:eastAsia="Arial Unicode MS" w:hAnsi="Tahoma" w:cs="Tahoma"/>
          <w:sz w:val="22"/>
          <w:szCs w:val="22"/>
        </w:rPr>
        <w:t>, при клике на изображение осуществляется переход на заданную внешнюю ссылку</w:t>
      </w:r>
      <w:r w:rsidR="005C55BB" w:rsidRPr="007711B7">
        <w:rPr>
          <w:rFonts w:ascii="Tahoma" w:eastAsia="Arial Unicode MS" w:hAnsi="Tahoma" w:cs="Tahoma"/>
          <w:sz w:val="22"/>
          <w:szCs w:val="22"/>
          <w:lang w:val="en-US"/>
        </w:rPr>
        <w:t>: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BC7D5D7" w14:textId="6CE5CD72" w:rsidR="00B42AA7" w:rsidRPr="007711B7" w:rsidRDefault="005C55BB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Фото отчета</w:t>
      </w:r>
    </w:p>
    <w:p w14:paraId="3BAA8185" w14:textId="77777777" w:rsidR="00B42AA7" w:rsidRPr="007711B7" w:rsidRDefault="00B42AA7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Название</w:t>
      </w:r>
    </w:p>
    <w:p w14:paraId="1DEBC40E" w14:textId="77777777" w:rsidR="00B42AA7" w:rsidRPr="007711B7" w:rsidRDefault="00B42AA7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Дата </w:t>
      </w:r>
    </w:p>
    <w:p w14:paraId="6D92080C" w14:textId="7E3DA4E4" w:rsidR="00B42AA7" w:rsidRPr="007711B7" w:rsidRDefault="00B42AA7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Внешняя ссылка</w:t>
      </w:r>
    </w:p>
    <w:p w14:paraId="311FCC33" w14:textId="1F464296" w:rsidR="009069B2" w:rsidRPr="007711B7" w:rsidRDefault="009069B2">
      <w:pPr>
        <w:pStyle w:val="ac"/>
        <w:numPr>
          <w:ilvl w:val="0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«Фото с семинаров»</w:t>
      </w:r>
      <w:r w:rsidR="005C55BB" w:rsidRPr="007711B7">
        <w:rPr>
          <w:rFonts w:ascii="Tahoma" w:eastAsia="Arial Unicode MS" w:hAnsi="Tahoma" w:cs="Tahoma"/>
          <w:sz w:val="22"/>
          <w:szCs w:val="22"/>
        </w:rPr>
        <w:t>.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 </w:t>
      </w:r>
      <w:r w:rsidR="005C55BB" w:rsidRPr="007711B7">
        <w:rPr>
          <w:rFonts w:ascii="Tahoma" w:eastAsia="Arial Unicode MS" w:hAnsi="Tahoma" w:cs="Tahoma"/>
          <w:sz w:val="22"/>
          <w:szCs w:val="22"/>
        </w:rPr>
        <w:t>В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ыводятся </w:t>
      </w:r>
      <w:r w:rsidR="005C55BB" w:rsidRPr="007711B7">
        <w:rPr>
          <w:rFonts w:ascii="Tahoma" w:eastAsia="Arial Unicode MS" w:hAnsi="Tahoma" w:cs="Tahoma"/>
          <w:sz w:val="22"/>
          <w:szCs w:val="22"/>
        </w:rPr>
        <w:t>из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 ИБ «Фото с семинаров»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в виде карусели</w:t>
      </w:r>
      <w:r w:rsidR="008B04AF" w:rsidRPr="007711B7">
        <w:rPr>
          <w:rFonts w:ascii="Tahoma" w:eastAsia="Arial Unicode MS" w:hAnsi="Tahoma" w:cs="Tahoma"/>
          <w:sz w:val="22"/>
          <w:szCs w:val="22"/>
        </w:rPr>
        <w:t xml:space="preserve"> конечных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изображений</w:t>
      </w:r>
      <w:r w:rsidR="00B42AA7" w:rsidRPr="007711B7">
        <w:rPr>
          <w:rFonts w:ascii="Tahoma" w:eastAsia="Arial Unicode MS" w:hAnsi="Tahoma" w:cs="Tahoma"/>
          <w:sz w:val="22"/>
          <w:szCs w:val="22"/>
        </w:rPr>
        <w:t xml:space="preserve"> с кнопками</w:t>
      </w:r>
      <w:r w:rsidRPr="0081321E">
        <w:rPr>
          <w:rFonts w:ascii="Tahoma" w:hAnsi="Tahoma" w:cs="Tahoma"/>
          <w:sz w:val="22"/>
          <w:szCs w:val="22"/>
        </w:rPr>
        <w:t xml:space="preserve"> навигации «Назад» «Вперед» в виде иконок.</w:t>
      </w:r>
    </w:p>
    <w:p w14:paraId="3D10EEE9" w14:textId="72835756" w:rsidR="00B42AA7" w:rsidRPr="007711B7" w:rsidRDefault="00B42AA7">
      <w:pPr>
        <w:pStyle w:val="Standard"/>
        <w:numPr>
          <w:ilvl w:val="0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«Видео с семинаров»</w:t>
      </w:r>
      <w:r w:rsidR="005C55BB" w:rsidRPr="007711B7">
        <w:rPr>
          <w:rFonts w:ascii="Tahoma" w:eastAsia="Arial Unicode MS" w:hAnsi="Tahoma" w:cs="Tahoma"/>
          <w:sz w:val="22"/>
          <w:szCs w:val="22"/>
        </w:rPr>
        <w:t>. Выводятся из ИБ «Видео с семинаров»</w:t>
      </w:r>
      <w:r w:rsidRPr="007711B7">
        <w:rPr>
          <w:rFonts w:ascii="Tahoma" w:eastAsia="Arial Unicode MS" w:hAnsi="Tahoma" w:cs="Tahoma"/>
          <w:sz w:val="22"/>
          <w:szCs w:val="22"/>
        </w:rPr>
        <w:t>:</w:t>
      </w:r>
    </w:p>
    <w:p w14:paraId="16561B70" w14:textId="6154A4B8" w:rsidR="00B42AA7" w:rsidRPr="007711B7" w:rsidRDefault="00B42AA7">
      <w:pPr>
        <w:pStyle w:val="Standard"/>
        <w:numPr>
          <w:ilvl w:val="1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Основные вкладки являются разделами ИБ, работают как табы</w:t>
      </w:r>
      <w:r w:rsidR="00372385" w:rsidRPr="007711B7">
        <w:rPr>
          <w:rFonts w:ascii="Tahoma" w:eastAsia="Arial Unicode MS" w:hAnsi="Tahoma" w:cs="Tahoma"/>
          <w:sz w:val="22"/>
          <w:szCs w:val="22"/>
        </w:rPr>
        <w:t>.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 Изначально отображаются все видео в порядке добавления.</w:t>
      </w:r>
    </w:p>
    <w:p w14:paraId="00675489" w14:textId="1D6DF057" w:rsidR="00B42AA7" w:rsidRPr="007711B7" w:rsidRDefault="00B42AA7">
      <w:pPr>
        <w:pStyle w:val="Standard"/>
        <w:numPr>
          <w:ilvl w:val="1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Галерея-видео. </w:t>
      </w:r>
      <w:r w:rsidRPr="0081321E">
        <w:rPr>
          <w:rFonts w:ascii="Tahoma" w:hAnsi="Tahoma" w:cs="Tahoma"/>
          <w:sz w:val="22"/>
          <w:szCs w:val="22"/>
        </w:rPr>
        <w:t>Выполнена в виде плиток в два ряда по три штуки: Превью видео, по клику открывается в окне ютуба и запуск</w:t>
      </w:r>
      <w:r w:rsidRPr="001250F4">
        <w:rPr>
          <w:rFonts w:ascii="Tahoma" w:hAnsi="Tahoma" w:cs="Tahoma"/>
          <w:sz w:val="22"/>
          <w:szCs w:val="22"/>
        </w:rPr>
        <w:t>ается.</w:t>
      </w:r>
    </w:p>
    <w:p w14:paraId="1722ABC4" w14:textId="5238D9E8" w:rsidR="00B42AA7" w:rsidRPr="007711B7" w:rsidRDefault="00B42AA7">
      <w:pPr>
        <w:pStyle w:val="Standard"/>
        <w:numPr>
          <w:ilvl w:val="2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>Название видео</w:t>
      </w:r>
    </w:p>
    <w:p w14:paraId="6A0C766A" w14:textId="0ACB5593" w:rsidR="00372385" w:rsidRPr="007711B7" w:rsidRDefault="00372385">
      <w:pPr>
        <w:pStyle w:val="Standard"/>
        <w:numPr>
          <w:ilvl w:val="2"/>
          <w:numId w:val="27"/>
        </w:numPr>
        <w:spacing w:after="0" w:line="240" w:lineRule="auto"/>
        <w:jc w:val="left"/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hAnsi="Tahoma" w:cs="Tahoma"/>
          <w:sz w:val="22"/>
          <w:szCs w:val="22"/>
        </w:rPr>
        <w:t xml:space="preserve">Ссылка на </w:t>
      </w:r>
      <w:r w:rsidRPr="001250F4">
        <w:rPr>
          <w:rFonts w:ascii="Tahoma" w:hAnsi="Tahoma" w:cs="Tahoma"/>
          <w:sz w:val="22"/>
          <w:szCs w:val="22"/>
          <w:lang w:val="en-US"/>
        </w:rPr>
        <w:t>youtube</w:t>
      </w:r>
    </w:p>
    <w:p w14:paraId="28244730" w14:textId="316FB154" w:rsidR="00B42AA7" w:rsidRPr="007711B7" w:rsidRDefault="00B42AA7">
      <w:pPr>
        <w:pStyle w:val="Standard"/>
        <w:numPr>
          <w:ilvl w:val="1"/>
          <w:numId w:val="27"/>
        </w:numPr>
        <w:spacing w:after="0" w:line="240" w:lineRule="auto"/>
        <w:jc w:val="left"/>
        <w:rPr>
          <w:rStyle w:val="ab"/>
          <w:rFonts w:ascii="Tahoma" w:eastAsia="Arial Unicode MS" w:hAnsi="Tahoma" w:cs="Tahoma"/>
          <w:color w:val="auto"/>
          <w:sz w:val="22"/>
          <w:szCs w:val="22"/>
          <w:u w:val="none"/>
        </w:rPr>
      </w:pPr>
      <w:r w:rsidRPr="006A10D0">
        <w:rPr>
          <w:rFonts w:ascii="Tahoma" w:hAnsi="Tahoma" w:cs="Tahoma"/>
          <w:sz w:val="22"/>
          <w:szCs w:val="22"/>
        </w:rPr>
        <w:t>Кнопка «Показать еще»</w:t>
      </w:r>
      <w:r w:rsidR="002C2ECB">
        <w:rPr>
          <w:rFonts w:ascii="Tahoma" w:hAnsi="Tahoma" w:cs="Tahoma"/>
          <w:sz w:val="22"/>
          <w:szCs w:val="22"/>
        </w:rPr>
        <w:t>.</w:t>
      </w:r>
    </w:p>
    <w:p w14:paraId="79D576AB" w14:textId="272ED97B" w:rsidR="001250F4" w:rsidRPr="001D6F38" w:rsidRDefault="001250F4" w:rsidP="001250F4">
      <w:pPr>
        <w:pStyle w:val="Standard"/>
        <w:numPr>
          <w:ilvl w:val="0"/>
          <w:numId w:val="2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eastAsia="Arial Unicode MS" w:hAnsi="Tahoma" w:cs="Tahoma"/>
          <w:sz w:val="22"/>
          <w:szCs w:val="22"/>
        </w:rPr>
        <w:t>Блок «Наши клиенты»</w:t>
      </w:r>
      <w:r w:rsidR="0001346C" w:rsidRPr="006A10D0">
        <w:rPr>
          <w:rFonts w:ascii="Tahoma" w:eastAsia="Arial Unicode MS" w:hAnsi="Tahoma" w:cs="Tahoma"/>
          <w:sz w:val="22"/>
          <w:szCs w:val="22"/>
        </w:rPr>
        <w:t>.</w:t>
      </w:r>
      <w:r w:rsidRPr="001D6F38">
        <w:rPr>
          <w:rFonts w:ascii="Tahoma" w:eastAsia="Arial Unicode MS" w:hAnsi="Tahoma" w:cs="Tahoma"/>
          <w:sz w:val="22"/>
          <w:szCs w:val="22"/>
        </w:rPr>
        <w:t xml:space="preserve"> </w:t>
      </w:r>
      <w:r w:rsidR="0001346C">
        <w:rPr>
          <w:rFonts w:ascii="Tahoma" w:eastAsia="Arial Unicode MS" w:hAnsi="Tahoma" w:cs="Tahoma"/>
          <w:sz w:val="22"/>
          <w:szCs w:val="22"/>
          <w:lang w:val="en-US"/>
        </w:rPr>
        <w:t>C</w:t>
      </w:r>
      <w:r w:rsidRPr="001D6F38">
        <w:rPr>
          <w:rFonts w:ascii="Tahoma" w:eastAsia="Arial Unicode MS" w:hAnsi="Tahoma" w:cs="Tahoma"/>
          <w:sz w:val="22"/>
          <w:szCs w:val="22"/>
        </w:rPr>
        <w:t>м п 7.4</w:t>
      </w:r>
    </w:p>
    <w:p w14:paraId="7317F9C2" w14:textId="66479A51" w:rsidR="001250F4" w:rsidRPr="00E50C08" w:rsidRDefault="0001346C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«О компании от руководителя»</w:t>
      </w:r>
      <w:r w:rsidRPr="006A10D0">
        <w:rPr>
          <w:rFonts w:ascii="Tahoma" w:hAnsi="Tahoma" w:cs="Tahoma"/>
          <w:sz w:val="22"/>
          <w:szCs w:val="22"/>
        </w:rPr>
        <w:t xml:space="preserve">. </w:t>
      </w:r>
      <w:r>
        <w:rPr>
          <w:rFonts w:ascii="Tahoma" w:hAnsi="Tahoma" w:cs="Tahoma"/>
          <w:sz w:val="22"/>
          <w:szCs w:val="22"/>
          <w:lang w:val="en-US"/>
        </w:rPr>
        <w:t>C</w:t>
      </w:r>
      <w:r>
        <w:rPr>
          <w:rFonts w:ascii="Tahoma" w:hAnsi="Tahoma" w:cs="Tahoma"/>
          <w:sz w:val="22"/>
          <w:szCs w:val="22"/>
        </w:rPr>
        <w:t>м</w:t>
      </w:r>
      <w:r w:rsidR="00A953DC">
        <w:rPr>
          <w:rFonts w:ascii="Tahoma" w:hAnsi="Tahoma" w:cs="Tahoma"/>
          <w:sz w:val="22"/>
          <w:szCs w:val="22"/>
        </w:rPr>
        <w:t xml:space="preserve"> п</w:t>
      </w:r>
      <w:r w:rsidR="00A953DC">
        <w:rPr>
          <w:rFonts w:ascii="Tahoma" w:hAnsi="Tahoma" w:cs="Tahoma"/>
          <w:sz w:val="22"/>
          <w:szCs w:val="22"/>
          <w:lang w:val="en-US"/>
        </w:rPr>
        <w:t>.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lang w:val="en-US"/>
        </w:rPr>
        <w:t>7.2</w:t>
      </w:r>
    </w:p>
    <w:p w14:paraId="63F7F5C8" w14:textId="683826A5" w:rsidR="00E50C08" w:rsidRPr="006A10D0" w:rsidRDefault="00E50C08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«Этапы заключения договора» См</w:t>
      </w:r>
      <w:r w:rsidRPr="00E50C08">
        <w:rPr>
          <w:rFonts w:ascii="Tahoma" w:hAnsi="Tahoma" w:cs="Tahoma"/>
          <w:sz w:val="22"/>
          <w:szCs w:val="22"/>
        </w:rPr>
        <w:t xml:space="preserve">. </w:t>
      </w:r>
      <w:r>
        <w:rPr>
          <w:rFonts w:ascii="Tahoma" w:hAnsi="Tahoma" w:cs="Tahoma"/>
          <w:sz w:val="22"/>
          <w:szCs w:val="22"/>
        </w:rPr>
        <w:t>п</w:t>
      </w:r>
      <w:r w:rsidRPr="00E50C08">
        <w:rPr>
          <w:rFonts w:ascii="Tahoma" w:hAnsi="Tahoma" w:cs="Tahoma"/>
          <w:sz w:val="22"/>
          <w:szCs w:val="22"/>
        </w:rPr>
        <w:t>. 7.9</w:t>
      </w:r>
    </w:p>
    <w:p w14:paraId="1D8BCC3A" w14:textId="17269F1F" w:rsidR="00A953DC" w:rsidRPr="006A10D0" w:rsidRDefault="0001346C" w:rsidP="00A953DC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«Преимущества» см п</w:t>
      </w:r>
      <w:r w:rsidRPr="006A10D0">
        <w:rPr>
          <w:rFonts w:ascii="Tahoma" w:hAnsi="Tahoma" w:cs="Tahoma"/>
          <w:sz w:val="22"/>
          <w:szCs w:val="22"/>
        </w:rPr>
        <w:t xml:space="preserve">. </w:t>
      </w:r>
      <w:r>
        <w:rPr>
          <w:rFonts w:ascii="Tahoma" w:hAnsi="Tahoma" w:cs="Tahoma"/>
          <w:sz w:val="22"/>
          <w:szCs w:val="22"/>
        </w:rPr>
        <w:t>7</w:t>
      </w:r>
      <w:r>
        <w:rPr>
          <w:rFonts w:ascii="Tahoma" w:hAnsi="Tahoma" w:cs="Tahoma"/>
          <w:sz w:val="22"/>
          <w:szCs w:val="22"/>
          <w:lang w:val="en-US"/>
        </w:rPr>
        <w:t>.7</w:t>
      </w:r>
    </w:p>
    <w:p w14:paraId="3FB317C4" w14:textId="3BC46BB9" w:rsidR="00A953DC" w:rsidRDefault="00A953DC" w:rsidP="00A953DC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Блок «Подписка на персональные предложения»</w:t>
      </w:r>
      <w:r w:rsidRPr="006A10D0">
        <w:rPr>
          <w:rFonts w:ascii="Tahoma" w:hAnsi="Tahoma" w:cs="Tahoma"/>
          <w:sz w:val="22"/>
          <w:szCs w:val="22"/>
        </w:rPr>
        <w:t xml:space="preserve">. </w:t>
      </w:r>
      <w:r>
        <w:rPr>
          <w:rFonts w:ascii="Tahoma" w:hAnsi="Tahoma" w:cs="Tahoma"/>
          <w:sz w:val="22"/>
          <w:szCs w:val="22"/>
          <w:lang w:val="en-US"/>
        </w:rPr>
        <w:t>C</w:t>
      </w:r>
      <w:r>
        <w:rPr>
          <w:rFonts w:ascii="Tahoma" w:hAnsi="Tahoma" w:cs="Tahoma"/>
          <w:sz w:val="22"/>
          <w:szCs w:val="22"/>
        </w:rPr>
        <w:t>м</w:t>
      </w:r>
      <w:r>
        <w:rPr>
          <w:rFonts w:ascii="Tahoma" w:hAnsi="Tahoma" w:cs="Tahoma"/>
          <w:sz w:val="22"/>
          <w:szCs w:val="22"/>
          <w:lang w:val="en-US"/>
        </w:rPr>
        <w:t>.</w:t>
      </w:r>
      <w:r>
        <w:rPr>
          <w:rFonts w:ascii="Tahoma" w:hAnsi="Tahoma" w:cs="Tahoma"/>
          <w:sz w:val="22"/>
          <w:szCs w:val="22"/>
        </w:rPr>
        <w:t xml:space="preserve"> </w:t>
      </w:r>
      <w:r>
        <w:rPr>
          <w:rFonts w:ascii="Tahoma" w:hAnsi="Tahoma" w:cs="Tahoma"/>
          <w:sz w:val="22"/>
          <w:szCs w:val="22"/>
          <w:lang w:val="en-US"/>
        </w:rPr>
        <w:t>7.</w:t>
      </w:r>
      <w:r>
        <w:rPr>
          <w:rFonts w:ascii="Tahoma" w:hAnsi="Tahoma" w:cs="Tahoma"/>
          <w:sz w:val="22"/>
          <w:szCs w:val="22"/>
        </w:rPr>
        <w:t>10</w:t>
      </w:r>
    </w:p>
    <w:p w14:paraId="24A04ACE" w14:textId="77777777" w:rsidR="0001346C" w:rsidRPr="001D6F38" w:rsidRDefault="0001346C" w:rsidP="0001346C">
      <w:pPr>
        <w:pStyle w:val="ac"/>
        <w:numPr>
          <w:ilvl w:val="0"/>
          <w:numId w:val="21"/>
        </w:numPr>
        <w:rPr>
          <w:rFonts w:ascii="Tahoma" w:hAnsi="Tahoma" w:cs="Tahoma"/>
          <w:sz w:val="22"/>
          <w:szCs w:val="22"/>
        </w:rPr>
      </w:pPr>
      <w:r w:rsidRPr="001D6F38">
        <w:rPr>
          <w:rFonts w:ascii="Tahoma" w:hAnsi="Tahoma" w:cs="Tahoma"/>
          <w:sz w:val="22"/>
          <w:szCs w:val="22"/>
        </w:rPr>
        <w:t xml:space="preserve">Блок – карусель «Дополнительные возможности. Выводится из ИБ «Дополнительные возможности» в виде четырех плиток. </w:t>
      </w:r>
      <w:r w:rsidRPr="001D6F38">
        <w:rPr>
          <w:rFonts w:ascii="Tahoma" w:eastAsia="Arial Unicode MS" w:hAnsi="Tahoma" w:cs="Tahoma"/>
          <w:sz w:val="22"/>
          <w:szCs w:val="22"/>
        </w:rPr>
        <w:t xml:space="preserve">Анимация для плитки как на сайте- https://pravovest-audit.ru/ </w:t>
      </w:r>
      <w:hyperlink r:id="rId31" w:history="1">
        <w:r w:rsidRPr="001D6F38">
          <w:rPr>
            <w:rStyle w:val="ab"/>
            <w:rFonts w:ascii="Tahoma" w:eastAsia="Arial Unicode MS" w:hAnsi="Tahoma" w:cs="Tahoma"/>
            <w:sz w:val="22"/>
            <w:szCs w:val="22"/>
          </w:rPr>
          <w:t>http://joxi.ru/l2ZkavVFzMgPgA</w:t>
        </w:r>
      </w:hyperlink>
      <w:r w:rsidRPr="0081321E">
        <w:rPr>
          <w:rFonts w:ascii="Tahoma" w:eastAsia="Arial Unicode MS" w:hAnsi="Tahoma" w:cs="Tahoma"/>
          <w:sz w:val="22"/>
          <w:szCs w:val="22"/>
        </w:rPr>
        <w:t>.</w:t>
      </w:r>
      <w:r w:rsidRPr="001250F4">
        <w:rPr>
          <w:rFonts w:ascii="Tahoma" w:eastAsia="Arial Unicode MS" w:hAnsi="Tahoma" w:cs="Tahoma"/>
          <w:sz w:val="22"/>
          <w:szCs w:val="22"/>
        </w:rPr>
        <w:t xml:space="preserve"> </w:t>
      </w:r>
      <w:r w:rsidRPr="001D6F38">
        <w:rPr>
          <w:rFonts w:ascii="Tahoma" w:eastAsia="Arial Unicode MS" w:hAnsi="Tahoma" w:cs="Tahoma"/>
          <w:sz w:val="22"/>
          <w:szCs w:val="22"/>
        </w:rPr>
        <w:t>Каждый элемент выводится в виде:</w:t>
      </w:r>
    </w:p>
    <w:p w14:paraId="34628BD7" w14:textId="77777777" w:rsidR="0001346C" w:rsidRPr="001D6F38" w:rsidRDefault="0001346C" w:rsidP="0001346C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hAnsi="Tahoma" w:cs="Tahoma"/>
          <w:sz w:val="22"/>
          <w:szCs w:val="22"/>
        </w:rPr>
        <w:t xml:space="preserve">Заголовок </w:t>
      </w:r>
    </w:p>
    <w:p w14:paraId="439B8A20" w14:textId="77777777" w:rsidR="0001346C" w:rsidRPr="001D6F38" w:rsidRDefault="0001346C" w:rsidP="0001346C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hAnsi="Tahoma" w:cs="Tahoma"/>
          <w:sz w:val="22"/>
          <w:szCs w:val="22"/>
        </w:rPr>
        <w:t>Текст</w:t>
      </w:r>
    </w:p>
    <w:p w14:paraId="410ED15B" w14:textId="77777777" w:rsidR="0001346C" w:rsidRPr="001D6F38" w:rsidRDefault="0001346C" w:rsidP="0001346C">
      <w:pPr>
        <w:pStyle w:val="ac"/>
        <w:numPr>
          <w:ilvl w:val="1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hAnsi="Tahoma" w:cs="Tahoma"/>
          <w:sz w:val="22"/>
          <w:szCs w:val="22"/>
        </w:rPr>
        <w:t>Фоновое изображение</w:t>
      </w:r>
    </w:p>
    <w:p w14:paraId="708260D4" w14:textId="77777777" w:rsidR="0001346C" w:rsidRPr="001D6F38" w:rsidRDefault="0001346C" w:rsidP="0001346C">
      <w:pPr>
        <w:ind w:left="1080"/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eastAsia="Arial Unicode MS" w:hAnsi="Tahoma" w:cs="Tahoma"/>
          <w:sz w:val="22"/>
          <w:szCs w:val="22"/>
        </w:rPr>
        <w:t>Если в элементе заполнена ссылка, то вся плитка является ссылкой.</w:t>
      </w:r>
    </w:p>
    <w:p w14:paraId="52556756" w14:textId="77777777" w:rsidR="0001346C" w:rsidRPr="001D6F38" w:rsidRDefault="0001346C" w:rsidP="0001346C">
      <w:pPr>
        <w:pStyle w:val="ac"/>
        <w:numPr>
          <w:ilvl w:val="0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lastRenderedPageBreak/>
        <w:t xml:space="preserve">Блок «Акции», </w:t>
      </w:r>
      <w:r>
        <w:rPr>
          <w:rFonts w:ascii="Tahoma" w:eastAsia="Arial Unicode MS" w:hAnsi="Tahoma" w:cs="Tahoma"/>
          <w:sz w:val="22"/>
          <w:szCs w:val="22"/>
        </w:rPr>
        <w:t>включаемая редактируемая область</w:t>
      </w:r>
      <w:r w:rsidRPr="001D6F38">
        <w:rPr>
          <w:rFonts w:ascii="Tahoma" w:eastAsia="Arial Unicode MS" w:hAnsi="Tahoma" w:cs="Tahoma"/>
          <w:sz w:val="22"/>
          <w:szCs w:val="22"/>
        </w:rPr>
        <w:t>,</w:t>
      </w:r>
      <w:r>
        <w:rPr>
          <w:rFonts w:ascii="Tahoma" w:eastAsia="Arial Unicode MS" w:hAnsi="Tahoma" w:cs="Tahoma"/>
          <w:sz w:val="22"/>
          <w:szCs w:val="22"/>
        </w:rPr>
        <w:t xml:space="preserve"> содержит</w:t>
      </w:r>
      <w:r w:rsidRPr="001D6F38">
        <w:rPr>
          <w:rFonts w:ascii="Tahoma" w:eastAsia="Arial Unicode MS" w:hAnsi="Tahoma" w:cs="Tahoma"/>
          <w:sz w:val="22"/>
          <w:szCs w:val="22"/>
        </w:rPr>
        <w:t>:</w:t>
      </w:r>
    </w:p>
    <w:p w14:paraId="316A210A" w14:textId="77777777" w:rsidR="0001346C" w:rsidRPr="001D6F38" w:rsidRDefault="0001346C" w:rsidP="0001346C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eastAsia="Arial Unicode MS" w:hAnsi="Tahoma" w:cs="Tahoma"/>
          <w:sz w:val="22"/>
          <w:szCs w:val="22"/>
        </w:rPr>
        <w:t>Заголовок</w:t>
      </w:r>
    </w:p>
    <w:p w14:paraId="4F824B75" w14:textId="77777777" w:rsidR="0001346C" w:rsidRDefault="0001346C" w:rsidP="0001346C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Иконка и подпись к иконке – множественное свойство</w:t>
      </w:r>
    </w:p>
    <w:p w14:paraId="1722944F" w14:textId="23C85548" w:rsidR="0001346C" w:rsidRPr="0001346C" w:rsidRDefault="0001346C" w:rsidP="006A10D0">
      <w:pPr>
        <w:pStyle w:val="ac"/>
        <w:numPr>
          <w:ilvl w:val="1"/>
          <w:numId w:val="27"/>
        </w:numPr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05204C58" w14:textId="1C5918BC" w:rsidR="00372385" w:rsidRPr="001250F4" w:rsidRDefault="00372385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Блок «</w:t>
      </w:r>
      <w:r w:rsidR="0001346C">
        <w:rPr>
          <w:rFonts w:ascii="Tahoma" w:eastAsia="Arial Unicode MS" w:hAnsi="Tahoma" w:cs="Tahoma"/>
          <w:sz w:val="22"/>
          <w:szCs w:val="22"/>
        </w:rPr>
        <w:t>Статьи</w:t>
      </w:r>
      <w:r w:rsidRPr="0081321E">
        <w:rPr>
          <w:rFonts w:ascii="Tahoma" w:eastAsia="Arial Unicode MS" w:hAnsi="Tahoma" w:cs="Tahoma"/>
          <w:sz w:val="22"/>
          <w:szCs w:val="22"/>
        </w:rPr>
        <w:t>» см п 7.3</w:t>
      </w:r>
    </w:p>
    <w:p w14:paraId="431D7435" w14:textId="77777777" w:rsidR="00372385" w:rsidRPr="004D42C2" w:rsidRDefault="00372385">
      <w:pPr>
        <w:pStyle w:val="ac"/>
        <w:numPr>
          <w:ilvl w:val="0"/>
          <w:numId w:val="27"/>
        </w:num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«Книги» см п 7.14</w:t>
      </w:r>
    </w:p>
    <w:p w14:paraId="01E0BBC9" w14:textId="5897A852" w:rsidR="00372385" w:rsidRDefault="00372385">
      <w:pPr>
        <w:pStyle w:val="Standard"/>
        <w:numPr>
          <w:ilvl w:val="0"/>
          <w:numId w:val="2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2D6818">
        <w:rPr>
          <w:rFonts w:ascii="Tahoma" w:eastAsia="Arial Unicode MS" w:hAnsi="Tahoma" w:cs="Tahoma"/>
          <w:sz w:val="22"/>
          <w:szCs w:val="22"/>
        </w:rPr>
        <w:t xml:space="preserve">Блок «Подписка на рассылку» см п 7.5 </w:t>
      </w:r>
    </w:p>
    <w:p w14:paraId="4D212AA7" w14:textId="3B5D9457" w:rsidR="0001346C" w:rsidRPr="0081321E" w:rsidRDefault="0001346C">
      <w:pPr>
        <w:pStyle w:val="Standard"/>
        <w:numPr>
          <w:ilvl w:val="0"/>
          <w:numId w:val="27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>
        <w:rPr>
          <w:rFonts w:ascii="Tahoma" w:eastAsia="Arial Unicode MS" w:hAnsi="Tahoma" w:cs="Tahoma"/>
          <w:sz w:val="22"/>
          <w:szCs w:val="22"/>
        </w:rPr>
        <w:t>Блок «Сертификаты»</w:t>
      </w:r>
      <w:r w:rsidRPr="006A10D0">
        <w:rPr>
          <w:rFonts w:ascii="Tahoma" w:eastAsia="Arial Unicode MS" w:hAnsi="Tahoma" w:cs="Tahoma"/>
          <w:sz w:val="22"/>
          <w:szCs w:val="22"/>
        </w:rPr>
        <w:t>.</w:t>
      </w:r>
      <w:r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  <w:lang w:val="en-US"/>
        </w:rPr>
        <w:t>C</w:t>
      </w:r>
      <w:r>
        <w:rPr>
          <w:rFonts w:ascii="Tahoma" w:eastAsia="Arial Unicode MS" w:hAnsi="Tahoma" w:cs="Tahoma"/>
          <w:sz w:val="22"/>
          <w:szCs w:val="22"/>
        </w:rPr>
        <w:t>м</w:t>
      </w:r>
      <w:r w:rsidRPr="006A10D0">
        <w:rPr>
          <w:rFonts w:ascii="Tahoma" w:eastAsia="Arial Unicode MS" w:hAnsi="Tahoma" w:cs="Tahoma"/>
          <w:sz w:val="22"/>
          <w:szCs w:val="22"/>
        </w:rPr>
        <w:t xml:space="preserve"> </w:t>
      </w:r>
      <w:r>
        <w:rPr>
          <w:rFonts w:ascii="Tahoma" w:eastAsia="Arial Unicode MS" w:hAnsi="Tahoma" w:cs="Tahoma"/>
          <w:sz w:val="22"/>
          <w:szCs w:val="22"/>
        </w:rPr>
        <w:t>п</w:t>
      </w:r>
      <w:r w:rsidRPr="006A10D0">
        <w:rPr>
          <w:rFonts w:ascii="Tahoma" w:eastAsia="Arial Unicode MS" w:hAnsi="Tahoma" w:cs="Tahoma"/>
          <w:sz w:val="22"/>
          <w:szCs w:val="22"/>
        </w:rPr>
        <w:t xml:space="preserve">. </w:t>
      </w:r>
      <w:r>
        <w:rPr>
          <w:rFonts w:ascii="Tahoma" w:eastAsia="Arial Unicode MS" w:hAnsi="Tahoma" w:cs="Tahoma"/>
          <w:sz w:val="22"/>
          <w:szCs w:val="22"/>
        </w:rPr>
        <w:t>7</w:t>
      </w:r>
      <w:r>
        <w:rPr>
          <w:rFonts w:ascii="Tahoma" w:eastAsia="Arial Unicode MS" w:hAnsi="Tahoma" w:cs="Tahoma"/>
          <w:sz w:val="22"/>
          <w:szCs w:val="22"/>
          <w:lang w:val="en-US"/>
        </w:rPr>
        <w:t>.</w:t>
      </w:r>
      <w:r>
        <w:rPr>
          <w:rFonts w:ascii="Tahoma" w:eastAsia="Arial Unicode MS" w:hAnsi="Tahoma" w:cs="Tahoma"/>
          <w:sz w:val="22"/>
          <w:szCs w:val="22"/>
        </w:rPr>
        <w:t>6</w:t>
      </w:r>
    </w:p>
    <w:p w14:paraId="3B32D4CA" w14:textId="281A1C68" w:rsidR="0027677C" w:rsidRPr="001250F4" w:rsidRDefault="0027677C">
      <w:pPr>
        <w:pStyle w:val="Standard"/>
        <w:spacing w:after="0" w:line="240" w:lineRule="auto"/>
        <w:rPr>
          <w:rFonts w:ascii="Tahoma" w:hAnsi="Tahoma" w:cs="Tahoma"/>
          <w:sz w:val="22"/>
          <w:szCs w:val="22"/>
          <w:highlight w:val="yellow"/>
        </w:rPr>
      </w:pPr>
    </w:p>
    <w:p w14:paraId="533ADC96" w14:textId="77777777" w:rsidR="000E0BDE" w:rsidRPr="007711B7" w:rsidRDefault="000E0BDE">
      <w:pPr>
        <w:pStyle w:val="ac"/>
        <w:ind w:left="1418"/>
        <w:rPr>
          <w:rFonts w:ascii="Tahoma" w:eastAsia="Arial Unicode MS" w:hAnsi="Tahoma" w:cs="Tahoma"/>
          <w:sz w:val="22"/>
          <w:szCs w:val="22"/>
        </w:rPr>
      </w:pPr>
    </w:p>
    <w:p w14:paraId="37DDF7F8" w14:textId="7740753C" w:rsidR="006608F6" w:rsidRPr="004D42C2" w:rsidRDefault="00D06A93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7" w:name="_Toc22288108"/>
      <w:r>
        <w:rPr>
          <w:rFonts w:ascii="Tahoma" w:eastAsia="Arial Unicode MS" w:hAnsi="Tahoma" w:cs="Tahoma"/>
          <w:sz w:val="22"/>
          <w:szCs w:val="22"/>
        </w:rPr>
        <w:t>28</w:t>
      </w:r>
      <w:r w:rsidR="006608F6" w:rsidRPr="004D42C2">
        <w:rPr>
          <w:rFonts w:ascii="Tahoma" w:eastAsia="Arial Unicode MS" w:hAnsi="Tahoma" w:cs="Tahoma"/>
          <w:sz w:val="22"/>
          <w:szCs w:val="22"/>
        </w:rPr>
        <w:t>.Контакты</w:t>
      </w:r>
      <w:bookmarkEnd w:id="67"/>
      <w:r w:rsidR="006608F6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61B54E82" w14:textId="77777777" w:rsidR="00BD7F4E" w:rsidRPr="007711B7" w:rsidRDefault="00BD7F4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</w:p>
    <w:p w14:paraId="5498EB03" w14:textId="22B1B82F" w:rsidR="00351E35" w:rsidRPr="004D42C2" w:rsidRDefault="005F236F">
      <w:pPr>
        <w:rPr>
          <w:rFonts w:ascii="Tahoma" w:eastAsia="Arial Unicode MS" w:hAnsi="Tahoma" w:cs="Tahoma"/>
          <w:sz w:val="22"/>
          <w:szCs w:val="22"/>
        </w:rPr>
      </w:pPr>
      <w:r w:rsidRPr="0081321E">
        <w:rPr>
          <w:rFonts w:ascii="Tahoma" w:eastAsia="Arial Unicode MS" w:hAnsi="Tahoma" w:cs="Tahoma"/>
          <w:sz w:val="22"/>
          <w:szCs w:val="22"/>
        </w:rPr>
        <w:t>На странице выводится редактируемая включаемая область с адресным блоком, а также Яндекс-карта с отмеченным фирменным буллитом на ней офисом компании</w:t>
      </w:r>
      <w:r w:rsidR="00351E35" w:rsidRPr="001250F4">
        <w:rPr>
          <w:rFonts w:ascii="Tahoma" w:eastAsia="Arial Unicode MS" w:hAnsi="Tahoma" w:cs="Tahoma"/>
          <w:sz w:val="22"/>
          <w:szCs w:val="22"/>
        </w:rPr>
        <w:t xml:space="preserve">. </w:t>
      </w:r>
    </w:p>
    <w:p w14:paraId="0F9492DC" w14:textId="51D2B9BE" w:rsidR="00351E35" w:rsidRPr="004D42C2" w:rsidRDefault="00351E35">
      <w:pPr>
        <w:pStyle w:val="ac"/>
        <w:rPr>
          <w:rFonts w:ascii="Tahoma" w:eastAsia="Arial Unicode MS" w:hAnsi="Tahoma" w:cs="Tahoma"/>
          <w:sz w:val="22"/>
          <w:szCs w:val="22"/>
        </w:rPr>
      </w:pPr>
    </w:p>
    <w:p w14:paraId="1C2C943A" w14:textId="2F2B774B" w:rsidR="00351E35" w:rsidRPr="004D42C2" w:rsidRDefault="00D06A93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8" w:name="_Toc22288109"/>
      <w:r>
        <w:rPr>
          <w:rFonts w:ascii="Tahoma" w:eastAsia="Arial Unicode MS" w:hAnsi="Tahoma" w:cs="Tahoma"/>
          <w:sz w:val="22"/>
          <w:szCs w:val="22"/>
        </w:rPr>
        <w:t>29</w:t>
      </w:r>
      <w:r w:rsidR="00602964" w:rsidRPr="004D42C2">
        <w:rPr>
          <w:rFonts w:ascii="Tahoma" w:eastAsia="Arial Unicode MS" w:hAnsi="Tahoma" w:cs="Tahoma"/>
          <w:sz w:val="22"/>
          <w:szCs w:val="22"/>
        </w:rPr>
        <w:t>.</w:t>
      </w:r>
      <w:r w:rsidR="00351E35" w:rsidRPr="004D42C2">
        <w:rPr>
          <w:rFonts w:ascii="Tahoma" w:eastAsia="Arial Unicode MS" w:hAnsi="Tahoma" w:cs="Tahoma"/>
          <w:sz w:val="22"/>
          <w:szCs w:val="22"/>
        </w:rPr>
        <w:t xml:space="preserve">Политика </w:t>
      </w:r>
      <w:r w:rsidR="001C1F65" w:rsidRPr="004D42C2">
        <w:rPr>
          <w:rFonts w:ascii="Tahoma" w:eastAsia="Arial Unicode MS" w:hAnsi="Tahoma" w:cs="Tahoma"/>
          <w:sz w:val="22"/>
          <w:szCs w:val="22"/>
        </w:rPr>
        <w:t>конфиденциальности</w:t>
      </w:r>
      <w:bookmarkEnd w:id="68"/>
    </w:p>
    <w:p w14:paraId="415E561F" w14:textId="77777777" w:rsidR="001C1F65" w:rsidRPr="004D42C2" w:rsidRDefault="001C1F65">
      <w:pPr>
        <w:rPr>
          <w:rFonts w:ascii="Tahoma" w:eastAsia="Arial Unicode MS" w:hAnsi="Tahoma" w:cs="Tahoma"/>
          <w:sz w:val="22"/>
          <w:szCs w:val="22"/>
        </w:rPr>
      </w:pPr>
    </w:p>
    <w:p w14:paraId="575E81EB" w14:textId="77777777" w:rsidR="001C1F65" w:rsidRPr="004D42C2" w:rsidRDefault="001C1F65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Статическая страница.</w:t>
      </w:r>
    </w:p>
    <w:p w14:paraId="5FAAF567" w14:textId="77777777" w:rsidR="001C1F65" w:rsidRPr="004D42C2" w:rsidRDefault="001C1F65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Размещается текст, фото, видео, таблицы. </w:t>
      </w:r>
    </w:p>
    <w:p w14:paraId="1F151B03" w14:textId="6EC94634" w:rsidR="00351E35" w:rsidRPr="004D42C2" w:rsidRDefault="00351E35">
      <w:pPr>
        <w:rPr>
          <w:rFonts w:ascii="Tahoma" w:eastAsia="Arial Unicode MS" w:hAnsi="Tahoma" w:cs="Tahoma"/>
          <w:sz w:val="22"/>
          <w:szCs w:val="22"/>
        </w:rPr>
      </w:pPr>
    </w:p>
    <w:p w14:paraId="3A973C04" w14:textId="318C4559" w:rsidR="001C1F65" w:rsidRPr="004D42C2" w:rsidRDefault="001C518B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69" w:name="_Toc22288110"/>
      <w:r w:rsidRPr="004D42C2">
        <w:rPr>
          <w:rFonts w:ascii="Tahoma" w:eastAsia="Arial Unicode MS" w:hAnsi="Tahoma" w:cs="Tahoma"/>
          <w:sz w:val="22"/>
          <w:szCs w:val="22"/>
        </w:rPr>
        <w:t>3</w:t>
      </w:r>
      <w:r w:rsidR="00D06A93">
        <w:rPr>
          <w:rFonts w:ascii="Tahoma" w:eastAsia="Arial Unicode MS" w:hAnsi="Tahoma" w:cs="Tahoma"/>
          <w:sz w:val="22"/>
          <w:szCs w:val="22"/>
        </w:rPr>
        <w:t>0</w:t>
      </w:r>
      <w:r w:rsidR="00602964" w:rsidRPr="004D42C2">
        <w:rPr>
          <w:rFonts w:ascii="Tahoma" w:eastAsia="Arial Unicode MS" w:hAnsi="Tahoma" w:cs="Tahoma"/>
          <w:sz w:val="22"/>
          <w:szCs w:val="22"/>
        </w:rPr>
        <w:t>.</w:t>
      </w:r>
      <w:r w:rsidR="001C1F65" w:rsidRPr="004D42C2">
        <w:rPr>
          <w:rFonts w:ascii="Tahoma" w:eastAsia="Arial Unicode MS" w:hAnsi="Tahoma" w:cs="Tahoma"/>
          <w:sz w:val="22"/>
          <w:szCs w:val="22"/>
        </w:rPr>
        <w:t xml:space="preserve">Страница на </w:t>
      </w:r>
      <w:r w:rsidR="001C1F65" w:rsidRPr="004D42C2">
        <w:rPr>
          <w:rFonts w:ascii="Tahoma" w:eastAsia="Arial Unicode MS" w:hAnsi="Tahoma" w:cs="Tahoma"/>
          <w:sz w:val="22"/>
          <w:szCs w:val="22"/>
          <w:lang w:val="en-US"/>
        </w:rPr>
        <w:t>English</w:t>
      </w:r>
      <w:bookmarkEnd w:id="69"/>
    </w:p>
    <w:p w14:paraId="454866D7" w14:textId="77777777" w:rsidR="001C1F65" w:rsidRPr="004D42C2" w:rsidRDefault="001C1F65">
      <w:pPr>
        <w:rPr>
          <w:rFonts w:ascii="Tahoma" w:eastAsia="Arial Unicode MS" w:hAnsi="Tahoma" w:cs="Tahoma"/>
          <w:sz w:val="22"/>
          <w:szCs w:val="22"/>
        </w:rPr>
      </w:pPr>
    </w:p>
    <w:p w14:paraId="69B93683" w14:textId="77777777" w:rsidR="001C1F65" w:rsidRPr="004D42C2" w:rsidRDefault="001C1F65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Статическая страница.</w:t>
      </w:r>
    </w:p>
    <w:p w14:paraId="016D1F94" w14:textId="77777777" w:rsidR="001C1F65" w:rsidRPr="004D42C2" w:rsidRDefault="001C1F65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Размещается текст, фото, видео, таблицы. </w:t>
      </w:r>
    </w:p>
    <w:p w14:paraId="1581FF5E" w14:textId="4F3B1DED" w:rsidR="001C1F65" w:rsidRPr="004D42C2" w:rsidRDefault="001C1F65">
      <w:pPr>
        <w:rPr>
          <w:rFonts w:ascii="Tahoma" w:eastAsia="Arial Unicode MS" w:hAnsi="Tahoma" w:cs="Tahoma"/>
          <w:sz w:val="22"/>
          <w:szCs w:val="22"/>
        </w:rPr>
      </w:pPr>
    </w:p>
    <w:p w14:paraId="27D3464F" w14:textId="6D4D3DA6" w:rsidR="00557E1A" w:rsidRPr="004D42C2" w:rsidRDefault="001C518B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70" w:name="_Toc22288111"/>
      <w:r w:rsidRPr="004D42C2">
        <w:rPr>
          <w:rFonts w:ascii="Tahoma" w:eastAsia="Arial Unicode MS" w:hAnsi="Tahoma" w:cs="Tahoma"/>
          <w:sz w:val="22"/>
          <w:szCs w:val="22"/>
        </w:rPr>
        <w:t>3</w:t>
      </w:r>
      <w:r w:rsidR="00D06A93">
        <w:rPr>
          <w:rFonts w:ascii="Tahoma" w:eastAsia="Arial Unicode MS" w:hAnsi="Tahoma" w:cs="Tahoma"/>
          <w:sz w:val="22"/>
          <w:szCs w:val="22"/>
        </w:rPr>
        <w:t>1</w:t>
      </w:r>
      <w:r w:rsidR="00557E1A" w:rsidRPr="004D42C2">
        <w:rPr>
          <w:rFonts w:ascii="Tahoma" w:eastAsia="Arial Unicode MS" w:hAnsi="Tahoma" w:cs="Tahoma"/>
          <w:sz w:val="22"/>
          <w:szCs w:val="22"/>
        </w:rPr>
        <w:t>.Реквизиты</w:t>
      </w:r>
      <w:bookmarkEnd w:id="70"/>
    </w:p>
    <w:p w14:paraId="6F3D0150" w14:textId="77777777" w:rsidR="00557E1A" w:rsidRPr="004D42C2" w:rsidRDefault="00557E1A">
      <w:pPr>
        <w:rPr>
          <w:rFonts w:ascii="Tahoma" w:eastAsia="Arial Unicode MS" w:hAnsi="Tahoma" w:cs="Tahoma"/>
          <w:sz w:val="22"/>
          <w:szCs w:val="22"/>
        </w:rPr>
      </w:pPr>
    </w:p>
    <w:p w14:paraId="1268583F" w14:textId="77777777" w:rsidR="00557E1A" w:rsidRPr="004D42C2" w:rsidRDefault="00557E1A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Статическая страница.</w:t>
      </w:r>
    </w:p>
    <w:p w14:paraId="480E17DE" w14:textId="77777777" w:rsidR="00557E1A" w:rsidRPr="004D42C2" w:rsidRDefault="00557E1A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Размещается текст, фото, видео, таблицы. </w:t>
      </w:r>
    </w:p>
    <w:p w14:paraId="5FB67537" w14:textId="77777777" w:rsidR="00557E1A" w:rsidRPr="004D42C2" w:rsidRDefault="00557E1A">
      <w:pPr>
        <w:rPr>
          <w:rFonts w:ascii="Tahoma" w:eastAsia="Arial Unicode MS" w:hAnsi="Tahoma" w:cs="Tahoma"/>
          <w:sz w:val="22"/>
          <w:szCs w:val="22"/>
        </w:rPr>
      </w:pPr>
    </w:p>
    <w:p w14:paraId="2C8A6423" w14:textId="4742ECBC" w:rsidR="00557E1A" w:rsidRPr="007012F8" w:rsidRDefault="00557E1A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71" w:name="_Toc22288112"/>
      <w:r w:rsidRPr="004D42C2">
        <w:rPr>
          <w:rFonts w:ascii="Tahoma" w:hAnsi="Tahoma" w:cs="Tahoma"/>
          <w:sz w:val="22"/>
          <w:szCs w:val="22"/>
        </w:rPr>
        <w:t>3</w:t>
      </w:r>
      <w:r w:rsidR="00D06A93">
        <w:rPr>
          <w:rFonts w:ascii="Tahoma" w:hAnsi="Tahoma" w:cs="Tahoma"/>
          <w:sz w:val="22"/>
          <w:szCs w:val="22"/>
        </w:rPr>
        <w:t>2</w:t>
      </w:r>
      <w:r w:rsidRPr="004D42C2">
        <w:rPr>
          <w:rFonts w:ascii="Tahoma" w:hAnsi="Tahoma" w:cs="Tahoma"/>
          <w:sz w:val="22"/>
          <w:szCs w:val="22"/>
        </w:rPr>
        <w:t>.</w:t>
      </w:r>
      <w:r w:rsidRPr="007012F8">
        <w:rPr>
          <w:rFonts w:ascii="Tahoma" w:hAnsi="Tahoma" w:cs="Tahoma"/>
          <w:sz w:val="22"/>
          <w:szCs w:val="22"/>
        </w:rPr>
        <w:t>Эльвира Митюков</w:t>
      </w:r>
      <w:r w:rsidR="00DB2A5A" w:rsidRPr="007012F8">
        <w:rPr>
          <w:rFonts w:ascii="Tahoma" w:hAnsi="Tahoma" w:cs="Tahoma"/>
          <w:sz w:val="22"/>
          <w:szCs w:val="22"/>
        </w:rPr>
        <w:t>а</w:t>
      </w:r>
      <w:bookmarkEnd w:id="71"/>
    </w:p>
    <w:p w14:paraId="543063B6" w14:textId="77777777" w:rsidR="00557E1A" w:rsidRPr="004D42C2" w:rsidRDefault="00557E1A">
      <w:pPr>
        <w:rPr>
          <w:rFonts w:ascii="Tahoma" w:hAnsi="Tahoma" w:cs="Tahoma"/>
          <w:sz w:val="22"/>
          <w:szCs w:val="22"/>
        </w:rPr>
      </w:pPr>
    </w:p>
    <w:p w14:paraId="6D80C2B1" w14:textId="0284CBB7" w:rsidR="003B64C3" w:rsidRPr="004D42C2" w:rsidRDefault="003B64C3">
      <w:pPr>
        <w:rPr>
          <w:rFonts w:ascii="Tahoma" w:hAnsi="Tahoma" w:cs="Tahoma"/>
          <w:color w:val="0000FF"/>
          <w:sz w:val="22"/>
          <w:szCs w:val="22"/>
          <w:u w:val="single"/>
        </w:rPr>
      </w:pPr>
    </w:p>
    <w:p w14:paraId="63C3CE3B" w14:textId="4A1B5C36" w:rsidR="000E0BDE" w:rsidRPr="004D42C2" w:rsidRDefault="000E0BDE">
      <w:pPr>
        <w:pStyle w:val="Standard"/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На странице выводится:</w:t>
      </w:r>
    </w:p>
    <w:p w14:paraId="619A64FC" w14:textId="20EA2390" w:rsidR="004A3B4F" w:rsidRPr="004D42C2" w:rsidRDefault="004A3B4F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Заголовок страницы</w:t>
      </w:r>
    </w:p>
    <w:p w14:paraId="41CE14AD" w14:textId="77777777" w:rsidR="0070313C" w:rsidRPr="001D6F38" w:rsidRDefault="0070313C" w:rsidP="0070313C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1D6F38">
        <w:rPr>
          <w:rFonts w:ascii="Tahoma" w:eastAsia="Arial Unicode MS" w:hAnsi="Tahoma" w:cs="Tahoma"/>
          <w:sz w:val="22"/>
          <w:szCs w:val="22"/>
        </w:rPr>
        <w:t>Текстовая область – редактируемая включаемая область.</w:t>
      </w:r>
    </w:p>
    <w:p w14:paraId="0EAEE916" w14:textId="382B74AA" w:rsidR="004A3B4F" w:rsidRPr="004D42C2" w:rsidRDefault="004A3B4F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2D6818">
        <w:rPr>
          <w:rFonts w:ascii="Tahoma" w:eastAsia="Arial Unicode MS" w:hAnsi="Tahoma" w:cs="Tahoma"/>
          <w:sz w:val="22"/>
          <w:szCs w:val="22"/>
        </w:rPr>
        <w:t>Фоновое изображение</w:t>
      </w:r>
    </w:p>
    <w:p w14:paraId="446826BF" w14:textId="6ECBCE6F" w:rsidR="003B64C3" w:rsidRPr="0081321E" w:rsidRDefault="003B64C3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Кнопка «Связаться с нами» </w:t>
      </w:r>
      <w:r w:rsidRPr="007711B7">
        <w:rPr>
          <w:rFonts w:ascii="Tahoma" w:eastAsia="Arial Unicode MS" w:hAnsi="Tahoma" w:cs="Tahoma"/>
          <w:sz w:val="22"/>
          <w:szCs w:val="22"/>
        </w:rPr>
        <w:t>См п 7.1</w:t>
      </w:r>
    </w:p>
    <w:p w14:paraId="35F48A15" w14:textId="28FCC4D2" w:rsidR="003B64C3" w:rsidRPr="007711B7" w:rsidRDefault="003B64C3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Внутристраничное меню</w:t>
      </w:r>
      <w:r w:rsidR="00372385" w:rsidRPr="007711B7">
        <w:rPr>
          <w:rFonts w:ascii="Tahoma" w:eastAsia="Arial Unicode MS" w:hAnsi="Tahoma" w:cs="Tahoma"/>
          <w:sz w:val="22"/>
          <w:szCs w:val="22"/>
        </w:rPr>
        <w:t xml:space="preserve">. Якорная </w:t>
      </w:r>
      <w:r w:rsidRPr="007711B7">
        <w:rPr>
          <w:rFonts w:ascii="Tahoma" w:eastAsia="Arial Unicode MS" w:hAnsi="Tahoma" w:cs="Tahoma"/>
          <w:sz w:val="22"/>
          <w:szCs w:val="22"/>
        </w:rPr>
        <w:t xml:space="preserve">навигация по странице. </w:t>
      </w:r>
    </w:p>
    <w:p w14:paraId="1F1143C1" w14:textId="245F08DC" w:rsidR="000E0BDE" w:rsidRDefault="003B64C3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 xml:space="preserve">Включаемый текстовый блок </w:t>
      </w:r>
      <w:r w:rsidRPr="0081321E">
        <w:rPr>
          <w:rFonts w:ascii="Tahoma" w:eastAsia="Arial Unicode MS" w:hAnsi="Tahoma" w:cs="Tahoma"/>
          <w:sz w:val="22"/>
          <w:szCs w:val="22"/>
        </w:rPr>
        <w:t xml:space="preserve">- </w:t>
      </w:r>
      <w:r w:rsidR="000E0BDE" w:rsidRPr="001250F4">
        <w:rPr>
          <w:rFonts w:ascii="Tahoma" w:eastAsia="Arial Unicode MS" w:hAnsi="Tahoma" w:cs="Tahoma"/>
          <w:sz w:val="22"/>
          <w:szCs w:val="22"/>
        </w:rPr>
        <w:t>редактируемая включаемая текстовая область</w:t>
      </w:r>
    </w:p>
    <w:p w14:paraId="73AB69EE" w14:textId="77777777" w:rsidR="002D6818" w:rsidRPr="002C2ECB" w:rsidRDefault="002D6818" w:rsidP="00E50C08">
      <w:pPr>
        <w:pStyle w:val="Standard"/>
        <w:numPr>
          <w:ilvl w:val="0"/>
          <w:numId w:val="34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7711B7">
        <w:rPr>
          <w:rFonts w:ascii="Tahoma" w:eastAsia="Arial Unicode MS" w:hAnsi="Tahoma" w:cs="Tahoma"/>
          <w:sz w:val="22"/>
          <w:szCs w:val="22"/>
        </w:rPr>
        <w:t>Блок Биография. Редактируемая включаемая об</w:t>
      </w:r>
      <w:r>
        <w:rPr>
          <w:rFonts w:ascii="Tahoma" w:eastAsia="Arial Unicode MS" w:hAnsi="Tahoma" w:cs="Tahoma"/>
          <w:sz w:val="22"/>
          <w:szCs w:val="22"/>
        </w:rPr>
        <w:t>ла</w:t>
      </w:r>
      <w:r w:rsidRPr="002C2ECB">
        <w:rPr>
          <w:rFonts w:ascii="Tahoma" w:eastAsia="Arial Unicode MS" w:hAnsi="Tahoma" w:cs="Tahoma"/>
          <w:sz w:val="22"/>
          <w:szCs w:val="22"/>
        </w:rPr>
        <w:t xml:space="preserve">сть. Содержит кнопку «Читать биографию», по клику на которую вниз разворачивается скрытый текстовый блок с детальной биографией. </w:t>
      </w:r>
    </w:p>
    <w:p w14:paraId="3638DE26" w14:textId="0134C699" w:rsidR="00E712AD" w:rsidRPr="00E50C08" w:rsidRDefault="001F75C0" w:rsidP="00E50C08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Блок «Семинары»</w:t>
      </w:r>
      <w:r w:rsidR="00372385" w:rsidRPr="004D42C2">
        <w:rPr>
          <w:rFonts w:ascii="Tahoma" w:eastAsia="Arial Unicode MS" w:hAnsi="Tahoma" w:cs="Tahoma"/>
          <w:sz w:val="22"/>
          <w:szCs w:val="22"/>
        </w:rPr>
        <w:t xml:space="preserve">. </w:t>
      </w:r>
      <w:r w:rsidR="00E712AD" w:rsidRPr="004D42C2">
        <w:rPr>
          <w:rFonts w:ascii="Tahoma" w:eastAsia="Arial Unicode MS" w:hAnsi="Tahoma" w:cs="Tahoma"/>
          <w:sz w:val="22"/>
          <w:szCs w:val="22"/>
        </w:rPr>
        <w:t>См п</w:t>
      </w:r>
      <w:r w:rsidR="00E712AD" w:rsidRPr="004D42C2">
        <w:rPr>
          <w:rFonts w:ascii="Tahoma" w:eastAsia="Arial Unicode MS" w:hAnsi="Tahoma" w:cs="Tahoma"/>
          <w:sz w:val="22"/>
          <w:szCs w:val="22"/>
          <w:lang w:val="en-US"/>
        </w:rPr>
        <w:t xml:space="preserve"> 7.18 </w:t>
      </w:r>
      <w:r w:rsidR="00E712AD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95EAF31" w14:textId="0CEE4626" w:rsidR="00C01F5A" w:rsidRPr="002C2ECB" w:rsidRDefault="00C01F5A" w:rsidP="002C2ECB">
      <w:pPr>
        <w:pStyle w:val="ac"/>
        <w:numPr>
          <w:ilvl w:val="0"/>
          <w:numId w:val="6"/>
        </w:numPr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>Блок преимуществ в виде четырех плиток,</w:t>
      </w:r>
      <w:r w:rsidR="001F75C0" w:rsidRPr="002C2ECB">
        <w:rPr>
          <w:rFonts w:ascii="Tahoma" w:eastAsia="Arial Unicode MS" w:hAnsi="Tahoma" w:cs="Tahoma"/>
          <w:sz w:val="22"/>
          <w:szCs w:val="22"/>
        </w:rPr>
        <w:t xml:space="preserve"> включаемая редактируемая область,</w:t>
      </w:r>
      <w:r w:rsidRPr="002C2ECB">
        <w:rPr>
          <w:rFonts w:ascii="Tahoma" w:eastAsia="Arial Unicode MS" w:hAnsi="Tahoma" w:cs="Tahoma"/>
          <w:sz w:val="22"/>
          <w:szCs w:val="22"/>
        </w:rPr>
        <w:t xml:space="preserve"> содер</w:t>
      </w:r>
      <w:r w:rsidR="001F75C0" w:rsidRPr="002C2ECB">
        <w:rPr>
          <w:rFonts w:ascii="Tahoma" w:eastAsia="Arial Unicode MS" w:hAnsi="Tahoma" w:cs="Tahoma"/>
          <w:sz w:val="22"/>
          <w:szCs w:val="22"/>
        </w:rPr>
        <w:t>жит</w:t>
      </w:r>
      <w:r w:rsidRPr="002C2ECB">
        <w:rPr>
          <w:rFonts w:ascii="Tahoma" w:eastAsia="Arial Unicode MS" w:hAnsi="Tahoma" w:cs="Tahoma"/>
          <w:sz w:val="22"/>
          <w:szCs w:val="22"/>
        </w:rPr>
        <w:t>:</w:t>
      </w:r>
    </w:p>
    <w:p w14:paraId="1073AC37" w14:textId="77777777" w:rsidR="00C01F5A" w:rsidRPr="002C2ECB" w:rsidRDefault="00C01F5A" w:rsidP="002C2ECB">
      <w:pPr>
        <w:pStyle w:val="ac"/>
        <w:numPr>
          <w:ilvl w:val="0"/>
          <w:numId w:val="14"/>
        </w:numPr>
        <w:ind w:hanging="11"/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>Изображение</w:t>
      </w:r>
    </w:p>
    <w:p w14:paraId="40A28369" w14:textId="77777777" w:rsidR="00C01F5A" w:rsidRPr="002C2ECB" w:rsidRDefault="00C01F5A" w:rsidP="002C2ECB">
      <w:pPr>
        <w:pStyle w:val="ac"/>
        <w:numPr>
          <w:ilvl w:val="0"/>
          <w:numId w:val="14"/>
        </w:numPr>
        <w:ind w:hanging="11"/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>Описание преимущества</w:t>
      </w:r>
    </w:p>
    <w:p w14:paraId="35982D49" w14:textId="77777777" w:rsidR="00C01F5A" w:rsidRPr="002C2ECB" w:rsidRDefault="00C01F5A" w:rsidP="002C2ECB">
      <w:pPr>
        <w:pStyle w:val="ac"/>
        <w:numPr>
          <w:ilvl w:val="0"/>
          <w:numId w:val="14"/>
        </w:numPr>
        <w:ind w:hanging="11"/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 xml:space="preserve">Целевая кнопка перехода по заданной ссылке в виде иконки, появляется если заполнена ссылка. </w:t>
      </w:r>
    </w:p>
    <w:p w14:paraId="751A3340" w14:textId="42F9EB0D" w:rsidR="001F75C0" w:rsidRPr="002C2ECB" w:rsidRDefault="00C01F5A" w:rsidP="002C2ECB">
      <w:pPr>
        <w:pStyle w:val="ac"/>
        <w:numPr>
          <w:ilvl w:val="0"/>
          <w:numId w:val="43"/>
        </w:numPr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>Блок «Баннеры Эльвира»</w:t>
      </w:r>
      <w:r w:rsidR="001F75C0" w:rsidRPr="002C2ECB">
        <w:rPr>
          <w:rFonts w:ascii="Tahoma" w:eastAsia="Arial Unicode MS" w:hAnsi="Tahoma" w:cs="Tahoma"/>
          <w:sz w:val="22"/>
          <w:szCs w:val="22"/>
        </w:rPr>
        <w:t xml:space="preserve"> см п.7.1</w:t>
      </w:r>
      <w:r w:rsidR="00372385" w:rsidRPr="002C2ECB">
        <w:rPr>
          <w:rFonts w:ascii="Tahoma" w:eastAsia="Arial Unicode MS" w:hAnsi="Tahoma" w:cs="Tahoma"/>
          <w:sz w:val="22"/>
          <w:szCs w:val="22"/>
        </w:rPr>
        <w:t xml:space="preserve"> Элементы выводятся из раздела «Эльвира» ИБ «Баннеры»</w:t>
      </w:r>
    </w:p>
    <w:p w14:paraId="65A0175B" w14:textId="143F69A2" w:rsidR="00C01F5A" w:rsidRPr="002C2ECB" w:rsidRDefault="00C01F5A" w:rsidP="002C2ECB">
      <w:pPr>
        <w:pStyle w:val="ac"/>
        <w:numPr>
          <w:ilvl w:val="0"/>
          <w:numId w:val="34"/>
        </w:numPr>
        <w:rPr>
          <w:rFonts w:ascii="Tahoma" w:hAnsi="Tahoma" w:cs="Tahoma"/>
          <w:sz w:val="22"/>
          <w:szCs w:val="22"/>
        </w:rPr>
      </w:pPr>
      <w:r w:rsidRPr="002C2ECB">
        <w:rPr>
          <w:rFonts w:ascii="Tahoma" w:hAnsi="Tahoma" w:cs="Tahoma"/>
          <w:sz w:val="22"/>
          <w:szCs w:val="22"/>
        </w:rPr>
        <w:t>Баннер «Наши книги» - во всю ширину экрана, содержит изображения книг</w:t>
      </w:r>
      <w:r w:rsidR="00372385" w:rsidRPr="002C2ECB">
        <w:rPr>
          <w:rFonts w:ascii="Tahoma" w:hAnsi="Tahoma" w:cs="Tahoma"/>
          <w:sz w:val="22"/>
          <w:szCs w:val="22"/>
        </w:rPr>
        <w:t>,</w:t>
      </w:r>
      <w:r w:rsidRPr="002C2ECB">
        <w:rPr>
          <w:rFonts w:ascii="Tahoma" w:hAnsi="Tahoma" w:cs="Tahoma"/>
          <w:sz w:val="22"/>
          <w:szCs w:val="22"/>
        </w:rPr>
        <w:t xml:space="preserve">  которые выводятся из ИБ «Книги» </w:t>
      </w:r>
      <w:r w:rsidR="002D6818">
        <w:rPr>
          <w:rFonts w:ascii="Tahoma" w:hAnsi="Tahoma" w:cs="Tahoma"/>
          <w:sz w:val="22"/>
          <w:szCs w:val="22"/>
        </w:rPr>
        <w:t>которые отмечены чекбоксом «Эльвира»</w:t>
      </w:r>
      <w:r w:rsidRPr="002C2ECB">
        <w:rPr>
          <w:rFonts w:ascii="Tahoma" w:hAnsi="Tahoma" w:cs="Tahoma"/>
          <w:sz w:val="22"/>
          <w:szCs w:val="22"/>
        </w:rPr>
        <w:t>.</w:t>
      </w:r>
    </w:p>
    <w:p w14:paraId="0FB924E7" w14:textId="4806D9C4" w:rsidR="00EA4CB3" w:rsidRPr="00EF7D9B" w:rsidRDefault="00EA4CB3" w:rsidP="009518EA">
      <w:pPr>
        <w:pStyle w:val="Standard"/>
        <w:numPr>
          <w:ilvl w:val="0"/>
          <w:numId w:val="34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C24124">
        <w:rPr>
          <w:rFonts w:ascii="Tahoma" w:eastAsia="Arial Unicode MS" w:hAnsi="Tahoma" w:cs="Tahoma"/>
          <w:sz w:val="22"/>
          <w:szCs w:val="22"/>
        </w:rPr>
        <w:lastRenderedPageBreak/>
        <w:t xml:space="preserve">Карусель </w:t>
      </w:r>
      <w:r>
        <w:rPr>
          <w:rFonts w:ascii="Tahoma" w:eastAsia="Arial Unicode MS" w:hAnsi="Tahoma" w:cs="Tahoma"/>
          <w:sz w:val="22"/>
          <w:szCs w:val="22"/>
        </w:rPr>
        <w:t>видео</w:t>
      </w:r>
      <w:r w:rsidR="009518EA">
        <w:rPr>
          <w:rFonts w:ascii="Tahoma" w:eastAsia="Arial Unicode MS" w:hAnsi="Tahoma" w:cs="Tahoma"/>
          <w:sz w:val="22"/>
          <w:szCs w:val="22"/>
          <w:lang w:val="en-US"/>
        </w:rPr>
        <w:t xml:space="preserve">. </w:t>
      </w:r>
      <w:r w:rsidR="009518EA">
        <w:rPr>
          <w:rFonts w:ascii="Tahoma" w:eastAsia="Arial Unicode MS" w:hAnsi="Tahoma" w:cs="Tahoma"/>
          <w:sz w:val="22"/>
          <w:szCs w:val="22"/>
        </w:rPr>
        <w:t>См</w:t>
      </w:r>
      <w:r w:rsidR="009518EA">
        <w:rPr>
          <w:rFonts w:ascii="Tahoma" w:eastAsia="Arial Unicode MS" w:hAnsi="Tahoma" w:cs="Tahoma"/>
          <w:sz w:val="22"/>
          <w:szCs w:val="22"/>
          <w:lang w:val="en-US"/>
        </w:rPr>
        <w:t xml:space="preserve"> </w:t>
      </w:r>
      <w:r w:rsidR="009518EA">
        <w:rPr>
          <w:rFonts w:ascii="Tahoma" w:eastAsia="Arial Unicode MS" w:hAnsi="Tahoma" w:cs="Tahoma"/>
          <w:sz w:val="22"/>
          <w:szCs w:val="22"/>
        </w:rPr>
        <w:t xml:space="preserve">п </w:t>
      </w:r>
      <w:r w:rsidR="009518EA">
        <w:rPr>
          <w:rFonts w:ascii="Tahoma" w:eastAsia="Arial Unicode MS" w:hAnsi="Tahoma" w:cs="Tahoma"/>
          <w:sz w:val="22"/>
          <w:szCs w:val="22"/>
          <w:lang w:val="en-US"/>
        </w:rPr>
        <w:t xml:space="preserve">7.18 </w:t>
      </w:r>
    </w:p>
    <w:p w14:paraId="5B91BF5D" w14:textId="6FD427CF" w:rsidR="00C01F5A" w:rsidRPr="002C2ECB" w:rsidRDefault="00372385" w:rsidP="002C2ECB">
      <w:pPr>
        <w:pStyle w:val="ac"/>
        <w:numPr>
          <w:ilvl w:val="0"/>
          <w:numId w:val="34"/>
        </w:numPr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>Т</w:t>
      </w:r>
      <w:r w:rsidR="00C01F5A" w:rsidRPr="002C2ECB">
        <w:rPr>
          <w:rFonts w:ascii="Tahoma" w:eastAsia="Arial Unicode MS" w:hAnsi="Tahoma" w:cs="Tahoma"/>
          <w:sz w:val="22"/>
          <w:szCs w:val="22"/>
        </w:rPr>
        <w:t xml:space="preserve">екстовый блок </w:t>
      </w:r>
      <w:r w:rsidRPr="002C2ECB">
        <w:rPr>
          <w:rFonts w:ascii="Tahoma" w:eastAsia="Arial Unicode MS" w:hAnsi="Tahoma" w:cs="Tahoma"/>
          <w:sz w:val="22"/>
          <w:szCs w:val="22"/>
        </w:rPr>
        <w:t>-</w:t>
      </w:r>
      <w:r w:rsidR="00C01F5A" w:rsidRPr="002C2ECB">
        <w:rPr>
          <w:rFonts w:ascii="Tahoma" w:eastAsia="Arial Unicode MS" w:hAnsi="Tahoma" w:cs="Tahoma"/>
          <w:sz w:val="22"/>
          <w:szCs w:val="22"/>
        </w:rPr>
        <w:t xml:space="preserve"> редактируе</w:t>
      </w:r>
      <w:r w:rsidRPr="002C2ECB">
        <w:rPr>
          <w:rFonts w:ascii="Tahoma" w:eastAsia="Arial Unicode MS" w:hAnsi="Tahoma" w:cs="Tahoma"/>
          <w:sz w:val="22"/>
          <w:szCs w:val="22"/>
        </w:rPr>
        <w:t xml:space="preserve">мая </w:t>
      </w:r>
      <w:r w:rsidR="000E0BDE" w:rsidRPr="002C2ECB">
        <w:rPr>
          <w:rFonts w:ascii="Tahoma" w:eastAsia="Arial Unicode MS" w:hAnsi="Tahoma" w:cs="Tahoma"/>
          <w:sz w:val="22"/>
          <w:szCs w:val="22"/>
        </w:rPr>
        <w:t>включаемая область</w:t>
      </w:r>
      <w:r w:rsidR="00C01F5A" w:rsidRPr="002C2ECB">
        <w:rPr>
          <w:rFonts w:ascii="Tahoma" w:eastAsia="Arial Unicode MS" w:hAnsi="Tahoma" w:cs="Tahoma"/>
          <w:sz w:val="22"/>
          <w:szCs w:val="22"/>
        </w:rPr>
        <w:t>.</w:t>
      </w:r>
    </w:p>
    <w:p w14:paraId="636C3B02" w14:textId="3D758618" w:rsidR="00C01F5A" w:rsidRPr="002C2ECB" w:rsidRDefault="00C01F5A" w:rsidP="002C2ECB">
      <w:pPr>
        <w:pStyle w:val="ac"/>
        <w:numPr>
          <w:ilvl w:val="0"/>
          <w:numId w:val="34"/>
        </w:numPr>
        <w:rPr>
          <w:rFonts w:ascii="Tahoma" w:hAnsi="Tahoma" w:cs="Tahoma"/>
          <w:sz w:val="22"/>
          <w:szCs w:val="22"/>
        </w:rPr>
      </w:pPr>
      <w:r w:rsidRPr="002C2ECB">
        <w:rPr>
          <w:rFonts w:ascii="Tahoma" w:hAnsi="Tahoma" w:cs="Tahoma"/>
          <w:sz w:val="22"/>
          <w:szCs w:val="22"/>
        </w:rPr>
        <w:t>Блок «Отзывы»</w:t>
      </w:r>
      <w:r w:rsidR="001F75C0" w:rsidRPr="002C2ECB">
        <w:rPr>
          <w:rFonts w:ascii="Tahoma" w:hAnsi="Tahoma" w:cs="Tahoma"/>
          <w:sz w:val="22"/>
          <w:szCs w:val="22"/>
        </w:rPr>
        <w:t xml:space="preserve"> см п. 7.12</w:t>
      </w:r>
      <w:r w:rsidRPr="002C2ECB">
        <w:rPr>
          <w:rFonts w:ascii="Tahoma" w:hAnsi="Tahoma" w:cs="Tahoma"/>
          <w:color w:val="FF0000"/>
          <w:sz w:val="22"/>
          <w:szCs w:val="22"/>
        </w:rPr>
        <w:t xml:space="preserve"> </w:t>
      </w:r>
    </w:p>
    <w:p w14:paraId="43C59FFE" w14:textId="0AC726DF" w:rsidR="00C01F5A" w:rsidRPr="002C2ECB" w:rsidRDefault="00C01F5A" w:rsidP="002C2ECB">
      <w:pPr>
        <w:pStyle w:val="Standard"/>
        <w:numPr>
          <w:ilvl w:val="0"/>
          <w:numId w:val="11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 xml:space="preserve">Блок-карусель </w:t>
      </w:r>
      <w:r w:rsidR="001F75C0" w:rsidRPr="002C2ECB">
        <w:rPr>
          <w:rFonts w:ascii="Tahoma" w:eastAsia="Arial Unicode MS" w:hAnsi="Tahoma" w:cs="Tahoma"/>
          <w:sz w:val="22"/>
          <w:szCs w:val="22"/>
        </w:rPr>
        <w:t>«</w:t>
      </w:r>
      <w:r w:rsidRPr="002C2ECB">
        <w:rPr>
          <w:rFonts w:ascii="Tahoma" w:eastAsia="Arial Unicode MS" w:hAnsi="Tahoma" w:cs="Tahoma"/>
          <w:sz w:val="22"/>
          <w:szCs w:val="22"/>
        </w:rPr>
        <w:t>Наши клиенты</w:t>
      </w:r>
      <w:r w:rsidR="001F75C0" w:rsidRPr="002C2ECB">
        <w:rPr>
          <w:rFonts w:ascii="Tahoma" w:eastAsia="Arial Unicode MS" w:hAnsi="Tahoma" w:cs="Tahoma"/>
          <w:sz w:val="22"/>
          <w:szCs w:val="22"/>
        </w:rPr>
        <w:t>» см п 7.4</w:t>
      </w:r>
    </w:p>
    <w:p w14:paraId="1424DF88" w14:textId="73739417" w:rsidR="00C01F5A" w:rsidRPr="0081321E" w:rsidRDefault="00C01F5A" w:rsidP="002C2ECB">
      <w:pPr>
        <w:pStyle w:val="Standard"/>
        <w:numPr>
          <w:ilvl w:val="0"/>
          <w:numId w:val="49"/>
        </w:numPr>
        <w:spacing w:after="0" w:line="240" w:lineRule="auto"/>
        <w:rPr>
          <w:rFonts w:ascii="Tahoma" w:eastAsia="Arial Unicode MS" w:hAnsi="Tahoma" w:cs="Tahoma"/>
          <w:sz w:val="22"/>
          <w:szCs w:val="22"/>
        </w:rPr>
      </w:pPr>
      <w:r w:rsidRPr="002C2ECB">
        <w:rPr>
          <w:rFonts w:ascii="Tahoma" w:eastAsia="Arial Unicode MS" w:hAnsi="Tahoma" w:cs="Tahoma"/>
          <w:sz w:val="22"/>
          <w:szCs w:val="22"/>
        </w:rPr>
        <w:t xml:space="preserve">Блок </w:t>
      </w:r>
      <w:r w:rsidR="001F75C0" w:rsidRPr="002C2ECB">
        <w:rPr>
          <w:rFonts w:ascii="Tahoma" w:eastAsia="Arial Unicode MS" w:hAnsi="Tahoma" w:cs="Tahoma"/>
          <w:sz w:val="22"/>
          <w:szCs w:val="22"/>
        </w:rPr>
        <w:t>«</w:t>
      </w:r>
      <w:r w:rsidRPr="002C2ECB">
        <w:rPr>
          <w:rFonts w:ascii="Tahoma" w:eastAsia="Arial Unicode MS" w:hAnsi="Tahoma" w:cs="Tahoma"/>
          <w:sz w:val="22"/>
          <w:szCs w:val="22"/>
        </w:rPr>
        <w:t>Подписка на рассылку</w:t>
      </w:r>
      <w:r w:rsidR="001F75C0" w:rsidRPr="002C2ECB">
        <w:rPr>
          <w:rFonts w:ascii="Tahoma" w:eastAsia="Arial Unicode MS" w:hAnsi="Tahoma" w:cs="Tahoma"/>
          <w:sz w:val="22"/>
          <w:szCs w:val="22"/>
        </w:rPr>
        <w:t>» см п 7.5</w:t>
      </w:r>
    </w:p>
    <w:p w14:paraId="34053429" w14:textId="77777777" w:rsidR="000E0BDE" w:rsidRPr="001250F4" w:rsidRDefault="000E0BDE">
      <w:pPr>
        <w:pStyle w:val="Standard"/>
        <w:spacing w:after="0" w:line="240" w:lineRule="auto"/>
        <w:ind w:left="720"/>
        <w:rPr>
          <w:rFonts w:ascii="Tahoma" w:eastAsia="Arial Unicode MS" w:hAnsi="Tahoma" w:cs="Tahoma"/>
          <w:sz w:val="22"/>
          <w:szCs w:val="22"/>
        </w:rPr>
      </w:pPr>
    </w:p>
    <w:p w14:paraId="22BE9EB8" w14:textId="29A2AB5F" w:rsidR="001C1F65" w:rsidRPr="004D42C2" w:rsidRDefault="00557E1A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72" w:name="_Toc22288113"/>
      <w:r w:rsidRPr="004D42C2">
        <w:rPr>
          <w:rFonts w:ascii="Tahoma" w:eastAsia="Arial Unicode MS" w:hAnsi="Tahoma" w:cs="Tahoma"/>
          <w:sz w:val="22"/>
          <w:szCs w:val="22"/>
        </w:rPr>
        <w:t>3</w:t>
      </w:r>
      <w:r w:rsidR="00D06A93">
        <w:rPr>
          <w:rFonts w:ascii="Tahoma" w:eastAsia="Arial Unicode MS" w:hAnsi="Tahoma" w:cs="Tahoma"/>
          <w:sz w:val="22"/>
          <w:szCs w:val="22"/>
        </w:rPr>
        <w:t>3</w:t>
      </w:r>
      <w:r w:rsidR="00602964" w:rsidRPr="004D42C2">
        <w:rPr>
          <w:rFonts w:ascii="Tahoma" w:eastAsia="Arial Unicode MS" w:hAnsi="Tahoma" w:cs="Tahoma"/>
          <w:sz w:val="22"/>
          <w:szCs w:val="22"/>
        </w:rPr>
        <w:t>.</w:t>
      </w:r>
      <w:r w:rsidR="001C1F65" w:rsidRPr="004D42C2">
        <w:rPr>
          <w:rFonts w:ascii="Tahoma" w:eastAsia="Arial Unicode MS" w:hAnsi="Tahoma" w:cs="Tahoma"/>
          <w:sz w:val="22"/>
          <w:szCs w:val="22"/>
        </w:rPr>
        <w:t>Сведения об аудиторской организации ООО “Академия успешного бизнеса”</w:t>
      </w:r>
      <w:bookmarkEnd w:id="72"/>
    </w:p>
    <w:p w14:paraId="7D09D12A" w14:textId="7CAA2D5E" w:rsidR="001C1F65" w:rsidRPr="004D42C2" w:rsidRDefault="001C1F65">
      <w:pPr>
        <w:rPr>
          <w:rFonts w:ascii="Tahoma" w:eastAsia="Arial Unicode MS" w:hAnsi="Tahoma" w:cs="Tahoma"/>
          <w:sz w:val="22"/>
          <w:szCs w:val="22"/>
          <w:highlight w:val="yellow"/>
        </w:rPr>
      </w:pPr>
    </w:p>
    <w:p w14:paraId="793F801C" w14:textId="77777777" w:rsidR="003B64C3" w:rsidRPr="004D42C2" w:rsidRDefault="003B64C3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Используется двухколоночный шаблон.</w:t>
      </w:r>
    </w:p>
    <w:p w14:paraId="1422A3B1" w14:textId="77777777" w:rsidR="003B64C3" w:rsidRPr="004D42C2" w:rsidRDefault="003B64C3">
      <w:pPr>
        <w:rPr>
          <w:rFonts w:ascii="Tahoma" w:eastAsia="Arial Unicode MS" w:hAnsi="Tahoma" w:cs="Tahoma"/>
          <w:sz w:val="22"/>
          <w:szCs w:val="22"/>
        </w:rPr>
      </w:pPr>
    </w:p>
    <w:p w14:paraId="3E1A9985" w14:textId="5581D9BE" w:rsidR="000E0BDE" w:rsidRPr="004D42C2" w:rsidRDefault="00DB2A5A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Статический раздел с набором статических страниц</w:t>
      </w:r>
      <w:r w:rsidR="003B64C3" w:rsidRPr="004D42C2">
        <w:rPr>
          <w:rFonts w:ascii="Tahoma" w:eastAsia="Arial Unicode MS" w:hAnsi="Tahoma" w:cs="Tahoma"/>
          <w:sz w:val="22"/>
          <w:szCs w:val="22"/>
        </w:rPr>
        <w:t>,</w:t>
      </w:r>
      <w:r w:rsidRPr="004D42C2">
        <w:rPr>
          <w:rFonts w:ascii="Tahoma" w:eastAsia="Arial Unicode MS" w:hAnsi="Tahoma" w:cs="Tahoma"/>
          <w:sz w:val="22"/>
          <w:szCs w:val="22"/>
        </w:rPr>
        <w:t xml:space="preserve"> </w:t>
      </w:r>
      <w:r w:rsidR="003B64C3" w:rsidRPr="004D42C2">
        <w:rPr>
          <w:rFonts w:ascii="Tahoma" w:eastAsia="Arial Unicode MS" w:hAnsi="Tahoma" w:cs="Tahoma"/>
          <w:sz w:val="22"/>
          <w:szCs w:val="22"/>
        </w:rPr>
        <w:t xml:space="preserve">имеет возможность добавления текста, фото, видео, таблицы. </w:t>
      </w:r>
    </w:p>
    <w:p w14:paraId="0FEE77F9" w14:textId="595341D5" w:rsidR="003B64C3" w:rsidRPr="001250F4" w:rsidRDefault="003B64C3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Исполнитель строит структуру аналогично </w:t>
      </w:r>
      <w:hyperlink r:id="rId32" w:history="1">
        <w:r w:rsidRPr="004D42C2">
          <w:rPr>
            <w:rFonts w:ascii="Tahoma" w:hAnsi="Tahoma" w:cs="Tahoma"/>
            <w:color w:val="0000FF"/>
            <w:sz w:val="22"/>
            <w:szCs w:val="22"/>
            <w:u w:val="single"/>
          </w:rPr>
          <w:t>https://www.sba-consult.ru/svedeniya-ob-obrazovatelnoj-organizacii-nochu-akademiya-uspeshnogo-biznesa/</w:t>
        </w:r>
      </w:hyperlink>
      <w:r w:rsidRPr="0081321E">
        <w:rPr>
          <w:rFonts w:ascii="Tahoma" w:hAnsi="Tahoma" w:cs="Tahoma"/>
          <w:sz w:val="22"/>
          <w:szCs w:val="22"/>
        </w:rPr>
        <w:t xml:space="preserve">, сторона заказчика заполняет. </w:t>
      </w:r>
      <w:r w:rsidRPr="001250F4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279B6BC2" w14:textId="77777777" w:rsidR="001C1F65" w:rsidRPr="004D42C2" w:rsidRDefault="001C1F65">
      <w:pPr>
        <w:rPr>
          <w:rFonts w:ascii="Tahoma" w:eastAsia="Arial Unicode MS" w:hAnsi="Tahoma" w:cs="Tahoma"/>
          <w:sz w:val="22"/>
          <w:szCs w:val="22"/>
          <w:highlight w:val="yellow"/>
        </w:rPr>
      </w:pPr>
    </w:p>
    <w:p w14:paraId="05DBC427" w14:textId="581DC1E9" w:rsidR="001C1F65" w:rsidRPr="004D42C2" w:rsidRDefault="00557E1A">
      <w:pPr>
        <w:pStyle w:val="1"/>
        <w:spacing w:before="0"/>
        <w:rPr>
          <w:rFonts w:ascii="Tahoma" w:eastAsia="Arial Unicode MS" w:hAnsi="Tahoma" w:cs="Tahoma"/>
          <w:sz w:val="22"/>
          <w:szCs w:val="22"/>
        </w:rPr>
      </w:pPr>
      <w:bookmarkStart w:id="73" w:name="_Toc22288114"/>
      <w:r w:rsidRPr="004D42C2">
        <w:rPr>
          <w:rFonts w:ascii="Tahoma" w:eastAsia="Arial Unicode MS" w:hAnsi="Tahoma" w:cs="Tahoma"/>
          <w:sz w:val="22"/>
          <w:szCs w:val="22"/>
        </w:rPr>
        <w:t>3</w:t>
      </w:r>
      <w:r w:rsidR="00D06A93">
        <w:rPr>
          <w:rFonts w:ascii="Tahoma" w:eastAsia="Arial Unicode MS" w:hAnsi="Tahoma" w:cs="Tahoma"/>
          <w:sz w:val="22"/>
          <w:szCs w:val="22"/>
        </w:rPr>
        <w:t>4</w:t>
      </w:r>
      <w:r w:rsidR="00602964" w:rsidRPr="004D42C2">
        <w:rPr>
          <w:rFonts w:ascii="Tahoma" w:eastAsia="Arial Unicode MS" w:hAnsi="Tahoma" w:cs="Tahoma"/>
          <w:sz w:val="22"/>
          <w:szCs w:val="22"/>
        </w:rPr>
        <w:t>.</w:t>
      </w:r>
      <w:r w:rsidR="001C1F65" w:rsidRPr="004D42C2">
        <w:rPr>
          <w:rFonts w:ascii="Tahoma" w:eastAsia="Arial Unicode MS" w:hAnsi="Tahoma" w:cs="Tahoma"/>
          <w:sz w:val="22"/>
          <w:szCs w:val="22"/>
        </w:rPr>
        <w:t>Сведения об образовательной организации НОЧУ ДПО “Академия успешного бизнеса”</w:t>
      </w:r>
      <w:bookmarkEnd w:id="73"/>
    </w:p>
    <w:p w14:paraId="37FCF097" w14:textId="77777777" w:rsidR="000E0BDE" w:rsidRPr="004D42C2" w:rsidRDefault="000E0BDE">
      <w:pPr>
        <w:rPr>
          <w:rFonts w:ascii="Tahoma" w:eastAsia="Arial Unicode MS" w:hAnsi="Tahoma" w:cs="Tahoma"/>
          <w:sz w:val="22"/>
          <w:szCs w:val="22"/>
        </w:rPr>
      </w:pPr>
    </w:p>
    <w:p w14:paraId="46C40622" w14:textId="4F98E7AE" w:rsidR="003B64C3" w:rsidRPr="004D42C2" w:rsidRDefault="003B64C3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Используется двухколоночный шаблон.</w:t>
      </w:r>
    </w:p>
    <w:p w14:paraId="0503D9E4" w14:textId="7FCAA597" w:rsidR="003B64C3" w:rsidRPr="004D42C2" w:rsidRDefault="003B64C3">
      <w:pPr>
        <w:rPr>
          <w:rFonts w:ascii="Tahoma" w:eastAsia="Arial Unicode MS" w:hAnsi="Tahoma" w:cs="Tahoma"/>
          <w:sz w:val="22"/>
          <w:szCs w:val="22"/>
        </w:rPr>
      </w:pPr>
    </w:p>
    <w:p w14:paraId="54E26B48" w14:textId="77777777" w:rsidR="000E0BDE" w:rsidRPr="004D42C2" w:rsidRDefault="00DB2A5A">
      <w:pPr>
        <w:rPr>
          <w:rFonts w:ascii="Tahoma" w:eastAsia="Arial Unicode MS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>Статический раздел с набором статических страниц, имеет возможность добавления текста, фото, видео, таблицы</w:t>
      </w:r>
      <w:r w:rsidR="000E0BDE" w:rsidRPr="004D42C2">
        <w:rPr>
          <w:rFonts w:ascii="Tahoma" w:eastAsia="Arial Unicode MS" w:hAnsi="Tahoma" w:cs="Tahoma"/>
          <w:sz w:val="22"/>
          <w:szCs w:val="22"/>
        </w:rPr>
        <w:t>.</w:t>
      </w:r>
    </w:p>
    <w:p w14:paraId="117C1324" w14:textId="4035A5BF" w:rsidR="001C1F65" w:rsidRPr="004D42C2" w:rsidRDefault="003B64C3">
      <w:pPr>
        <w:rPr>
          <w:rFonts w:ascii="Tahoma" w:hAnsi="Tahoma" w:cs="Tahoma"/>
          <w:sz w:val="22"/>
          <w:szCs w:val="22"/>
        </w:rPr>
      </w:pPr>
      <w:r w:rsidRPr="004D42C2">
        <w:rPr>
          <w:rFonts w:ascii="Tahoma" w:eastAsia="Arial Unicode MS" w:hAnsi="Tahoma" w:cs="Tahoma"/>
          <w:sz w:val="22"/>
          <w:szCs w:val="22"/>
        </w:rPr>
        <w:t xml:space="preserve">Исполнитель строит структуру аналогично </w:t>
      </w:r>
      <w:hyperlink r:id="rId33" w:history="1">
        <w:r w:rsidRPr="004D42C2">
          <w:rPr>
            <w:rStyle w:val="ab"/>
            <w:rFonts w:ascii="Tahoma" w:hAnsi="Tahoma" w:cs="Tahoma"/>
            <w:sz w:val="22"/>
            <w:szCs w:val="22"/>
          </w:rPr>
          <w:t>https://www.sba-consult.ru/osnovnye-svedeniya/</w:t>
        </w:r>
      </w:hyperlink>
      <w:r w:rsidRPr="0081321E">
        <w:rPr>
          <w:rFonts w:ascii="Tahoma" w:hAnsi="Tahoma" w:cs="Tahoma"/>
          <w:sz w:val="22"/>
          <w:szCs w:val="22"/>
        </w:rPr>
        <w:t>,</w:t>
      </w:r>
      <w:r w:rsidR="000E0BDE" w:rsidRPr="001250F4">
        <w:rPr>
          <w:rFonts w:ascii="Tahoma" w:hAnsi="Tahoma" w:cs="Tahoma"/>
          <w:sz w:val="22"/>
          <w:szCs w:val="22"/>
        </w:rPr>
        <w:t xml:space="preserve"> </w:t>
      </w:r>
      <w:r w:rsidRPr="004D42C2">
        <w:rPr>
          <w:rFonts w:ascii="Tahoma" w:hAnsi="Tahoma" w:cs="Tahoma"/>
          <w:sz w:val="22"/>
          <w:szCs w:val="22"/>
        </w:rPr>
        <w:t xml:space="preserve">сторона заказчика заполняет. </w:t>
      </w:r>
      <w:r w:rsidR="001C1F65" w:rsidRPr="004D42C2">
        <w:rPr>
          <w:rFonts w:ascii="Tahoma" w:eastAsia="Arial Unicode MS" w:hAnsi="Tahoma" w:cs="Tahoma"/>
          <w:sz w:val="22"/>
          <w:szCs w:val="22"/>
        </w:rPr>
        <w:t xml:space="preserve"> </w:t>
      </w:r>
    </w:p>
    <w:p w14:paraId="0DC3EDC3" w14:textId="754C0667" w:rsidR="00B8330E" w:rsidRPr="004D42C2" w:rsidRDefault="00B8330E">
      <w:pPr>
        <w:rPr>
          <w:rFonts w:ascii="Tahoma" w:hAnsi="Tahoma" w:cs="Tahoma"/>
          <w:sz w:val="22"/>
          <w:szCs w:val="22"/>
        </w:rPr>
      </w:pPr>
    </w:p>
    <w:p w14:paraId="00026333" w14:textId="538F694E" w:rsidR="00557E1A" w:rsidRPr="007711B7" w:rsidRDefault="00557E1A">
      <w:pPr>
        <w:pStyle w:val="1"/>
        <w:keepLines w:val="0"/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74" w:name="_Toc512242946"/>
      <w:bookmarkStart w:id="75" w:name="_Toc1386573"/>
      <w:bookmarkStart w:id="76" w:name="_Toc22288115"/>
      <w:r w:rsidRPr="007711B7">
        <w:rPr>
          <w:rFonts w:ascii="Tahoma" w:hAnsi="Tahoma" w:cs="Tahoma"/>
          <w:sz w:val="22"/>
          <w:szCs w:val="22"/>
        </w:rPr>
        <w:t>3</w:t>
      </w:r>
      <w:r w:rsidR="00D06A93">
        <w:rPr>
          <w:rFonts w:ascii="Tahoma" w:hAnsi="Tahoma" w:cs="Tahoma"/>
          <w:sz w:val="22"/>
          <w:szCs w:val="22"/>
        </w:rPr>
        <w:t>5</w:t>
      </w:r>
      <w:r w:rsidRPr="007711B7">
        <w:rPr>
          <w:rFonts w:ascii="Tahoma" w:hAnsi="Tahoma" w:cs="Tahoma"/>
          <w:sz w:val="22"/>
          <w:szCs w:val="22"/>
        </w:rPr>
        <w:t>.Интеграция с SMS сервисом</w:t>
      </w:r>
      <w:bookmarkEnd w:id="74"/>
      <w:bookmarkEnd w:id="75"/>
      <w:bookmarkEnd w:id="76"/>
    </w:p>
    <w:p w14:paraId="76A43D2B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</w:p>
    <w:p w14:paraId="15CB89D2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 xml:space="preserve">На сайт устанавливается готовое решение </w:t>
      </w:r>
      <w:hyperlink r:id="rId34" w:anchor="tab-rating-link" w:history="1">
        <w:r w:rsidRPr="007711B7">
          <w:rPr>
            <w:rStyle w:val="ab"/>
            <w:rFonts w:ascii="Tahoma" w:hAnsi="Tahoma" w:cs="Tahoma"/>
            <w:sz w:val="22"/>
            <w:szCs w:val="22"/>
            <w:lang w:eastAsia="ar-SA"/>
          </w:rPr>
          <w:t>http://marketplace.1c-bitrix.ru/solutions/imaginweb.sms/#tab-rating-link</w:t>
        </w:r>
      </w:hyperlink>
      <w:r w:rsidRPr="007711B7">
        <w:rPr>
          <w:rFonts w:ascii="Tahoma" w:hAnsi="Tahoma" w:cs="Tahoma"/>
          <w:sz w:val="22"/>
          <w:szCs w:val="22"/>
          <w:lang w:eastAsia="ar-SA"/>
        </w:rPr>
        <w:t>.</w:t>
      </w:r>
    </w:p>
    <w:p w14:paraId="3C72ED9E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>Заказчик выбирает шлюз из списка доступных в данном решении.</w:t>
      </w:r>
    </w:p>
    <w:p w14:paraId="2012A64F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</w:p>
    <w:p w14:paraId="0682EB5C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 xml:space="preserve">Настройки отправки </w:t>
      </w:r>
      <w:r w:rsidRPr="007711B7">
        <w:rPr>
          <w:rFonts w:ascii="Tahoma" w:hAnsi="Tahoma" w:cs="Tahoma"/>
          <w:sz w:val="22"/>
          <w:szCs w:val="22"/>
          <w:lang w:val="en-US" w:eastAsia="ar-SA"/>
        </w:rPr>
        <w:t>SMS</w:t>
      </w:r>
      <w:r w:rsidRPr="007711B7">
        <w:rPr>
          <w:rFonts w:ascii="Tahoma" w:hAnsi="Tahoma" w:cs="Tahoma"/>
          <w:sz w:val="22"/>
          <w:szCs w:val="22"/>
          <w:lang w:eastAsia="ar-SA"/>
        </w:rPr>
        <w:t xml:space="preserve"> с сайта реализуются через настройки модуля.</w:t>
      </w:r>
    </w:p>
    <w:p w14:paraId="678BE6E9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</w:p>
    <w:p w14:paraId="7D266536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>Исполнитель настраивает SMS-шаблоны по событиям отправки SMS.</w:t>
      </w:r>
    </w:p>
    <w:p w14:paraId="4505D063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</w:p>
    <w:p w14:paraId="0B1844E7" w14:textId="77777777" w:rsidR="00557E1A" w:rsidRPr="007711B7" w:rsidRDefault="00557E1A">
      <w:p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>SMS отправляются пользователям по следующим событиям:</w:t>
      </w:r>
    </w:p>
    <w:p w14:paraId="3D180AB7" w14:textId="10539D26" w:rsidR="00557E1A" w:rsidRPr="007711B7" w:rsidRDefault="00557E1A">
      <w:pPr>
        <w:pStyle w:val="ac"/>
        <w:numPr>
          <w:ilvl w:val="0"/>
          <w:numId w:val="64"/>
        </w:num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>Заявка на участие в семинаре</w:t>
      </w:r>
    </w:p>
    <w:p w14:paraId="5E5FDC2E" w14:textId="18A3C4F6" w:rsidR="00557E1A" w:rsidRPr="007711B7" w:rsidRDefault="00557E1A">
      <w:pPr>
        <w:pStyle w:val="ac"/>
        <w:numPr>
          <w:ilvl w:val="0"/>
          <w:numId w:val="64"/>
        </w:numPr>
        <w:rPr>
          <w:rFonts w:ascii="Tahoma" w:hAnsi="Tahoma" w:cs="Tahoma"/>
          <w:sz w:val="22"/>
          <w:szCs w:val="22"/>
          <w:lang w:eastAsia="ar-SA"/>
        </w:rPr>
      </w:pPr>
      <w:r w:rsidRPr="007711B7">
        <w:rPr>
          <w:rFonts w:ascii="Tahoma" w:hAnsi="Tahoma" w:cs="Tahoma"/>
          <w:sz w:val="22"/>
          <w:szCs w:val="22"/>
          <w:lang w:eastAsia="ar-SA"/>
        </w:rPr>
        <w:t>Напоминание о семинаре за день, если подавалась заявка.</w:t>
      </w:r>
    </w:p>
    <w:p w14:paraId="6A22BC7C" w14:textId="77777777" w:rsidR="00557E1A" w:rsidRPr="0081321E" w:rsidRDefault="00557E1A">
      <w:pPr>
        <w:pStyle w:val="1"/>
        <w:keepLines w:val="0"/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77" w:name="_Toc530730971"/>
    </w:p>
    <w:p w14:paraId="01E6A298" w14:textId="3D3CBB22" w:rsidR="00557E1A" w:rsidRPr="004D42C2" w:rsidRDefault="00557E1A">
      <w:pPr>
        <w:pStyle w:val="1"/>
        <w:keepLines w:val="0"/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78" w:name="_Toc22288116"/>
      <w:r w:rsidRPr="001250F4">
        <w:rPr>
          <w:rFonts w:ascii="Tahoma" w:hAnsi="Tahoma" w:cs="Tahoma"/>
          <w:sz w:val="22"/>
          <w:szCs w:val="22"/>
        </w:rPr>
        <w:t>3</w:t>
      </w:r>
      <w:r w:rsidR="00D06A93">
        <w:rPr>
          <w:rFonts w:ascii="Tahoma" w:hAnsi="Tahoma" w:cs="Tahoma"/>
          <w:sz w:val="22"/>
          <w:szCs w:val="22"/>
        </w:rPr>
        <w:t>6</w:t>
      </w:r>
      <w:r w:rsidRPr="004D42C2">
        <w:rPr>
          <w:rFonts w:ascii="Tahoma" w:hAnsi="Tahoma" w:cs="Tahoma"/>
          <w:sz w:val="22"/>
          <w:szCs w:val="22"/>
        </w:rPr>
        <w:t>.Поисковая оптимизация и продвижение сайта</w:t>
      </w:r>
      <w:bookmarkEnd w:id="77"/>
      <w:bookmarkEnd w:id="78"/>
    </w:p>
    <w:p w14:paraId="07F84843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5AF8D7CE" w14:textId="77777777" w:rsidR="00557E1A" w:rsidRPr="001250F4" w:rsidRDefault="00557E1A">
      <w:pPr>
        <w:pStyle w:val="Standard"/>
        <w:spacing w:after="0" w:line="240" w:lineRule="auto"/>
        <w:jc w:val="left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Для поисковой оптимизации и продвижения сайта используется стандартный модуль 1С:Битрикс: </w:t>
      </w:r>
      <w:r w:rsidRPr="004D42C2">
        <w:rPr>
          <w:rFonts w:ascii="Tahoma" w:hAnsi="Tahoma" w:cs="Tahoma"/>
          <w:sz w:val="22"/>
          <w:szCs w:val="22"/>
          <w:lang w:val="en-US"/>
        </w:rPr>
        <w:t>SEO</w:t>
      </w:r>
      <w:r w:rsidRPr="004D42C2">
        <w:rPr>
          <w:rFonts w:ascii="Tahoma" w:hAnsi="Tahoma" w:cs="Tahoma"/>
          <w:sz w:val="22"/>
          <w:szCs w:val="22"/>
        </w:rPr>
        <w:t xml:space="preserve">-модуль - </w:t>
      </w:r>
      <w:hyperlink r:id="rId35" w:history="1">
        <w:r w:rsidRPr="004D42C2">
          <w:rPr>
            <w:rStyle w:val="ab"/>
            <w:rFonts w:ascii="Tahoma" w:hAnsi="Tahoma" w:cs="Tahoma"/>
            <w:sz w:val="22"/>
            <w:szCs w:val="22"/>
          </w:rPr>
          <w:t>http://www.1c-bitrix.ru/products/cms/features/seo.php</w:t>
        </w:r>
      </w:hyperlink>
      <w:r w:rsidRPr="0081321E">
        <w:rPr>
          <w:rFonts w:ascii="Tahoma" w:hAnsi="Tahoma" w:cs="Tahoma"/>
          <w:sz w:val="22"/>
          <w:szCs w:val="22"/>
        </w:rPr>
        <w:t>.</w:t>
      </w:r>
    </w:p>
    <w:p w14:paraId="177BE3C7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06DE0DB5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Кроме этого:</w:t>
      </w:r>
    </w:p>
    <w:p w14:paraId="0FC08604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Необходимо создать на сайте файл robots.txt. В нем прописать запрет индексации служебных страниц сайта, страниц-дубликатов контента, малоинформативных и пустых страниц, а также прописать директивы Host и Sitemap.</w:t>
      </w:r>
    </w:p>
    <w:p w14:paraId="67E1EFD6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Необходимо настроить 301-й редирект с версии сайта без «/» на версию с «/»;</w:t>
      </w:r>
    </w:p>
    <w:p w14:paraId="61BAE145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Необходимо настроить 301-й редирект с версии сайта без www на версию с www;</w:t>
      </w:r>
    </w:p>
    <w:p w14:paraId="59610FEC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Необходимо прописать для всех внешних ссылок на сайте атрибут rel=”nofollow”.</w:t>
      </w:r>
    </w:p>
    <w:p w14:paraId="7BACB43C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Необходимо реализовать страницу обработки 404-й ошибки на сайте. </w:t>
      </w:r>
    </w:p>
    <w:p w14:paraId="2B8B6A65" w14:textId="77777777" w:rsidR="00557E1A" w:rsidRPr="004D42C2" w:rsidRDefault="00557E1A">
      <w:pPr>
        <w:pStyle w:val="Standard"/>
        <w:spacing w:after="0" w:line="240" w:lineRule="auto"/>
        <w:ind w:left="720"/>
        <w:rPr>
          <w:rFonts w:ascii="Tahoma" w:hAnsi="Tahoma" w:cs="Tahoma"/>
          <w:i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Текст для страницы:</w:t>
      </w:r>
    </w:p>
    <w:p w14:paraId="1E7D5D44" w14:textId="77777777" w:rsidR="00557E1A" w:rsidRPr="004D42C2" w:rsidRDefault="00557E1A">
      <w:pPr>
        <w:pStyle w:val="Standard"/>
        <w:spacing w:after="0" w:line="240" w:lineRule="auto"/>
        <w:ind w:left="1418"/>
        <w:rPr>
          <w:rFonts w:ascii="Tahoma" w:hAnsi="Tahoma" w:cs="Tahoma"/>
          <w:i/>
          <w:sz w:val="22"/>
          <w:szCs w:val="22"/>
        </w:rPr>
      </w:pPr>
      <w:r w:rsidRPr="004D42C2">
        <w:rPr>
          <w:rFonts w:ascii="Tahoma" w:hAnsi="Tahoma" w:cs="Tahoma"/>
          <w:i/>
          <w:sz w:val="22"/>
          <w:szCs w:val="22"/>
        </w:rPr>
        <w:t>Страница не найдена (404 NotFound)</w:t>
      </w:r>
    </w:p>
    <w:p w14:paraId="4A6FB280" w14:textId="77777777" w:rsidR="00557E1A" w:rsidRPr="004D42C2" w:rsidRDefault="00557E1A">
      <w:pPr>
        <w:pStyle w:val="Standard"/>
        <w:spacing w:after="0" w:line="240" w:lineRule="auto"/>
        <w:ind w:left="1418"/>
        <w:rPr>
          <w:rFonts w:ascii="Tahoma" w:hAnsi="Tahoma" w:cs="Tahoma"/>
          <w:i/>
          <w:sz w:val="22"/>
          <w:szCs w:val="22"/>
        </w:rPr>
      </w:pPr>
      <w:r w:rsidRPr="004D42C2">
        <w:rPr>
          <w:rFonts w:ascii="Tahoma" w:hAnsi="Tahoma" w:cs="Tahoma"/>
          <w:i/>
          <w:sz w:val="22"/>
          <w:szCs w:val="22"/>
        </w:rPr>
        <w:lastRenderedPageBreak/>
        <w:t>К сожалению, запрашиваемая Вами страница не найдена на сайте нашей компании.</w:t>
      </w:r>
    </w:p>
    <w:p w14:paraId="3A1FA634" w14:textId="77777777" w:rsidR="00557E1A" w:rsidRPr="004D42C2" w:rsidRDefault="00557E1A">
      <w:pPr>
        <w:pStyle w:val="Standard"/>
        <w:spacing w:after="0" w:line="240" w:lineRule="auto"/>
        <w:ind w:left="1418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i/>
          <w:sz w:val="22"/>
          <w:szCs w:val="22"/>
        </w:rPr>
        <w:t>Мы приносим свои извинения за доставленные неудобства.</w:t>
      </w:r>
    </w:p>
    <w:p w14:paraId="6B37DA3A" w14:textId="77777777" w:rsidR="00557E1A" w:rsidRPr="004D42C2" w:rsidRDefault="00557E1A">
      <w:pPr>
        <w:pStyle w:val="Standard"/>
        <w:spacing w:after="0" w:line="240" w:lineRule="auto"/>
        <w:ind w:left="72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Ниже – ссылка в каталог товаров .</w:t>
      </w:r>
    </w:p>
    <w:p w14:paraId="58BBCBE5" w14:textId="77777777" w:rsidR="00557E1A" w:rsidRPr="004D42C2" w:rsidRDefault="00557E1A">
      <w:pPr>
        <w:pStyle w:val="Standard"/>
        <w:spacing w:after="0" w:line="240" w:lineRule="auto"/>
        <w:ind w:left="72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Title для страницы: 404 Страница не найдена</w:t>
      </w:r>
    </w:p>
    <w:p w14:paraId="3789EE87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Необходимо настроить сервер на корректную отдачу даты последней модификации страниц сайта. (LastModified).</w:t>
      </w:r>
    </w:p>
    <w:p w14:paraId="41907ED2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в копирайте – автоматическое обновление года</w:t>
      </w:r>
    </w:p>
    <w:p w14:paraId="5F5E0698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для всех статических страниц и элементов инфоблока на сайте должна быть возможность задавать Title, Description, Keywords</w:t>
      </w:r>
    </w:p>
    <w:p w14:paraId="352FD9EC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После переноса сайта на площадку заказчика сформировать файл Sitemap.</w:t>
      </w:r>
    </w:p>
    <w:p w14:paraId="07C8115F" w14:textId="77777777" w:rsidR="00557E1A" w:rsidRPr="004D42C2" w:rsidRDefault="00557E1A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На страницах сайта не должен содержаться код JavaScript. Весь код JavaScript должен храниться в отдельном файле.</w:t>
      </w:r>
    </w:p>
    <w:p w14:paraId="214F2CCD" w14:textId="28C66D5B" w:rsidR="00557E1A" w:rsidRPr="004D42C2" w:rsidRDefault="00944C26">
      <w:pPr>
        <w:pStyle w:val="Standard"/>
        <w:numPr>
          <w:ilvl w:val="0"/>
          <w:numId w:val="65"/>
        </w:numPr>
        <w:spacing w:after="0" w:line="240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t>Е</w:t>
      </w:r>
      <w:r w:rsidR="00557E1A" w:rsidRPr="004D42C2">
        <w:rPr>
          <w:rFonts w:ascii="Tahoma" w:hAnsi="Tahoma" w:cs="Tahoma"/>
          <w:sz w:val="22"/>
          <w:szCs w:val="22"/>
        </w:rPr>
        <w:t>сли в процессе модернизации сайта меняются адреса страниц, то необходимо прописать 301 редирект для данных страниц.</w:t>
      </w:r>
    </w:p>
    <w:p w14:paraId="1EC16F97" w14:textId="5D0AA33E" w:rsidR="00062CF7" w:rsidRPr="004D42C2" w:rsidRDefault="00062CF7">
      <w:pPr>
        <w:rPr>
          <w:rFonts w:ascii="Tahoma" w:hAnsi="Tahoma" w:cs="Tahoma"/>
          <w:sz w:val="22"/>
          <w:szCs w:val="22"/>
        </w:rPr>
      </w:pPr>
    </w:p>
    <w:p w14:paraId="78D8116F" w14:textId="5F5E13B9" w:rsidR="00557E1A" w:rsidRPr="004D42C2" w:rsidRDefault="002D0251">
      <w:pPr>
        <w:pStyle w:val="1"/>
        <w:spacing w:before="0"/>
        <w:rPr>
          <w:rFonts w:ascii="Tahoma" w:hAnsi="Tahoma" w:cs="Tahoma"/>
          <w:sz w:val="22"/>
          <w:szCs w:val="22"/>
        </w:rPr>
      </w:pPr>
      <w:bookmarkStart w:id="79" w:name="_Toc530730972"/>
      <w:bookmarkStart w:id="80" w:name="_Toc22288117"/>
      <w:r w:rsidRPr="004D42C2">
        <w:rPr>
          <w:rFonts w:ascii="Tahoma" w:hAnsi="Tahoma" w:cs="Tahoma"/>
          <w:sz w:val="22"/>
          <w:szCs w:val="22"/>
        </w:rPr>
        <w:t>3</w:t>
      </w:r>
      <w:r w:rsidR="00D06A93">
        <w:rPr>
          <w:rFonts w:ascii="Tahoma" w:hAnsi="Tahoma" w:cs="Tahoma"/>
          <w:sz w:val="22"/>
          <w:szCs w:val="22"/>
        </w:rPr>
        <w:t>7</w:t>
      </w:r>
      <w:r w:rsidR="00557E1A" w:rsidRPr="004D42C2">
        <w:rPr>
          <w:rFonts w:ascii="Tahoma" w:hAnsi="Tahoma" w:cs="Tahoma"/>
          <w:sz w:val="22"/>
          <w:szCs w:val="22"/>
        </w:rPr>
        <w:t>.Обновление системы управления сайтом</w:t>
      </w:r>
      <w:bookmarkEnd w:id="79"/>
      <w:bookmarkEnd w:id="80"/>
    </w:p>
    <w:p w14:paraId="1421B933" w14:textId="77777777" w:rsidR="00557E1A" w:rsidRPr="004D42C2" w:rsidRDefault="00557E1A">
      <w:pPr>
        <w:jc w:val="both"/>
        <w:rPr>
          <w:rFonts w:ascii="Tahoma" w:hAnsi="Tahoma" w:cs="Tahoma"/>
          <w:b/>
          <w:bCs/>
          <w:sz w:val="22"/>
          <w:szCs w:val="22"/>
        </w:rPr>
      </w:pPr>
    </w:p>
    <w:p w14:paraId="6CCAA654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Модули и компоненты системы управления сайтом должны позволять их бесперебойное и бесконфликтное обновление при выходе новых версий </w:t>
      </w:r>
      <w:r w:rsidRPr="004D42C2">
        <w:rPr>
          <w:rFonts w:ascii="Tahoma" w:hAnsi="Tahoma" w:cs="Tahoma"/>
          <w:sz w:val="22"/>
          <w:szCs w:val="22"/>
          <w:lang w:val="en-US"/>
        </w:rPr>
        <w:t>CMS</w:t>
      </w:r>
      <w:r w:rsidRPr="004D42C2">
        <w:rPr>
          <w:rFonts w:ascii="Tahoma" w:hAnsi="Tahoma" w:cs="Tahoma"/>
          <w:sz w:val="22"/>
          <w:szCs w:val="22"/>
        </w:rPr>
        <w:t xml:space="preserve"> 1С:Битрикс.</w:t>
      </w:r>
    </w:p>
    <w:p w14:paraId="355BC553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</w:p>
    <w:p w14:paraId="1CADCEB5" w14:textId="037E8DA2" w:rsidR="00557E1A" w:rsidRPr="004D42C2" w:rsidRDefault="00D06A93">
      <w:pPr>
        <w:pStyle w:val="1"/>
        <w:keepLines w:val="0"/>
        <w:suppressAutoHyphens/>
        <w:spacing w:before="0"/>
        <w:jc w:val="both"/>
        <w:rPr>
          <w:rFonts w:ascii="Tahoma" w:hAnsi="Tahoma" w:cs="Tahoma"/>
          <w:sz w:val="22"/>
          <w:szCs w:val="22"/>
        </w:rPr>
      </w:pPr>
      <w:bookmarkStart w:id="81" w:name="_Toc530730973"/>
      <w:bookmarkStart w:id="82" w:name="_Toc22288118"/>
      <w:r>
        <w:rPr>
          <w:rFonts w:ascii="Tahoma" w:hAnsi="Tahoma" w:cs="Tahoma"/>
          <w:sz w:val="22"/>
          <w:szCs w:val="22"/>
        </w:rPr>
        <w:t>38</w:t>
      </w:r>
      <w:r w:rsidR="00557E1A" w:rsidRPr="004D42C2">
        <w:rPr>
          <w:rFonts w:ascii="Tahoma" w:hAnsi="Tahoma" w:cs="Tahoma"/>
          <w:sz w:val="22"/>
          <w:szCs w:val="22"/>
        </w:rPr>
        <w:t>.Резервное копирование</w:t>
      </w:r>
      <w:bookmarkEnd w:id="81"/>
      <w:bookmarkEnd w:id="82"/>
    </w:p>
    <w:p w14:paraId="52DFA927" w14:textId="77777777" w:rsidR="00557E1A" w:rsidRPr="004D42C2" w:rsidRDefault="00557E1A">
      <w:pPr>
        <w:jc w:val="both"/>
        <w:rPr>
          <w:rFonts w:ascii="Tahoma" w:hAnsi="Tahoma" w:cs="Tahoma"/>
          <w:b/>
          <w:bCs/>
          <w:sz w:val="22"/>
          <w:szCs w:val="22"/>
        </w:rPr>
      </w:pPr>
    </w:p>
    <w:p w14:paraId="69692E3C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Резервное копирование и восстановление из резервной копии производится стандартными средствами системы управления сайтом 1С:Битрикс.</w:t>
      </w:r>
    </w:p>
    <w:p w14:paraId="031F9150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Механизм резервного копирования предоставляет следующие возможности:</w:t>
      </w:r>
    </w:p>
    <w:p w14:paraId="6D16518C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создание архивной версии файлов сайта (формат *.tar.gz); </w:t>
      </w:r>
    </w:p>
    <w:p w14:paraId="0C435D81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включение или исключение из архива папки, содержащей ядро продукта; </w:t>
      </w:r>
    </w:p>
    <w:p w14:paraId="0F66C8CD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включение или исключение из архива публичной части; </w:t>
      </w:r>
    </w:p>
    <w:p w14:paraId="75321704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исключение из архива файлов, размер которых превышает некоторое заданное значение; </w:t>
      </w:r>
    </w:p>
    <w:p w14:paraId="1DA9FDA6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создание дампа базы данных (формат *.tar.gz); </w:t>
      </w:r>
    </w:p>
    <w:p w14:paraId="1D749343" w14:textId="77777777" w:rsidR="00557E1A" w:rsidRPr="004D42C2" w:rsidRDefault="00557E1A">
      <w:pPr>
        <w:pStyle w:val="Standard"/>
        <w:numPr>
          <w:ilvl w:val="0"/>
          <w:numId w:val="66"/>
        </w:numPr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исключение из дампа таблиц статистики и поискового индекса. </w:t>
      </w:r>
    </w:p>
    <w:p w14:paraId="1C422F88" w14:textId="77777777" w:rsidR="00557E1A" w:rsidRPr="004D42C2" w:rsidRDefault="00557E1A">
      <w:pPr>
        <w:pStyle w:val="Standard"/>
        <w:spacing w:after="0" w:line="240" w:lineRule="auto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>Дополнительно резервное копирование может производиться путем соответствующей настройки хостинга.</w:t>
      </w:r>
    </w:p>
    <w:p w14:paraId="3226451B" w14:textId="77777777" w:rsidR="00557E1A" w:rsidRPr="004D42C2" w:rsidRDefault="00557E1A">
      <w:pPr>
        <w:pStyle w:val="1"/>
        <w:spacing w:before="0"/>
        <w:rPr>
          <w:rFonts w:ascii="Tahoma" w:hAnsi="Tahoma" w:cs="Tahoma"/>
          <w:sz w:val="22"/>
          <w:szCs w:val="22"/>
        </w:rPr>
      </w:pPr>
      <w:r w:rsidRPr="004D42C2">
        <w:rPr>
          <w:rFonts w:ascii="Tahoma" w:hAnsi="Tahoma" w:cs="Tahoma"/>
          <w:sz w:val="22"/>
          <w:szCs w:val="22"/>
        </w:rPr>
        <w:t xml:space="preserve"> </w:t>
      </w:r>
    </w:p>
    <w:p w14:paraId="7C2569AC" w14:textId="1391AD4F" w:rsidR="00557E1A" w:rsidRDefault="00557E1A">
      <w:pPr>
        <w:pStyle w:val="2"/>
        <w:spacing w:before="0"/>
        <w:rPr>
          <w:rFonts w:ascii="Tahoma" w:hAnsi="Tahoma" w:cs="Tahoma"/>
          <w:sz w:val="22"/>
          <w:szCs w:val="22"/>
        </w:rPr>
      </w:pPr>
    </w:p>
    <w:p w14:paraId="56B25C22" w14:textId="49E6C2AF" w:rsidR="001B4898" w:rsidRDefault="001B4898" w:rsidP="00E50C08"/>
    <w:p w14:paraId="0344D5F1" w14:textId="77777777" w:rsidR="00F617C0" w:rsidRPr="00EF7D9B" w:rsidRDefault="00F617C0" w:rsidP="00F617C0">
      <w:pPr>
        <w:rPr>
          <w:highlight w:val="yellow"/>
        </w:rPr>
      </w:pPr>
      <w:r w:rsidRPr="00EF7D9B">
        <w:rPr>
          <w:highlight w:val="yellow"/>
        </w:rPr>
        <w:t>Предлагаю на всех страницах</w:t>
      </w:r>
      <w:r>
        <w:rPr>
          <w:highlight w:val="yellow"/>
        </w:rPr>
        <w:t xml:space="preserve"> сделать отзывы в связке:</w:t>
      </w:r>
      <w:r w:rsidRPr="00EF7D9B">
        <w:rPr>
          <w:highlight w:val="yellow"/>
        </w:rPr>
        <w:t xml:space="preserve"> </w:t>
      </w:r>
      <w:r>
        <w:rPr>
          <w:highlight w:val="yellow"/>
        </w:rPr>
        <w:t>объединить блоки «</w:t>
      </w:r>
      <w:r w:rsidRPr="00EF7D9B">
        <w:rPr>
          <w:highlight w:val="yellow"/>
        </w:rPr>
        <w:t>видео</w:t>
      </w:r>
      <w:r>
        <w:rPr>
          <w:highlight w:val="yellow"/>
        </w:rPr>
        <w:t>отзывы»</w:t>
      </w:r>
      <w:r w:rsidRPr="00EF7D9B">
        <w:rPr>
          <w:highlight w:val="yellow"/>
        </w:rPr>
        <w:t xml:space="preserve"> и </w:t>
      </w:r>
      <w:r>
        <w:rPr>
          <w:highlight w:val="yellow"/>
        </w:rPr>
        <w:t xml:space="preserve">«отзывы </w:t>
      </w:r>
      <w:r w:rsidRPr="00EF7D9B">
        <w:rPr>
          <w:highlight w:val="yellow"/>
        </w:rPr>
        <w:t>с картинками, текстом и оценкой</w:t>
      </w:r>
      <w:r>
        <w:rPr>
          <w:highlight w:val="yellow"/>
        </w:rPr>
        <w:t>».</w:t>
      </w:r>
    </w:p>
    <w:p w14:paraId="02D03C12" w14:textId="77777777" w:rsidR="00F617C0" w:rsidRPr="00EF7D9B" w:rsidRDefault="00F617C0" w:rsidP="00F617C0">
      <w:pPr>
        <w:rPr>
          <w:highlight w:val="yellow"/>
        </w:rPr>
      </w:pPr>
      <w:r w:rsidRPr="00EF7D9B">
        <w:rPr>
          <w:highlight w:val="yellow"/>
        </w:rPr>
        <w:t>Важно, чтобы по ссылкам открывались новые вкладки</w:t>
      </w:r>
    </w:p>
    <w:p w14:paraId="099D36E4" w14:textId="77777777" w:rsidR="00F617C0" w:rsidRPr="00EF7D9B" w:rsidRDefault="00F617C0" w:rsidP="00F617C0">
      <w:r w:rsidRPr="00EF7D9B">
        <w:rPr>
          <w:highlight w:val="yellow"/>
        </w:rPr>
        <w:t>Важно, чтобы все изображения на сайте выглядели красиво, не растягивались в высоту или ширину. Пусть лучше обрезаются</w:t>
      </w:r>
    </w:p>
    <w:p w14:paraId="1BF12423" w14:textId="628F2C86" w:rsidR="00733D58" w:rsidRPr="00E50C08" w:rsidRDefault="00733D58" w:rsidP="00E50C08"/>
    <w:sectPr w:rsidR="00733D58" w:rsidRPr="00E50C08" w:rsidSect="002B07D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690B1F" w14:textId="77777777" w:rsidR="007E6044" w:rsidRDefault="007E6044">
      <w:r>
        <w:separator/>
      </w:r>
    </w:p>
  </w:endnote>
  <w:endnote w:type="continuationSeparator" w:id="0">
    <w:p w14:paraId="254F71A0" w14:textId="77777777" w:rsidR="007E6044" w:rsidRDefault="007E6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panose1 w:val="020B0604020202020204"/>
    <w:charset w:val="8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ource Sans Pro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-390808404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2C6F7C33" w14:textId="313B567F" w:rsidR="0005368E" w:rsidRDefault="0005368E" w:rsidP="00C51192">
        <w:pPr>
          <w:pStyle w:val="a4"/>
          <w:framePr w:wrap="none" w:vAnchor="text" w:hAnchor="margin" w:xAlign="right" w:y="1"/>
          <w:rPr>
            <w:rStyle w:val="af5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end"/>
        </w:r>
      </w:p>
    </w:sdtContent>
  </w:sdt>
  <w:p w14:paraId="212ED21F" w14:textId="77777777" w:rsidR="0005368E" w:rsidRDefault="0005368E" w:rsidP="0005368E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f5"/>
      </w:rPr>
      <w:id w:val="-359749217"/>
      <w:docPartObj>
        <w:docPartGallery w:val="Page Numbers (Bottom of Page)"/>
        <w:docPartUnique/>
      </w:docPartObj>
    </w:sdtPr>
    <w:sdtEndPr>
      <w:rPr>
        <w:rStyle w:val="af5"/>
      </w:rPr>
    </w:sdtEndPr>
    <w:sdtContent>
      <w:p w14:paraId="3B150651" w14:textId="7741653B" w:rsidR="0005368E" w:rsidRDefault="0005368E">
        <w:pPr>
          <w:pStyle w:val="a4"/>
          <w:framePr w:wrap="none" w:vAnchor="text" w:hAnchor="margin" w:xAlign="right" w:y="1"/>
          <w:rPr>
            <w:rStyle w:val="af5"/>
            <w:rFonts w:ascii="Times New Roman" w:hAnsi="Times New Roman" w:cs="Times New Roman"/>
            <w:lang w:val="ru-RU" w:bidi="ar-SA"/>
          </w:rPr>
        </w:pPr>
        <w:r>
          <w:rPr>
            <w:rStyle w:val="af5"/>
          </w:rPr>
          <w:fldChar w:fldCharType="begin"/>
        </w:r>
        <w:r>
          <w:rPr>
            <w:rStyle w:val="af5"/>
          </w:rPr>
          <w:instrText xml:space="preserve"> PAGE </w:instrText>
        </w:r>
        <w:r>
          <w:rPr>
            <w:rStyle w:val="af5"/>
          </w:rPr>
          <w:fldChar w:fldCharType="separate"/>
        </w:r>
        <w:r w:rsidR="00270732">
          <w:rPr>
            <w:rStyle w:val="af5"/>
            <w:noProof/>
          </w:rPr>
          <w:t>43</w:t>
        </w:r>
        <w:r>
          <w:rPr>
            <w:rStyle w:val="af5"/>
          </w:rPr>
          <w:fldChar w:fldCharType="end"/>
        </w:r>
      </w:p>
    </w:sdtContent>
  </w:sdt>
  <w:p w14:paraId="5186907E" w14:textId="77777777" w:rsidR="0005368E" w:rsidRDefault="0005368E" w:rsidP="0005368E">
    <w:pPr>
      <w:pStyle w:val="a4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FC611E" w14:textId="77777777" w:rsidR="0005368E" w:rsidRDefault="0005368E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9CC77" w14:textId="77777777" w:rsidR="007E6044" w:rsidRDefault="007E6044">
      <w:r>
        <w:separator/>
      </w:r>
    </w:p>
  </w:footnote>
  <w:footnote w:type="continuationSeparator" w:id="0">
    <w:p w14:paraId="19F87F64" w14:textId="77777777" w:rsidR="007E6044" w:rsidRDefault="007E60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3CE6CA" w14:textId="77777777" w:rsidR="0005368E" w:rsidRDefault="0005368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AEA951" w14:textId="77777777" w:rsidR="0005368E" w:rsidRDefault="0005368E">
    <w:pPr>
      <w:pStyle w:val="a6"/>
      <w:jc w:val="right"/>
      <w:rPr>
        <w:rFonts w:ascii="Tahoma" w:hAnsi="Tahoma" w:cs="Tahoma"/>
        <w:b/>
        <w:i/>
        <w:sz w:val="20"/>
        <w:lang w:val="ru-RU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3B96FC" w14:textId="77777777" w:rsidR="0005368E" w:rsidRDefault="0005368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5"/>
    <w:multiLevelType w:val="singleLevel"/>
    <w:tmpl w:val="00000005"/>
    <w:lvl w:ilvl="0">
      <w:start w:val="1"/>
      <w:numFmt w:val="bullet"/>
      <w:lvlText w:val=""/>
      <w:lvlJc w:val="left"/>
      <w:pPr>
        <w:tabs>
          <w:tab w:val="num" w:pos="66"/>
        </w:tabs>
        <w:ind w:left="786" w:hanging="360"/>
      </w:pPr>
      <w:rPr>
        <w:rFonts w:ascii="Symbol" w:hAnsi="Symbol" w:cs="Times New Roman"/>
        <w:lang w:val="ru-RU"/>
      </w:rPr>
    </w:lvl>
  </w:abstractNum>
  <w:abstractNum w:abstractNumId="2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Times New Roman"/>
      </w:rPr>
    </w:lvl>
  </w:abstractNum>
  <w:abstractNum w:abstractNumId="3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Times New Roman"/>
      </w:rPr>
    </w:lvl>
  </w:abstractNum>
  <w:abstractNum w:abstractNumId="4" w15:restartNumberingAfterBreak="0">
    <w:nsid w:val="00000017"/>
    <w:multiLevelType w:val="singleLevel"/>
    <w:tmpl w:val="72BAC710"/>
    <w:name w:val="WW8Num2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ahoma" w:hAnsi="Tahoma" w:cs="Tahoma" w:hint="default"/>
      </w:rPr>
    </w:lvl>
  </w:abstractNum>
  <w:abstractNum w:abstractNumId="5" w15:restartNumberingAfterBreak="0">
    <w:nsid w:val="00000019"/>
    <w:multiLevelType w:val="singleLevel"/>
    <w:tmpl w:val="00000019"/>
    <w:name w:val="WW8Num2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  <w:sz w:val="20"/>
        <w:lang w:val="ru-RU"/>
      </w:rPr>
    </w:lvl>
  </w:abstractNum>
  <w:abstractNum w:abstractNumId="6" w15:restartNumberingAfterBreak="0">
    <w:nsid w:val="00000029"/>
    <w:multiLevelType w:val="multilevel"/>
    <w:tmpl w:val="00000029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Wingdings 2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StarSymbol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7" w15:restartNumberingAfterBreak="0">
    <w:nsid w:val="01210EAD"/>
    <w:multiLevelType w:val="hybridMultilevel"/>
    <w:tmpl w:val="65E0B65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3BE37EF"/>
    <w:multiLevelType w:val="hybridMultilevel"/>
    <w:tmpl w:val="1A6CF6E6"/>
    <w:lvl w:ilvl="0" w:tplc="04190001">
      <w:start w:val="1"/>
      <w:numFmt w:val="bullet"/>
      <w:lvlText w:val=""/>
      <w:lvlJc w:val="left"/>
      <w:pPr>
        <w:ind w:left="8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9" w15:restartNumberingAfterBreak="0">
    <w:nsid w:val="06D60035"/>
    <w:multiLevelType w:val="hybridMultilevel"/>
    <w:tmpl w:val="3B942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70E5771"/>
    <w:multiLevelType w:val="hybridMultilevel"/>
    <w:tmpl w:val="A8B46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7B31AE"/>
    <w:multiLevelType w:val="multilevel"/>
    <w:tmpl w:val="4654961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Wingdings 2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12" w15:restartNumberingAfterBreak="0">
    <w:nsid w:val="078518A0"/>
    <w:multiLevelType w:val="hybridMultilevel"/>
    <w:tmpl w:val="C332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C81872"/>
    <w:multiLevelType w:val="hybridMultilevel"/>
    <w:tmpl w:val="20EA1A3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9C6A82"/>
    <w:multiLevelType w:val="multilevel"/>
    <w:tmpl w:val="91C6F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StarSymbol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15" w15:restartNumberingAfterBreak="0">
    <w:nsid w:val="0D2E512F"/>
    <w:multiLevelType w:val="hybridMultilevel"/>
    <w:tmpl w:val="7E0E68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7" w:hanging="360"/>
      </w:pPr>
      <w:rPr>
        <w:rFonts w:ascii="Wingdings" w:hAnsi="Wingdings" w:hint="default"/>
      </w:rPr>
    </w:lvl>
  </w:abstractNum>
  <w:abstractNum w:abstractNumId="16" w15:restartNumberingAfterBreak="0">
    <w:nsid w:val="0E7713F6"/>
    <w:multiLevelType w:val="hybridMultilevel"/>
    <w:tmpl w:val="D556C1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F765558"/>
    <w:multiLevelType w:val="hybridMultilevel"/>
    <w:tmpl w:val="0518D03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72198D"/>
    <w:multiLevelType w:val="hybridMultilevel"/>
    <w:tmpl w:val="E782F9E2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11355005"/>
    <w:multiLevelType w:val="multilevel"/>
    <w:tmpl w:val="310E442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20" w15:restartNumberingAfterBreak="0">
    <w:nsid w:val="11510DB9"/>
    <w:multiLevelType w:val="hybridMultilevel"/>
    <w:tmpl w:val="40961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38450DB"/>
    <w:multiLevelType w:val="hybridMultilevel"/>
    <w:tmpl w:val="61A0D6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D720DF"/>
    <w:multiLevelType w:val="hybridMultilevel"/>
    <w:tmpl w:val="001A42DA"/>
    <w:lvl w:ilvl="0" w:tplc="04190003">
      <w:start w:val="1"/>
      <w:numFmt w:val="bullet"/>
      <w:lvlText w:val="o"/>
      <w:lvlJc w:val="left"/>
      <w:pPr>
        <w:ind w:left="1094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23" w15:restartNumberingAfterBreak="0">
    <w:nsid w:val="1AD75CC8"/>
    <w:multiLevelType w:val="hybridMultilevel"/>
    <w:tmpl w:val="581C8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AEB5E90"/>
    <w:multiLevelType w:val="hybridMultilevel"/>
    <w:tmpl w:val="04C2CD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BEB2E11"/>
    <w:multiLevelType w:val="hybridMultilevel"/>
    <w:tmpl w:val="8A0A48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C1E6CE0"/>
    <w:multiLevelType w:val="hybridMultilevel"/>
    <w:tmpl w:val="39A27B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C841D99"/>
    <w:multiLevelType w:val="hybridMultilevel"/>
    <w:tmpl w:val="48729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E1B3AE4"/>
    <w:multiLevelType w:val="hybridMultilevel"/>
    <w:tmpl w:val="E3E435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EEB529F"/>
    <w:multiLevelType w:val="hybridMultilevel"/>
    <w:tmpl w:val="E6F4C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F257AD0"/>
    <w:multiLevelType w:val="hybridMultilevel"/>
    <w:tmpl w:val="83282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0564AD8"/>
    <w:multiLevelType w:val="hybridMultilevel"/>
    <w:tmpl w:val="C63226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3BB7C1D"/>
    <w:multiLevelType w:val="hybridMultilevel"/>
    <w:tmpl w:val="16F2A9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014D55"/>
    <w:multiLevelType w:val="hybridMultilevel"/>
    <w:tmpl w:val="FD16BFA0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27BA4B77"/>
    <w:multiLevelType w:val="hybridMultilevel"/>
    <w:tmpl w:val="CD64FC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8A50D61"/>
    <w:multiLevelType w:val="hybridMultilevel"/>
    <w:tmpl w:val="0D32A4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8B73CF6"/>
    <w:multiLevelType w:val="hybridMultilevel"/>
    <w:tmpl w:val="55982808"/>
    <w:lvl w:ilvl="0" w:tplc="0D5E11E8">
      <w:numFmt w:val="bullet"/>
      <w:lvlText w:val="•"/>
      <w:lvlJc w:val="left"/>
      <w:pPr>
        <w:ind w:left="720" w:hanging="360"/>
      </w:pPr>
      <w:rPr>
        <w:rFonts w:ascii="Tahoma" w:eastAsia="Times New Roman" w:hAnsi="Tahoma" w:cs="Tahoma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8F7580C"/>
    <w:multiLevelType w:val="hybridMultilevel"/>
    <w:tmpl w:val="3BF22F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A066262"/>
    <w:multiLevelType w:val="multilevel"/>
    <w:tmpl w:val="3892AC4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2AD265EA"/>
    <w:multiLevelType w:val="multilevel"/>
    <w:tmpl w:val="1DE07E2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0" w15:restartNumberingAfterBreak="0">
    <w:nsid w:val="2B1A425E"/>
    <w:multiLevelType w:val="hybridMultilevel"/>
    <w:tmpl w:val="81AC3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41" w15:restartNumberingAfterBreak="0">
    <w:nsid w:val="2BF34621"/>
    <w:multiLevelType w:val="hybridMultilevel"/>
    <w:tmpl w:val="25187AB6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308818A3"/>
    <w:multiLevelType w:val="hybridMultilevel"/>
    <w:tmpl w:val="9384B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344319C2"/>
    <w:multiLevelType w:val="hybridMultilevel"/>
    <w:tmpl w:val="B1DA892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3473631E"/>
    <w:multiLevelType w:val="hybridMultilevel"/>
    <w:tmpl w:val="3F2AA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53B63E3"/>
    <w:multiLevelType w:val="hybridMultilevel"/>
    <w:tmpl w:val="906C0DA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35B8067E"/>
    <w:multiLevelType w:val="hybridMultilevel"/>
    <w:tmpl w:val="72521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7416D57"/>
    <w:multiLevelType w:val="hybridMultilevel"/>
    <w:tmpl w:val="E57EA9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7656E7F"/>
    <w:multiLevelType w:val="hybridMultilevel"/>
    <w:tmpl w:val="84D685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7B44410"/>
    <w:multiLevelType w:val="hybridMultilevel"/>
    <w:tmpl w:val="835A79CE"/>
    <w:lvl w:ilvl="0" w:tplc="04190003">
      <w:start w:val="1"/>
      <w:numFmt w:val="bullet"/>
      <w:lvlText w:val="o"/>
      <w:lvlJc w:val="left"/>
      <w:pPr>
        <w:ind w:left="742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6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8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0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2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4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6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8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02" w:hanging="360"/>
      </w:pPr>
      <w:rPr>
        <w:rFonts w:ascii="Wingdings" w:hAnsi="Wingdings" w:hint="default"/>
      </w:rPr>
    </w:lvl>
  </w:abstractNum>
  <w:abstractNum w:abstractNumId="50" w15:restartNumberingAfterBreak="0">
    <w:nsid w:val="391D4930"/>
    <w:multiLevelType w:val="hybridMultilevel"/>
    <w:tmpl w:val="ACD283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1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30" w:hanging="360"/>
      </w:pPr>
      <w:rPr>
        <w:rFonts w:ascii="Wingdings" w:hAnsi="Wingdings" w:hint="default"/>
      </w:rPr>
    </w:lvl>
  </w:abstractNum>
  <w:abstractNum w:abstractNumId="51" w15:restartNumberingAfterBreak="0">
    <w:nsid w:val="39B6448C"/>
    <w:multiLevelType w:val="hybridMultilevel"/>
    <w:tmpl w:val="D2CC6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9BA62AB"/>
    <w:multiLevelType w:val="hybridMultilevel"/>
    <w:tmpl w:val="28EAFB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9F23A0E"/>
    <w:multiLevelType w:val="hybridMultilevel"/>
    <w:tmpl w:val="D4E272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A5D34DC"/>
    <w:multiLevelType w:val="hybridMultilevel"/>
    <w:tmpl w:val="27B6D306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3C1A7632"/>
    <w:multiLevelType w:val="hybridMultilevel"/>
    <w:tmpl w:val="5FD4CF9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F487A0B"/>
    <w:multiLevelType w:val="hybridMultilevel"/>
    <w:tmpl w:val="8E061DC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0931345"/>
    <w:multiLevelType w:val="hybridMultilevel"/>
    <w:tmpl w:val="D8D4EE5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0EC51C8"/>
    <w:multiLevelType w:val="hybridMultilevel"/>
    <w:tmpl w:val="64C2DE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2D35E45"/>
    <w:multiLevelType w:val="hybridMultilevel"/>
    <w:tmpl w:val="A20E6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E46347"/>
    <w:multiLevelType w:val="hybridMultilevel"/>
    <w:tmpl w:val="C35064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3C222EC"/>
    <w:multiLevelType w:val="multilevel"/>
    <w:tmpl w:val="D258372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0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32" w:hanging="2160"/>
      </w:pPr>
      <w:rPr>
        <w:rFonts w:hint="default"/>
      </w:rPr>
    </w:lvl>
  </w:abstractNum>
  <w:abstractNum w:abstractNumId="62" w15:restartNumberingAfterBreak="0">
    <w:nsid w:val="43E02A70"/>
    <w:multiLevelType w:val="hybridMultilevel"/>
    <w:tmpl w:val="8F506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6DC1DD3"/>
    <w:multiLevelType w:val="hybridMultilevel"/>
    <w:tmpl w:val="D6B4408A"/>
    <w:lvl w:ilvl="0" w:tplc="04190003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64" w15:restartNumberingAfterBreak="0">
    <w:nsid w:val="48397273"/>
    <w:multiLevelType w:val="hybridMultilevel"/>
    <w:tmpl w:val="CCE4DE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ADD38CD"/>
    <w:multiLevelType w:val="hybridMultilevel"/>
    <w:tmpl w:val="80500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4AEA336D"/>
    <w:multiLevelType w:val="hybridMultilevel"/>
    <w:tmpl w:val="29ECA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7" w15:restartNumberingAfterBreak="0">
    <w:nsid w:val="4BF237B1"/>
    <w:multiLevelType w:val="hybridMultilevel"/>
    <w:tmpl w:val="5D3A0752"/>
    <w:lvl w:ilvl="0" w:tplc="04190003">
      <w:start w:val="1"/>
      <w:numFmt w:val="bullet"/>
      <w:lvlText w:val="o"/>
      <w:lvlJc w:val="left"/>
      <w:pPr>
        <w:ind w:left="1353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946" w:hanging="360"/>
      </w:pPr>
      <w:rPr>
        <w:rFonts w:ascii="Wingdings" w:hAnsi="Wingdings" w:hint="default"/>
      </w:rPr>
    </w:lvl>
    <w:lvl w:ilvl="2" w:tplc="041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8" w15:restartNumberingAfterBreak="0">
    <w:nsid w:val="4D39487A"/>
    <w:multiLevelType w:val="multilevel"/>
    <w:tmpl w:val="578CFDD2"/>
    <w:lvl w:ilvl="0">
      <w:start w:val="7"/>
      <w:numFmt w:val="decimal"/>
      <w:lvlText w:val="%1"/>
      <w:lvlJc w:val="left"/>
      <w:pPr>
        <w:ind w:left="420" w:hanging="420"/>
      </w:pPr>
      <w:rPr>
        <w:rFonts w:eastAsiaTheme="majorEastAsia" w:cstheme="majorBidi" w:hint="default"/>
        <w:color w:val="2F5496" w:themeColor="accent1" w:themeShade="BF"/>
      </w:rPr>
    </w:lvl>
    <w:lvl w:ilvl="1">
      <w:start w:val="14"/>
      <w:numFmt w:val="decimal"/>
      <w:lvlText w:val="%1.%2"/>
      <w:lvlJc w:val="left"/>
      <w:pPr>
        <w:ind w:left="720" w:hanging="720"/>
      </w:pPr>
      <w:rPr>
        <w:rFonts w:eastAsiaTheme="majorEastAsia" w:cstheme="majorBidi"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cstheme="majorBidi"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cstheme="majorBidi" w:hint="default"/>
        <w:color w:val="2F5496" w:themeColor="accent1" w:themeShade="BF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cstheme="majorBidi" w:hint="default"/>
        <w:color w:val="2F5496" w:themeColor="accent1" w:themeShade="BF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cstheme="majorBidi" w:hint="default"/>
        <w:color w:val="2F5496" w:themeColor="accent1" w:themeShade="BF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eastAsiaTheme="majorEastAsia" w:cstheme="majorBidi" w:hint="default"/>
        <w:color w:val="2F5496" w:themeColor="accent1" w:themeShade="BF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cstheme="majorBidi" w:hint="default"/>
        <w:color w:val="2F5496" w:themeColor="accent1" w:themeShade="BF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cstheme="majorBidi" w:hint="default"/>
        <w:color w:val="2F5496" w:themeColor="accent1" w:themeShade="BF"/>
      </w:rPr>
    </w:lvl>
  </w:abstractNum>
  <w:abstractNum w:abstractNumId="69" w15:restartNumberingAfterBreak="0">
    <w:nsid w:val="4DE6384A"/>
    <w:multiLevelType w:val="multilevel"/>
    <w:tmpl w:val="38E06BCC"/>
    <w:lvl w:ilvl="0">
      <w:start w:val="7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8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0" w15:restartNumberingAfterBreak="0">
    <w:nsid w:val="4FD678D6"/>
    <w:multiLevelType w:val="hybridMultilevel"/>
    <w:tmpl w:val="1B2A921A"/>
    <w:lvl w:ilvl="0" w:tplc="04190001">
      <w:start w:val="1"/>
      <w:numFmt w:val="bullet"/>
      <w:lvlText w:val=""/>
      <w:lvlJc w:val="left"/>
      <w:pPr>
        <w:ind w:left="58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71" w15:restartNumberingAfterBreak="0">
    <w:nsid w:val="50C72117"/>
    <w:multiLevelType w:val="hybridMultilevel"/>
    <w:tmpl w:val="435C7B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19B782C"/>
    <w:multiLevelType w:val="hybridMultilevel"/>
    <w:tmpl w:val="E5D0E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4446988"/>
    <w:multiLevelType w:val="hybridMultilevel"/>
    <w:tmpl w:val="92A2C5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4FD41E7"/>
    <w:multiLevelType w:val="hybridMultilevel"/>
    <w:tmpl w:val="1ED056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9EE40A4"/>
    <w:multiLevelType w:val="multilevel"/>
    <w:tmpl w:val="12386FB6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ru-RU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76" w15:restartNumberingAfterBreak="0">
    <w:nsid w:val="60417B5F"/>
    <w:multiLevelType w:val="hybridMultilevel"/>
    <w:tmpl w:val="7F3C9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4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7" w15:restartNumberingAfterBreak="0">
    <w:nsid w:val="60CF23B4"/>
    <w:multiLevelType w:val="hybridMultilevel"/>
    <w:tmpl w:val="F31AC4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621178AF"/>
    <w:multiLevelType w:val="hybridMultilevel"/>
    <w:tmpl w:val="230C0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2397A39"/>
    <w:multiLevelType w:val="multilevel"/>
    <w:tmpl w:val="58C0259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StarSymbol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80" w15:restartNumberingAfterBreak="0">
    <w:nsid w:val="62B46834"/>
    <w:multiLevelType w:val="hybridMultilevel"/>
    <w:tmpl w:val="CF8E21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4B66216"/>
    <w:multiLevelType w:val="hybridMultilevel"/>
    <w:tmpl w:val="6478C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6161B2D"/>
    <w:multiLevelType w:val="multilevel"/>
    <w:tmpl w:val="793C820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83" w15:restartNumberingAfterBreak="0">
    <w:nsid w:val="6859639E"/>
    <w:multiLevelType w:val="multilevel"/>
    <w:tmpl w:val="01E2775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Wingdings"/>
        <w:lang w:val="ru-RU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StarSymbol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84" w15:restartNumberingAfterBreak="0">
    <w:nsid w:val="6A8F469E"/>
    <w:multiLevelType w:val="hybridMultilevel"/>
    <w:tmpl w:val="A3EE4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AB85DCE"/>
    <w:multiLevelType w:val="multilevel"/>
    <w:tmpl w:val="DFD0B83C"/>
    <w:lvl w:ilvl="0">
      <w:start w:val="7"/>
      <w:numFmt w:val="decimal"/>
      <w:lvlText w:val="%1"/>
      <w:lvlJc w:val="left"/>
      <w:pPr>
        <w:ind w:left="360" w:hanging="360"/>
      </w:pPr>
      <w:rPr>
        <w:rFonts w:eastAsiaTheme="majorEastAsia" w:cstheme="majorBidi" w:hint="default"/>
        <w:color w:val="2F5496" w:themeColor="accent1" w:themeShade="BF"/>
      </w:rPr>
    </w:lvl>
    <w:lvl w:ilvl="1">
      <w:start w:val="8"/>
      <w:numFmt w:val="decimal"/>
      <w:lvlText w:val="%1.%2"/>
      <w:lvlJc w:val="left"/>
      <w:pPr>
        <w:ind w:left="1080" w:hanging="720"/>
      </w:pPr>
      <w:rPr>
        <w:rFonts w:eastAsiaTheme="majorEastAsia" w:cstheme="majorBidi" w:hint="default"/>
        <w:color w:val="2F5496" w:themeColor="accent1" w:themeShade="BF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Theme="majorEastAsia" w:cstheme="majorBidi" w:hint="default"/>
        <w:color w:val="2F5496" w:themeColor="accent1" w:themeShade="BF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Theme="majorEastAsia" w:cstheme="majorBidi" w:hint="default"/>
        <w:color w:val="2F5496" w:themeColor="accent1" w:themeShade="BF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Theme="majorEastAsia" w:cstheme="majorBidi" w:hint="default"/>
        <w:color w:val="2F5496" w:themeColor="accent1" w:themeShade="BF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Theme="majorEastAsia" w:cstheme="majorBidi" w:hint="default"/>
        <w:color w:val="2F5496" w:themeColor="accent1" w:themeShade="BF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eastAsiaTheme="majorEastAsia" w:cstheme="majorBidi" w:hint="default"/>
        <w:color w:val="2F5496" w:themeColor="accent1" w:themeShade="BF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Theme="majorEastAsia" w:cstheme="majorBidi" w:hint="default"/>
        <w:color w:val="2F5496" w:themeColor="accent1" w:themeShade="BF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Theme="majorEastAsia" w:cstheme="majorBidi" w:hint="default"/>
        <w:color w:val="2F5496" w:themeColor="accent1" w:themeShade="BF"/>
      </w:rPr>
    </w:lvl>
  </w:abstractNum>
  <w:abstractNum w:abstractNumId="86" w15:restartNumberingAfterBreak="0">
    <w:nsid w:val="6D8F46CF"/>
    <w:multiLevelType w:val="multilevel"/>
    <w:tmpl w:val="74F0C01A"/>
    <w:lvl w:ilvl="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val="ru-RU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sz w:val="14"/>
        <w:szCs w:val="17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Wingdings"/>
        <w:lang w:val="ru-RU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Wingdings 2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StarSymbol"/>
        <w:sz w:val="14"/>
        <w:szCs w:val="17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Wingdings"/>
        <w:lang w:val="ru-RU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Wingdings 2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StarSymbol"/>
        <w:sz w:val="14"/>
        <w:szCs w:val="17"/>
      </w:rPr>
    </w:lvl>
  </w:abstractNum>
  <w:abstractNum w:abstractNumId="87" w15:restartNumberingAfterBreak="0">
    <w:nsid w:val="6DFE03BA"/>
    <w:multiLevelType w:val="hybridMultilevel"/>
    <w:tmpl w:val="37AE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FA1328D"/>
    <w:multiLevelType w:val="hybridMultilevel"/>
    <w:tmpl w:val="EED277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02E6C50"/>
    <w:multiLevelType w:val="hybridMultilevel"/>
    <w:tmpl w:val="F21EE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3542FE8"/>
    <w:multiLevelType w:val="hybridMultilevel"/>
    <w:tmpl w:val="0A3296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3EA24BE"/>
    <w:multiLevelType w:val="hybridMultilevel"/>
    <w:tmpl w:val="76CE6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65A2CA0"/>
    <w:multiLevelType w:val="multilevel"/>
    <w:tmpl w:val="964E9F0C"/>
    <w:lvl w:ilvl="0">
      <w:start w:val="7"/>
      <w:numFmt w:val="decimal"/>
      <w:lvlText w:val="%1"/>
      <w:lvlJc w:val="left"/>
      <w:pPr>
        <w:ind w:left="460" w:hanging="4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>
      <w:start w:val="10"/>
      <w:numFmt w:val="decimal"/>
      <w:lvlText w:val="%1.%2"/>
      <w:lvlJc w:val="left"/>
      <w:pPr>
        <w:ind w:left="460" w:hanging="460"/>
      </w:pPr>
      <w:rPr>
        <w:rFonts w:ascii="Helvetica Neue" w:eastAsiaTheme="majorEastAsia" w:hAnsi="Helvetica Neue" w:cstheme="majorBidi" w:hint="default"/>
        <w:color w:val="2F5496" w:themeColor="accent1" w:themeShade="BF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</w:abstractNum>
  <w:abstractNum w:abstractNumId="93" w15:restartNumberingAfterBreak="0">
    <w:nsid w:val="769D3E5B"/>
    <w:multiLevelType w:val="hybridMultilevel"/>
    <w:tmpl w:val="D4542B7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78205E2"/>
    <w:multiLevelType w:val="hybridMultilevel"/>
    <w:tmpl w:val="D4009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8CC6B61"/>
    <w:multiLevelType w:val="hybridMultilevel"/>
    <w:tmpl w:val="4C469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6" w15:restartNumberingAfterBreak="0">
    <w:nsid w:val="78E77E6C"/>
    <w:multiLevelType w:val="hybridMultilevel"/>
    <w:tmpl w:val="7DAC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AEC72F3"/>
    <w:multiLevelType w:val="hybridMultilevel"/>
    <w:tmpl w:val="0B9E05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B247728"/>
    <w:multiLevelType w:val="hybridMultilevel"/>
    <w:tmpl w:val="FABCB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C505FA4"/>
    <w:multiLevelType w:val="hybridMultilevel"/>
    <w:tmpl w:val="C5D045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CE230AD"/>
    <w:multiLevelType w:val="hybridMultilevel"/>
    <w:tmpl w:val="389650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E5B4F77"/>
    <w:multiLevelType w:val="hybridMultilevel"/>
    <w:tmpl w:val="88F23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E72210F"/>
    <w:multiLevelType w:val="hybridMultilevel"/>
    <w:tmpl w:val="BA04B3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7"/>
  </w:num>
  <w:num w:numId="3">
    <w:abstractNumId w:val="36"/>
  </w:num>
  <w:num w:numId="4">
    <w:abstractNumId w:val="61"/>
  </w:num>
  <w:num w:numId="5">
    <w:abstractNumId w:val="84"/>
  </w:num>
  <w:num w:numId="6">
    <w:abstractNumId w:val="44"/>
  </w:num>
  <w:num w:numId="7">
    <w:abstractNumId w:val="1"/>
  </w:num>
  <w:num w:numId="8">
    <w:abstractNumId w:val="48"/>
  </w:num>
  <w:num w:numId="9">
    <w:abstractNumId w:val="78"/>
  </w:num>
  <w:num w:numId="10">
    <w:abstractNumId w:val="10"/>
  </w:num>
  <w:num w:numId="11">
    <w:abstractNumId w:val="6"/>
  </w:num>
  <w:num w:numId="12">
    <w:abstractNumId w:val="13"/>
  </w:num>
  <w:num w:numId="13">
    <w:abstractNumId w:val="63"/>
  </w:num>
  <w:num w:numId="14">
    <w:abstractNumId w:val="22"/>
  </w:num>
  <w:num w:numId="15">
    <w:abstractNumId w:val="102"/>
  </w:num>
  <w:num w:numId="16">
    <w:abstractNumId w:val="23"/>
  </w:num>
  <w:num w:numId="17">
    <w:abstractNumId w:val="50"/>
  </w:num>
  <w:num w:numId="18">
    <w:abstractNumId w:val="17"/>
  </w:num>
  <w:num w:numId="19">
    <w:abstractNumId w:val="98"/>
  </w:num>
  <w:num w:numId="20">
    <w:abstractNumId w:val="99"/>
  </w:num>
  <w:num w:numId="21">
    <w:abstractNumId w:val="31"/>
  </w:num>
  <w:num w:numId="22">
    <w:abstractNumId w:val="20"/>
  </w:num>
  <w:num w:numId="23">
    <w:abstractNumId w:val="80"/>
  </w:num>
  <w:num w:numId="24">
    <w:abstractNumId w:val="2"/>
  </w:num>
  <w:num w:numId="25">
    <w:abstractNumId w:val="19"/>
  </w:num>
  <w:num w:numId="26">
    <w:abstractNumId w:val="54"/>
  </w:num>
  <w:num w:numId="27">
    <w:abstractNumId w:val="28"/>
  </w:num>
  <w:num w:numId="28">
    <w:abstractNumId w:val="93"/>
  </w:num>
  <w:num w:numId="29">
    <w:abstractNumId w:val="29"/>
  </w:num>
  <w:num w:numId="30">
    <w:abstractNumId w:val="25"/>
  </w:num>
  <w:num w:numId="31">
    <w:abstractNumId w:val="100"/>
  </w:num>
  <w:num w:numId="32">
    <w:abstractNumId w:val="42"/>
  </w:num>
  <w:num w:numId="33">
    <w:abstractNumId w:val="37"/>
  </w:num>
  <w:num w:numId="34">
    <w:abstractNumId w:val="73"/>
  </w:num>
  <w:num w:numId="35">
    <w:abstractNumId w:val="77"/>
  </w:num>
  <w:num w:numId="36">
    <w:abstractNumId w:val="8"/>
  </w:num>
  <w:num w:numId="37">
    <w:abstractNumId w:val="14"/>
  </w:num>
  <w:num w:numId="38">
    <w:abstractNumId w:val="57"/>
  </w:num>
  <w:num w:numId="39">
    <w:abstractNumId w:val="87"/>
  </w:num>
  <w:num w:numId="40">
    <w:abstractNumId w:val="49"/>
  </w:num>
  <w:num w:numId="41">
    <w:abstractNumId w:val="7"/>
  </w:num>
  <w:num w:numId="42">
    <w:abstractNumId w:val="91"/>
  </w:num>
  <w:num w:numId="43">
    <w:abstractNumId w:val="58"/>
  </w:num>
  <w:num w:numId="44">
    <w:abstractNumId w:val="65"/>
  </w:num>
  <w:num w:numId="45">
    <w:abstractNumId w:val="60"/>
  </w:num>
  <w:num w:numId="46">
    <w:abstractNumId w:val="79"/>
  </w:num>
  <w:num w:numId="47">
    <w:abstractNumId w:val="11"/>
  </w:num>
  <w:num w:numId="48">
    <w:abstractNumId w:val="89"/>
  </w:num>
  <w:num w:numId="49">
    <w:abstractNumId w:val="82"/>
  </w:num>
  <w:num w:numId="50">
    <w:abstractNumId w:val="74"/>
  </w:num>
  <w:num w:numId="51">
    <w:abstractNumId w:val="26"/>
  </w:num>
  <w:num w:numId="52">
    <w:abstractNumId w:val="66"/>
  </w:num>
  <w:num w:numId="53">
    <w:abstractNumId w:val="101"/>
  </w:num>
  <w:num w:numId="54">
    <w:abstractNumId w:val="56"/>
  </w:num>
  <w:num w:numId="55">
    <w:abstractNumId w:val="70"/>
  </w:num>
  <w:num w:numId="56">
    <w:abstractNumId w:val="51"/>
  </w:num>
  <w:num w:numId="57">
    <w:abstractNumId w:val="35"/>
  </w:num>
  <w:num w:numId="58">
    <w:abstractNumId w:val="27"/>
  </w:num>
  <w:num w:numId="59">
    <w:abstractNumId w:val="53"/>
  </w:num>
  <w:num w:numId="60">
    <w:abstractNumId w:val="96"/>
  </w:num>
  <w:num w:numId="61">
    <w:abstractNumId w:val="52"/>
  </w:num>
  <w:num w:numId="62">
    <w:abstractNumId w:val="97"/>
  </w:num>
  <w:num w:numId="63">
    <w:abstractNumId w:val="32"/>
  </w:num>
  <w:num w:numId="64">
    <w:abstractNumId w:val="62"/>
  </w:num>
  <w:num w:numId="65">
    <w:abstractNumId w:val="4"/>
  </w:num>
  <w:num w:numId="66">
    <w:abstractNumId w:val="3"/>
  </w:num>
  <w:num w:numId="67">
    <w:abstractNumId w:val="90"/>
  </w:num>
  <w:num w:numId="68">
    <w:abstractNumId w:val="45"/>
  </w:num>
  <w:num w:numId="69">
    <w:abstractNumId w:val="83"/>
  </w:num>
  <w:num w:numId="70">
    <w:abstractNumId w:val="67"/>
  </w:num>
  <w:num w:numId="71">
    <w:abstractNumId w:val="15"/>
  </w:num>
  <w:num w:numId="72">
    <w:abstractNumId w:val="43"/>
  </w:num>
  <w:num w:numId="73">
    <w:abstractNumId w:val="94"/>
  </w:num>
  <w:num w:numId="74">
    <w:abstractNumId w:val="59"/>
  </w:num>
  <w:num w:numId="75">
    <w:abstractNumId w:val="34"/>
  </w:num>
  <w:num w:numId="76">
    <w:abstractNumId w:val="86"/>
  </w:num>
  <w:num w:numId="77">
    <w:abstractNumId w:val="95"/>
  </w:num>
  <w:num w:numId="78">
    <w:abstractNumId w:val="81"/>
  </w:num>
  <w:num w:numId="79">
    <w:abstractNumId w:val="30"/>
  </w:num>
  <w:num w:numId="80">
    <w:abstractNumId w:val="92"/>
  </w:num>
  <w:num w:numId="81">
    <w:abstractNumId w:val="24"/>
  </w:num>
  <w:num w:numId="82">
    <w:abstractNumId w:val="21"/>
  </w:num>
  <w:num w:numId="83">
    <w:abstractNumId w:val="72"/>
  </w:num>
  <w:num w:numId="84">
    <w:abstractNumId w:val="16"/>
  </w:num>
  <w:num w:numId="85">
    <w:abstractNumId w:val="38"/>
  </w:num>
  <w:num w:numId="86">
    <w:abstractNumId w:val="12"/>
  </w:num>
  <w:num w:numId="87">
    <w:abstractNumId w:val="9"/>
  </w:num>
  <w:num w:numId="88">
    <w:abstractNumId w:val="39"/>
  </w:num>
  <w:num w:numId="89">
    <w:abstractNumId w:val="68"/>
  </w:num>
  <w:num w:numId="90">
    <w:abstractNumId w:val="64"/>
  </w:num>
  <w:num w:numId="91">
    <w:abstractNumId w:val="40"/>
  </w:num>
  <w:num w:numId="92">
    <w:abstractNumId w:val="85"/>
  </w:num>
  <w:num w:numId="93">
    <w:abstractNumId w:val="71"/>
  </w:num>
  <w:num w:numId="94">
    <w:abstractNumId w:val="88"/>
  </w:num>
  <w:num w:numId="95">
    <w:abstractNumId w:val="33"/>
  </w:num>
  <w:num w:numId="96">
    <w:abstractNumId w:val="76"/>
  </w:num>
  <w:num w:numId="97">
    <w:abstractNumId w:val="18"/>
  </w:num>
  <w:num w:numId="98">
    <w:abstractNumId w:val="41"/>
  </w:num>
  <w:num w:numId="99">
    <w:abstractNumId w:val="46"/>
  </w:num>
  <w:num w:numId="100">
    <w:abstractNumId w:val="0"/>
  </w:num>
  <w:num w:numId="101">
    <w:abstractNumId w:val="75"/>
  </w:num>
  <w:num w:numId="102">
    <w:abstractNumId w:val="69"/>
  </w:num>
  <w:num w:numId="103">
    <w:abstractNumId w:val="55"/>
  </w:num>
  <w:numIdMacAtCleanup w:val="9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39B3"/>
    <w:rsid w:val="00007344"/>
    <w:rsid w:val="00007650"/>
    <w:rsid w:val="00010F6C"/>
    <w:rsid w:val="00012DED"/>
    <w:rsid w:val="0001346C"/>
    <w:rsid w:val="000141FA"/>
    <w:rsid w:val="00022B33"/>
    <w:rsid w:val="00023227"/>
    <w:rsid w:val="000343B8"/>
    <w:rsid w:val="00035E89"/>
    <w:rsid w:val="0004167C"/>
    <w:rsid w:val="0004653F"/>
    <w:rsid w:val="0004748A"/>
    <w:rsid w:val="00047556"/>
    <w:rsid w:val="000479C9"/>
    <w:rsid w:val="0005368E"/>
    <w:rsid w:val="00053B2A"/>
    <w:rsid w:val="000613E5"/>
    <w:rsid w:val="00062CF7"/>
    <w:rsid w:val="000717AB"/>
    <w:rsid w:val="000735E5"/>
    <w:rsid w:val="00081478"/>
    <w:rsid w:val="0008685F"/>
    <w:rsid w:val="00090836"/>
    <w:rsid w:val="00091B85"/>
    <w:rsid w:val="00095E94"/>
    <w:rsid w:val="000A5BBB"/>
    <w:rsid w:val="000B37C9"/>
    <w:rsid w:val="000D243C"/>
    <w:rsid w:val="000D2D57"/>
    <w:rsid w:val="000D5DE5"/>
    <w:rsid w:val="000D611C"/>
    <w:rsid w:val="000D62CA"/>
    <w:rsid w:val="000E0AD3"/>
    <w:rsid w:val="000E0BDE"/>
    <w:rsid w:val="000E5DFC"/>
    <w:rsid w:val="00102408"/>
    <w:rsid w:val="0010372B"/>
    <w:rsid w:val="0010617F"/>
    <w:rsid w:val="00107C7D"/>
    <w:rsid w:val="0011040B"/>
    <w:rsid w:val="0011373A"/>
    <w:rsid w:val="00114769"/>
    <w:rsid w:val="00114ACB"/>
    <w:rsid w:val="00116774"/>
    <w:rsid w:val="00117703"/>
    <w:rsid w:val="00124216"/>
    <w:rsid w:val="001250F4"/>
    <w:rsid w:val="00127F43"/>
    <w:rsid w:val="001303A8"/>
    <w:rsid w:val="00133139"/>
    <w:rsid w:val="001500C6"/>
    <w:rsid w:val="00161387"/>
    <w:rsid w:val="001664DE"/>
    <w:rsid w:val="00171C11"/>
    <w:rsid w:val="00176CDA"/>
    <w:rsid w:val="00177B9B"/>
    <w:rsid w:val="00180901"/>
    <w:rsid w:val="00181A49"/>
    <w:rsid w:val="00194105"/>
    <w:rsid w:val="00194600"/>
    <w:rsid w:val="00195B1A"/>
    <w:rsid w:val="001A0A72"/>
    <w:rsid w:val="001B4898"/>
    <w:rsid w:val="001C1299"/>
    <w:rsid w:val="001C1F65"/>
    <w:rsid w:val="001C33F0"/>
    <w:rsid w:val="001C503E"/>
    <w:rsid w:val="001C518B"/>
    <w:rsid w:val="001C79FA"/>
    <w:rsid w:val="001D4004"/>
    <w:rsid w:val="001D73A1"/>
    <w:rsid w:val="001D7974"/>
    <w:rsid w:val="001E26DF"/>
    <w:rsid w:val="001F2277"/>
    <w:rsid w:val="001F31C3"/>
    <w:rsid w:val="001F38AA"/>
    <w:rsid w:val="001F474B"/>
    <w:rsid w:val="001F673E"/>
    <w:rsid w:val="001F75C0"/>
    <w:rsid w:val="0020766D"/>
    <w:rsid w:val="002079A8"/>
    <w:rsid w:val="00211B9F"/>
    <w:rsid w:val="00215769"/>
    <w:rsid w:val="00216A2D"/>
    <w:rsid w:val="00230C9E"/>
    <w:rsid w:val="002505A0"/>
    <w:rsid w:val="0025264C"/>
    <w:rsid w:val="00265428"/>
    <w:rsid w:val="0026681B"/>
    <w:rsid w:val="00266E1E"/>
    <w:rsid w:val="00270732"/>
    <w:rsid w:val="0027677C"/>
    <w:rsid w:val="00277937"/>
    <w:rsid w:val="0028200F"/>
    <w:rsid w:val="00282559"/>
    <w:rsid w:val="002825A6"/>
    <w:rsid w:val="0028354A"/>
    <w:rsid w:val="0028539F"/>
    <w:rsid w:val="00287640"/>
    <w:rsid w:val="00295277"/>
    <w:rsid w:val="00296730"/>
    <w:rsid w:val="00297EBC"/>
    <w:rsid w:val="002A1A4E"/>
    <w:rsid w:val="002A3197"/>
    <w:rsid w:val="002A32A2"/>
    <w:rsid w:val="002A3AFD"/>
    <w:rsid w:val="002A6241"/>
    <w:rsid w:val="002B07D0"/>
    <w:rsid w:val="002B09BD"/>
    <w:rsid w:val="002B2E9F"/>
    <w:rsid w:val="002B33CD"/>
    <w:rsid w:val="002B6742"/>
    <w:rsid w:val="002C2ECB"/>
    <w:rsid w:val="002C2FD8"/>
    <w:rsid w:val="002D0251"/>
    <w:rsid w:val="002D2603"/>
    <w:rsid w:val="002D4F2B"/>
    <w:rsid w:val="002D6818"/>
    <w:rsid w:val="002E16AF"/>
    <w:rsid w:val="002E7FDD"/>
    <w:rsid w:val="002F4E62"/>
    <w:rsid w:val="00305E03"/>
    <w:rsid w:val="003078F0"/>
    <w:rsid w:val="00314590"/>
    <w:rsid w:val="003148A9"/>
    <w:rsid w:val="00315117"/>
    <w:rsid w:val="00315554"/>
    <w:rsid w:val="00316A7D"/>
    <w:rsid w:val="00316C18"/>
    <w:rsid w:val="00324ED2"/>
    <w:rsid w:val="00325054"/>
    <w:rsid w:val="003262E2"/>
    <w:rsid w:val="0032652C"/>
    <w:rsid w:val="00326C02"/>
    <w:rsid w:val="00326F45"/>
    <w:rsid w:val="003306D6"/>
    <w:rsid w:val="00332BEC"/>
    <w:rsid w:val="003370A9"/>
    <w:rsid w:val="00341688"/>
    <w:rsid w:val="0034212A"/>
    <w:rsid w:val="00347E56"/>
    <w:rsid w:val="00351E35"/>
    <w:rsid w:val="003572D7"/>
    <w:rsid w:val="00362D3F"/>
    <w:rsid w:val="0036714B"/>
    <w:rsid w:val="003673CB"/>
    <w:rsid w:val="00367D7F"/>
    <w:rsid w:val="003701D3"/>
    <w:rsid w:val="00372385"/>
    <w:rsid w:val="00375331"/>
    <w:rsid w:val="00375800"/>
    <w:rsid w:val="00375936"/>
    <w:rsid w:val="00377C55"/>
    <w:rsid w:val="00381F16"/>
    <w:rsid w:val="003825D3"/>
    <w:rsid w:val="00387B1A"/>
    <w:rsid w:val="00390C29"/>
    <w:rsid w:val="00393343"/>
    <w:rsid w:val="00393663"/>
    <w:rsid w:val="00393943"/>
    <w:rsid w:val="003965E6"/>
    <w:rsid w:val="00396BAF"/>
    <w:rsid w:val="003A1574"/>
    <w:rsid w:val="003A6FCC"/>
    <w:rsid w:val="003B10E9"/>
    <w:rsid w:val="003B2098"/>
    <w:rsid w:val="003B23EC"/>
    <w:rsid w:val="003B5257"/>
    <w:rsid w:val="003B5813"/>
    <w:rsid w:val="003B635B"/>
    <w:rsid w:val="003B64C3"/>
    <w:rsid w:val="003B6FD9"/>
    <w:rsid w:val="003E0653"/>
    <w:rsid w:val="003E5BC6"/>
    <w:rsid w:val="003E63BE"/>
    <w:rsid w:val="003F004C"/>
    <w:rsid w:val="003F2FF5"/>
    <w:rsid w:val="003F39B3"/>
    <w:rsid w:val="003F65AA"/>
    <w:rsid w:val="003F6D26"/>
    <w:rsid w:val="003F7101"/>
    <w:rsid w:val="00405BDE"/>
    <w:rsid w:val="00421AA7"/>
    <w:rsid w:val="0042362F"/>
    <w:rsid w:val="00427B94"/>
    <w:rsid w:val="00436064"/>
    <w:rsid w:val="004409C8"/>
    <w:rsid w:val="00442A5F"/>
    <w:rsid w:val="00447FCC"/>
    <w:rsid w:val="004541BA"/>
    <w:rsid w:val="004576AF"/>
    <w:rsid w:val="0046203E"/>
    <w:rsid w:val="00463A94"/>
    <w:rsid w:val="0046400A"/>
    <w:rsid w:val="00464CA3"/>
    <w:rsid w:val="004675C6"/>
    <w:rsid w:val="00470E5A"/>
    <w:rsid w:val="00473A0F"/>
    <w:rsid w:val="0047487A"/>
    <w:rsid w:val="00474C38"/>
    <w:rsid w:val="00482A1A"/>
    <w:rsid w:val="004A304D"/>
    <w:rsid w:val="004A3B4F"/>
    <w:rsid w:val="004B2A13"/>
    <w:rsid w:val="004B2C69"/>
    <w:rsid w:val="004C4D5A"/>
    <w:rsid w:val="004C5536"/>
    <w:rsid w:val="004D3D6B"/>
    <w:rsid w:val="004D409B"/>
    <w:rsid w:val="004D42C2"/>
    <w:rsid w:val="004D5040"/>
    <w:rsid w:val="004E0979"/>
    <w:rsid w:val="004E0C67"/>
    <w:rsid w:val="004E7C28"/>
    <w:rsid w:val="004F1565"/>
    <w:rsid w:val="004F2976"/>
    <w:rsid w:val="004F41D7"/>
    <w:rsid w:val="00501FBF"/>
    <w:rsid w:val="005066D0"/>
    <w:rsid w:val="00511F33"/>
    <w:rsid w:val="00514C41"/>
    <w:rsid w:val="00515409"/>
    <w:rsid w:val="00516547"/>
    <w:rsid w:val="0052105C"/>
    <w:rsid w:val="0052165B"/>
    <w:rsid w:val="00522101"/>
    <w:rsid w:val="00527D06"/>
    <w:rsid w:val="00532E8A"/>
    <w:rsid w:val="0053785D"/>
    <w:rsid w:val="00537F64"/>
    <w:rsid w:val="00543432"/>
    <w:rsid w:val="005444BD"/>
    <w:rsid w:val="0055655E"/>
    <w:rsid w:val="00557E1A"/>
    <w:rsid w:val="00562785"/>
    <w:rsid w:val="00563527"/>
    <w:rsid w:val="00563D0C"/>
    <w:rsid w:val="005662EE"/>
    <w:rsid w:val="005672A0"/>
    <w:rsid w:val="005729D5"/>
    <w:rsid w:val="00575167"/>
    <w:rsid w:val="00575803"/>
    <w:rsid w:val="00577C3F"/>
    <w:rsid w:val="00581020"/>
    <w:rsid w:val="00593F41"/>
    <w:rsid w:val="005943B4"/>
    <w:rsid w:val="005A1254"/>
    <w:rsid w:val="005A58D7"/>
    <w:rsid w:val="005B218A"/>
    <w:rsid w:val="005C1DA1"/>
    <w:rsid w:val="005C55BB"/>
    <w:rsid w:val="005C5685"/>
    <w:rsid w:val="005C592A"/>
    <w:rsid w:val="005D7425"/>
    <w:rsid w:val="005E4674"/>
    <w:rsid w:val="005F0CA2"/>
    <w:rsid w:val="005F236F"/>
    <w:rsid w:val="005F2CD1"/>
    <w:rsid w:val="005F3DF9"/>
    <w:rsid w:val="005F64CD"/>
    <w:rsid w:val="006009EB"/>
    <w:rsid w:val="00601379"/>
    <w:rsid w:val="00601D7C"/>
    <w:rsid w:val="0060281C"/>
    <w:rsid w:val="00602964"/>
    <w:rsid w:val="006125D2"/>
    <w:rsid w:val="0061658D"/>
    <w:rsid w:val="00621A21"/>
    <w:rsid w:val="00621A6D"/>
    <w:rsid w:val="0062532D"/>
    <w:rsid w:val="006257D2"/>
    <w:rsid w:val="00631EE4"/>
    <w:rsid w:val="006433B2"/>
    <w:rsid w:val="006449A5"/>
    <w:rsid w:val="00644F3C"/>
    <w:rsid w:val="006460B9"/>
    <w:rsid w:val="00646746"/>
    <w:rsid w:val="00646C4D"/>
    <w:rsid w:val="006553FD"/>
    <w:rsid w:val="00656012"/>
    <w:rsid w:val="0065644C"/>
    <w:rsid w:val="006575CE"/>
    <w:rsid w:val="006608F6"/>
    <w:rsid w:val="00661477"/>
    <w:rsid w:val="00665950"/>
    <w:rsid w:val="006676DA"/>
    <w:rsid w:val="00683324"/>
    <w:rsid w:val="006836C2"/>
    <w:rsid w:val="00684D0F"/>
    <w:rsid w:val="006864BC"/>
    <w:rsid w:val="00690958"/>
    <w:rsid w:val="00696D67"/>
    <w:rsid w:val="006A10D0"/>
    <w:rsid w:val="006B1490"/>
    <w:rsid w:val="006B425C"/>
    <w:rsid w:val="006B6B9A"/>
    <w:rsid w:val="006B6F1D"/>
    <w:rsid w:val="006C2384"/>
    <w:rsid w:val="006D4600"/>
    <w:rsid w:val="006E4974"/>
    <w:rsid w:val="006E5320"/>
    <w:rsid w:val="006F08BD"/>
    <w:rsid w:val="0070106C"/>
    <w:rsid w:val="007012F8"/>
    <w:rsid w:val="00701410"/>
    <w:rsid w:val="0070313C"/>
    <w:rsid w:val="007031CF"/>
    <w:rsid w:val="00704631"/>
    <w:rsid w:val="00705842"/>
    <w:rsid w:val="007140A5"/>
    <w:rsid w:val="007174CD"/>
    <w:rsid w:val="00725BD0"/>
    <w:rsid w:val="0073078F"/>
    <w:rsid w:val="00733D58"/>
    <w:rsid w:val="007352BB"/>
    <w:rsid w:val="00735C7A"/>
    <w:rsid w:val="007365EA"/>
    <w:rsid w:val="007400D0"/>
    <w:rsid w:val="00745407"/>
    <w:rsid w:val="00753A86"/>
    <w:rsid w:val="007577B9"/>
    <w:rsid w:val="0076617D"/>
    <w:rsid w:val="0076745F"/>
    <w:rsid w:val="00767F41"/>
    <w:rsid w:val="007711B7"/>
    <w:rsid w:val="00773EEB"/>
    <w:rsid w:val="00780376"/>
    <w:rsid w:val="007829E3"/>
    <w:rsid w:val="00791399"/>
    <w:rsid w:val="00791B18"/>
    <w:rsid w:val="007A0EAD"/>
    <w:rsid w:val="007A1ACB"/>
    <w:rsid w:val="007C02EB"/>
    <w:rsid w:val="007C42A7"/>
    <w:rsid w:val="007C4AFA"/>
    <w:rsid w:val="007C4B09"/>
    <w:rsid w:val="007D007E"/>
    <w:rsid w:val="007E2E9B"/>
    <w:rsid w:val="007E53CA"/>
    <w:rsid w:val="007E6044"/>
    <w:rsid w:val="007E69EE"/>
    <w:rsid w:val="007F05C7"/>
    <w:rsid w:val="007F22A3"/>
    <w:rsid w:val="007F4E62"/>
    <w:rsid w:val="00801D40"/>
    <w:rsid w:val="00802852"/>
    <w:rsid w:val="00803419"/>
    <w:rsid w:val="00807955"/>
    <w:rsid w:val="0081321E"/>
    <w:rsid w:val="00813EB8"/>
    <w:rsid w:val="00814EDB"/>
    <w:rsid w:val="00821923"/>
    <w:rsid w:val="00843968"/>
    <w:rsid w:val="008457E2"/>
    <w:rsid w:val="00867267"/>
    <w:rsid w:val="00874206"/>
    <w:rsid w:val="00876D66"/>
    <w:rsid w:val="008811CB"/>
    <w:rsid w:val="00895004"/>
    <w:rsid w:val="008A4384"/>
    <w:rsid w:val="008A6071"/>
    <w:rsid w:val="008B04AF"/>
    <w:rsid w:val="008B345E"/>
    <w:rsid w:val="008B4CF6"/>
    <w:rsid w:val="008C6FC6"/>
    <w:rsid w:val="008D2200"/>
    <w:rsid w:val="008E285F"/>
    <w:rsid w:val="008F0231"/>
    <w:rsid w:val="008F1593"/>
    <w:rsid w:val="008F1AF8"/>
    <w:rsid w:val="008F37F3"/>
    <w:rsid w:val="008F6502"/>
    <w:rsid w:val="009069B2"/>
    <w:rsid w:val="00915887"/>
    <w:rsid w:val="009251ED"/>
    <w:rsid w:val="00932D94"/>
    <w:rsid w:val="00934F53"/>
    <w:rsid w:val="00944C26"/>
    <w:rsid w:val="009518EA"/>
    <w:rsid w:val="0095350A"/>
    <w:rsid w:val="00956536"/>
    <w:rsid w:val="00956785"/>
    <w:rsid w:val="009645B8"/>
    <w:rsid w:val="00980B37"/>
    <w:rsid w:val="009874A2"/>
    <w:rsid w:val="00992736"/>
    <w:rsid w:val="00994496"/>
    <w:rsid w:val="009A2154"/>
    <w:rsid w:val="009A73AF"/>
    <w:rsid w:val="009A755F"/>
    <w:rsid w:val="009A7C72"/>
    <w:rsid w:val="009B3E33"/>
    <w:rsid w:val="009B7A21"/>
    <w:rsid w:val="009C147F"/>
    <w:rsid w:val="009C38A0"/>
    <w:rsid w:val="009D1A12"/>
    <w:rsid w:val="009D49E2"/>
    <w:rsid w:val="009D731C"/>
    <w:rsid w:val="009E1041"/>
    <w:rsid w:val="009E2EEC"/>
    <w:rsid w:val="009E65D6"/>
    <w:rsid w:val="009F2B2A"/>
    <w:rsid w:val="009F3C13"/>
    <w:rsid w:val="00A00813"/>
    <w:rsid w:val="00A10039"/>
    <w:rsid w:val="00A1320A"/>
    <w:rsid w:val="00A1500F"/>
    <w:rsid w:val="00A16178"/>
    <w:rsid w:val="00A16290"/>
    <w:rsid w:val="00A1688F"/>
    <w:rsid w:val="00A22AB7"/>
    <w:rsid w:val="00A24B46"/>
    <w:rsid w:val="00A2692B"/>
    <w:rsid w:val="00A26BD8"/>
    <w:rsid w:val="00A3536E"/>
    <w:rsid w:val="00A415F3"/>
    <w:rsid w:val="00A43C49"/>
    <w:rsid w:val="00A53250"/>
    <w:rsid w:val="00A536E0"/>
    <w:rsid w:val="00A54984"/>
    <w:rsid w:val="00A60176"/>
    <w:rsid w:val="00A60D1D"/>
    <w:rsid w:val="00A70758"/>
    <w:rsid w:val="00A70CEC"/>
    <w:rsid w:val="00A73534"/>
    <w:rsid w:val="00A7684D"/>
    <w:rsid w:val="00A83FB1"/>
    <w:rsid w:val="00A90C9A"/>
    <w:rsid w:val="00A940FD"/>
    <w:rsid w:val="00A953DC"/>
    <w:rsid w:val="00AA07F3"/>
    <w:rsid w:val="00AB1D88"/>
    <w:rsid w:val="00AB20FC"/>
    <w:rsid w:val="00AB4277"/>
    <w:rsid w:val="00AB5784"/>
    <w:rsid w:val="00AC5672"/>
    <w:rsid w:val="00AC6B3D"/>
    <w:rsid w:val="00AE1D07"/>
    <w:rsid w:val="00AE1FAB"/>
    <w:rsid w:val="00AE255E"/>
    <w:rsid w:val="00AF65B9"/>
    <w:rsid w:val="00B0487D"/>
    <w:rsid w:val="00B125EB"/>
    <w:rsid w:val="00B16142"/>
    <w:rsid w:val="00B22134"/>
    <w:rsid w:val="00B2289C"/>
    <w:rsid w:val="00B24E2B"/>
    <w:rsid w:val="00B24E41"/>
    <w:rsid w:val="00B268E1"/>
    <w:rsid w:val="00B312D6"/>
    <w:rsid w:val="00B31A3A"/>
    <w:rsid w:val="00B42AA7"/>
    <w:rsid w:val="00B4330D"/>
    <w:rsid w:val="00B528BB"/>
    <w:rsid w:val="00B554CD"/>
    <w:rsid w:val="00B60BA1"/>
    <w:rsid w:val="00B7781B"/>
    <w:rsid w:val="00B80C85"/>
    <w:rsid w:val="00B8330E"/>
    <w:rsid w:val="00B8426B"/>
    <w:rsid w:val="00B9551A"/>
    <w:rsid w:val="00BA1684"/>
    <w:rsid w:val="00BA6DBF"/>
    <w:rsid w:val="00BA7103"/>
    <w:rsid w:val="00BB46DB"/>
    <w:rsid w:val="00BB4782"/>
    <w:rsid w:val="00BD2FDC"/>
    <w:rsid w:val="00BD7F4E"/>
    <w:rsid w:val="00BE23EB"/>
    <w:rsid w:val="00BE3C46"/>
    <w:rsid w:val="00BF076D"/>
    <w:rsid w:val="00BF134C"/>
    <w:rsid w:val="00BF43C1"/>
    <w:rsid w:val="00BF5054"/>
    <w:rsid w:val="00C01F5A"/>
    <w:rsid w:val="00C0608D"/>
    <w:rsid w:val="00C124FE"/>
    <w:rsid w:val="00C12B14"/>
    <w:rsid w:val="00C22B8D"/>
    <w:rsid w:val="00C24124"/>
    <w:rsid w:val="00C34F0C"/>
    <w:rsid w:val="00C403B7"/>
    <w:rsid w:val="00C42851"/>
    <w:rsid w:val="00C42A7C"/>
    <w:rsid w:val="00C454F8"/>
    <w:rsid w:val="00C45F56"/>
    <w:rsid w:val="00C46E9B"/>
    <w:rsid w:val="00C51192"/>
    <w:rsid w:val="00C53B6F"/>
    <w:rsid w:val="00C56AA5"/>
    <w:rsid w:val="00C56FAC"/>
    <w:rsid w:val="00C61E3B"/>
    <w:rsid w:val="00C64065"/>
    <w:rsid w:val="00C71721"/>
    <w:rsid w:val="00C71EA0"/>
    <w:rsid w:val="00C721D7"/>
    <w:rsid w:val="00C72810"/>
    <w:rsid w:val="00C76918"/>
    <w:rsid w:val="00C77E72"/>
    <w:rsid w:val="00C87FC1"/>
    <w:rsid w:val="00C937EE"/>
    <w:rsid w:val="00C9484D"/>
    <w:rsid w:val="00C976B4"/>
    <w:rsid w:val="00C97919"/>
    <w:rsid w:val="00C97FB7"/>
    <w:rsid w:val="00CA2859"/>
    <w:rsid w:val="00CA53BD"/>
    <w:rsid w:val="00CA64E4"/>
    <w:rsid w:val="00CA69A3"/>
    <w:rsid w:val="00CA6E22"/>
    <w:rsid w:val="00CB5140"/>
    <w:rsid w:val="00CB5C02"/>
    <w:rsid w:val="00CB66AB"/>
    <w:rsid w:val="00CB67FA"/>
    <w:rsid w:val="00CC10A0"/>
    <w:rsid w:val="00CC1143"/>
    <w:rsid w:val="00CC1EED"/>
    <w:rsid w:val="00CC68E6"/>
    <w:rsid w:val="00CC7065"/>
    <w:rsid w:val="00CD19DD"/>
    <w:rsid w:val="00CD1AF5"/>
    <w:rsid w:val="00CD2C64"/>
    <w:rsid w:val="00CE0AB1"/>
    <w:rsid w:val="00CE12D2"/>
    <w:rsid w:val="00CE2FD7"/>
    <w:rsid w:val="00CE7C78"/>
    <w:rsid w:val="00CF1813"/>
    <w:rsid w:val="00D00C3D"/>
    <w:rsid w:val="00D016A1"/>
    <w:rsid w:val="00D03B56"/>
    <w:rsid w:val="00D06A93"/>
    <w:rsid w:val="00D22B8A"/>
    <w:rsid w:val="00D23A4C"/>
    <w:rsid w:val="00D2717D"/>
    <w:rsid w:val="00D27FD9"/>
    <w:rsid w:val="00D315D4"/>
    <w:rsid w:val="00D371DC"/>
    <w:rsid w:val="00D413D7"/>
    <w:rsid w:val="00D42AD6"/>
    <w:rsid w:val="00D527D4"/>
    <w:rsid w:val="00D52A02"/>
    <w:rsid w:val="00D533F4"/>
    <w:rsid w:val="00D5397B"/>
    <w:rsid w:val="00D550CD"/>
    <w:rsid w:val="00D60D7F"/>
    <w:rsid w:val="00D61ED5"/>
    <w:rsid w:val="00D62C50"/>
    <w:rsid w:val="00D65832"/>
    <w:rsid w:val="00D70AED"/>
    <w:rsid w:val="00D7437E"/>
    <w:rsid w:val="00D758D8"/>
    <w:rsid w:val="00D7657E"/>
    <w:rsid w:val="00D76C72"/>
    <w:rsid w:val="00D77EDB"/>
    <w:rsid w:val="00D810A1"/>
    <w:rsid w:val="00D87614"/>
    <w:rsid w:val="00D8795A"/>
    <w:rsid w:val="00D96CA7"/>
    <w:rsid w:val="00DA608D"/>
    <w:rsid w:val="00DA6E88"/>
    <w:rsid w:val="00DB267C"/>
    <w:rsid w:val="00DB2A5A"/>
    <w:rsid w:val="00DB6497"/>
    <w:rsid w:val="00DB7B9B"/>
    <w:rsid w:val="00DC0FF2"/>
    <w:rsid w:val="00DC4625"/>
    <w:rsid w:val="00DD03D0"/>
    <w:rsid w:val="00DD3043"/>
    <w:rsid w:val="00DD374E"/>
    <w:rsid w:val="00DD6152"/>
    <w:rsid w:val="00DE18B2"/>
    <w:rsid w:val="00DE4D2C"/>
    <w:rsid w:val="00DE50E4"/>
    <w:rsid w:val="00DE548C"/>
    <w:rsid w:val="00DE5B60"/>
    <w:rsid w:val="00DF04E8"/>
    <w:rsid w:val="00DF1874"/>
    <w:rsid w:val="00DF501A"/>
    <w:rsid w:val="00E04106"/>
    <w:rsid w:val="00E04808"/>
    <w:rsid w:val="00E16E74"/>
    <w:rsid w:val="00E20D7E"/>
    <w:rsid w:val="00E21FC1"/>
    <w:rsid w:val="00E22D16"/>
    <w:rsid w:val="00E23934"/>
    <w:rsid w:val="00E25D06"/>
    <w:rsid w:val="00E26A05"/>
    <w:rsid w:val="00E32B74"/>
    <w:rsid w:val="00E34D49"/>
    <w:rsid w:val="00E36A86"/>
    <w:rsid w:val="00E37825"/>
    <w:rsid w:val="00E43D70"/>
    <w:rsid w:val="00E50852"/>
    <w:rsid w:val="00E50C08"/>
    <w:rsid w:val="00E50D12"/>
    <w:rsid w:val="00E57C40"/>
    <w:rsid w:val="00E60B65"/>
    <w:rsid w:val="00E643E2"/>
    <w:rsid w:val="00E65268"/>
    <w:rsid w:val="00E6620E"/>
    <w:rsid w:val="00E67853"/>
    <w:rsid w:val="00E712AD"/>
    <w:rsid w:val="00E83E59"/>
    <w:rsid w:val="00E87165"/>
    <w:rsid w:val="00E878CA"/>
    <w:rsid w:val="00E87C68"/>
    <w:rsid w:val="00EA4CB3"/>
    <w:rsid w:val="00EA67AB"/>
    <w:rsid w:val="00EB106F"/>
    <w:rsid w:val="00EB11FE"/>
    <w:rsid w:val="00EB3810"/>
    <w:rsid w:val="00EB65FF"/>
    <w:rsid w:val="00EB6FA9"/>
    <w:rsid w:val="00EC0AC9"/>
    <w:rsid w:val="00ED145F"/>
    <w:rsid w:val="00ED3AE6"/>
    <w:rsid w:val="00ED3D39"/>
    <w:rsid w:val="00ED5469"/>
    <w:rsid w:val="00EE3293"/>
    <w:rsid w:val="00EF221F"/>
    <w:rsid w:val="00F13FFD"/>
    <w:rsid w:val="00F16390"/>
    <w:rsid w:val="00F24FEB"/>
    <w:rsid w:val="00F300A6"/>
    <w:rsid w:val="00F31C4B"/>
    <w:rsid w:val="00F330F4"/>
    <w:rsid w:val="00F3588C"/>
    <w:rsid w:val="00F459E8"/>
    <w:rsid w:val="00F47317"/>
    <w:rsid w:val="00F47F82"/>
    <w:rsid w:val="00F523C6"/>
    <w:rsid w:val="00F53C9F"/>
    <w:rsid w:val="00F55ACE"/>
    <w:rsid w:val="00F60DC7"/>
    <w:rsid w:val="00F617C0"/>
    <w:rsid w:val="00F636E2"/>
    <w:rsid w:val="00F66E03"/>
    <w:rsid w:val="00F71D31"/>
    <w:rsid w:val="00F72FF7"/>
    <w:rsid w:val="00F757D3"/>
    <w:rsid w:val="00F75BA0"/>
    <w:rsid w:val="00F9051C"/>
    <w:rsid w:val="00F9126A"/>
    <w:rsid w:val="00FB34F6"/>
    <w:rsid w:val="00FB6E88"/>
    <w:rsid w:val="00FC2961"/>
    <w:rsid w:val="00FD1E0B"/>
    <w:rsid w:val="00FD65BF"/>
    <w:rsid w:val="00FD6CD0"/>
    <w:rsid w:val="00FD78BE"/>
    <w:rsid w:val="00FE0104"/>
    <w:rsid w:val="00FE388B"/>
    <w:rsid w:val="00FF0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28C101"/>
  <w15:chartTrackingRefBased/>
  <w15:docId w15:val="{FC82BBC1-5CFB-1F43-BA7D-E41CCE551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346C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qFormat/>
    <w:rsid w:val="00A168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1540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57E1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rsid w:val="003F39B3"/>
    <w:pPr>
      <w:widowControl w:val="0"/>
      <w:suppressAutoHyphens/>
      <w:spacing w:after="120" w:line="276" w:lineRule="auto"/>
      <w:jc w:val="both"/>
      <w:textAlignment w:val="baseline"/>
    </w:pPr>
    <w:rPr>
      <w:rFonts w:ascii="Arial" w:eastAsia="Arial Unicode MS" w:hAnsi="Arial" w:cs="Calibri"/>
      <w:kern w:val="1"/>
      <w:sz w:val="21"/>
      <w:lang w:eastAsia="ar-SA"/>
    </w:rPr>
  </w:style>
  <w:style w:type="paragraph" w:styleId="a3">
    <w:name w:val="Normal (Web)"/>
    <w:basedOn w:val="a"/>
    <w:uiPriority w:val="99"/>
    <w:rsid w:val="003F39B3"/>
    <w:pPr>
      <w:suppressAutoHyphens/>
      <w:spacing w:before="280" w:after="119" w:line="276" w:lineRule="auto"/>
      <w:jc w:val="both"/>
      <w:textAlignment w:val="baseline"/>
    </w:pPr>
    <w:rPr>
      <w:rFonts w:ascii="Arial Unicode MS" w:eastAsia="Arial Unicode MS" w:hAnsi="Arial Unicode MS" w:cs="Arial Unicode MS"/>
      <w:kern w:val="1"/>
      <w:lang w:eastAsia="ar-SA"/>
    </w:rPr>
  </w:style>
  <w:style w:type="paragraph" w:customStyle="1" w:styleId="Standard">
    <w:name w:val="Standard"/>
    <w:rsid w:val="00A1688F"/>
    <w:pPr>
      <w:suppressAutoHyphens/>
      <w:spacing w:after="120" w:line="276" w:lineRule="auto"/>
      <w:jc w:val="both"/>
      <w:textAlignment w:val="baseline"/>
    </w:pPr>
    <w:rPr>
      <w:rFonts w:ascii="Arial" w:eastAsia="Arial" w:hAnsi="Arial" w:cs="Calibri"/>
      <w:kern w:val="1"/>
      <w:lang w:eastAsia="ar-SA"/>
    </w:rPr>
  </w:style>
  <w:style w:type="paragraph" w:styleId="11">
    <w:name w:val="toc 1"/>
    <w:basedOn w:val="a"/>
    <w:next w:val="a"/>
    <w:uiPriority w:val="39"/>
    <w:rsid w:val="00A1688F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paragraph" w:styleId="21">
    <w:name w:val="toc 2"/>
    <w:basedOn w:val="a"/>
    <w:next w:val="a"/>
    <w:uiPriority w:val="39"/>
    <w:rsid w:val="00A1688F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a4">
    <w:name w:val="footer"/>
    <w:basedOn w:val="a"/>
    <w:link w:val="a5"/>
    <w:rsid w:val="00A1688F"/>
    <w:pPr>
      <w:tabs>
        <w:tab w:val="center" w:pos="4677"/>
        <w:tab w:val="right" w:pos="9355"/>
      </w:tabs>
      <w:suppressAutoHyphens/>
    </w:pPr>
    <w:rPr>
      <w:rFonts w:ascii="Calibri" w:hAnsi="Calibri" w:cs="Calibri"/>
      <w:lang w:val="en-US" w:bidi="en-US"/>
    </w:rPr>
  </w:style>
  <w:style w:type="character" w:customStyle="1" w:styleId="a5">
    <w:name w:val="Нижний колонтитул Знак"/>
    <w:basedOn w:val="a0"/>
    <w:link w:val="a4"/>
    <w:rsid w:val="00A1688F"/>
    <w:rPr>
      <w:rFonts w:ascii="Calibri" w:eastAsia="Times New Roman" w:hAnsi="Calibri" w:cs="Calibri"/>
      <w:lang w:val="en-US" w:bidi="en-US"/>
    </w:rPr>
  </w:style>
  <w:style w:type="paragraph" w:styleId="a6">
    <w:name w:val="header"/>
    <w:basedOn w:val="a"/>
    <w:link w:val="a7"/>
    <w:rsid w:val="00A1688F"/>
    <w:pPr>
      <w:suppressLineNumbers/>
      <w:tabs>
        <w:tab w:val="center" w:pos="4819"/>
        <w:tab w:val="right" w:pos="9638"/>
      </w:tabs>
      <w:suppressAutoHyphens/>
    </w:pPr>
    <w:rPr>
      <w:rFonts w:ascii="Calibri" w:hAnsi="Calibri" w:cs="Calibri"/>
      <w:lang w:val="en-US" w:bidi="en-US"/>
    </w:rPr>
  </w:style>
  <w:style w:type="character" w:customStyle="1" w:styleId="a7">
    <w:name w:val="Верхний колонтитул Знак"/>
    <w:basedOn w:val="a0"/>
    <w:link w:val="a6"/>
    <w:rsid w:val="00A1688F"/>
    <w:rPr>
      <w:rFonts w:ascii="Calibri" w:eastAsia="Times New Roman" w:hAnsi="Calibri" w:cs="Calibri"/>
      <w:lang w:val="en-US" w:bidi="en-US"/>
    </w:rPr>
  </w:style>
  <w:style w:type="character" w:customStyle="1" w:styleId="10">
    <w:name w:val="Заголовок 1 Знак"/>
    <w:basedOn w:val="a0"/>
    <w:link w:val="1"/>
    <w:uiPriority w:val="9"/>
    <w:rsid w:val="00A168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Body Text"/>
    <w:basedOn w:val="a"/>
    <w:link w:val="12"/>
    <w:rsid w:val="00A1688F"/>
    <w:pPr>
      <w:suppressAutoHyphens/>
      <w:spacing w:after="120"/>
    </w:pPr>
    <w:rPr>
      <w:rFonts w:ascii="Calibri" w:hAnsi="Calibri" w:cs="Calibri"/>
      <w:lang w:val="en-US" w:bidi="en-US"/>
    </w:rPr>
  </w:style>
  <w:style w:type="character" w:customStyle="1" w:styleId="a9">
    <w:name w:val="Основной текст Знак"/>
    <w:basedOn w:val="a0"/>
    <w:uiPriority w:val="99"/>
    <w:semiHidden/>
    <w:rsid w:val="00A1688F"/>
  </w:style>
  <w:style w:type="paragraph" w:customStyle="1" w:styleId="aa">
    <w:name w:val="Содержимое таблицы"/>
    <w:basedOn w:val="a"/>
    <w:rsid w:val="00A1688F"/>
    <w:pPr>
      <w:suppressLineNumbers/>
      <w:suppressAutoHyphens/>
    </w:pPr>
    <w:rPr>
      <w:rFonts w:ascii="Calibri" w:hAnsi="Calibri" w:cs="Calibri"/>
      <w:lang w:val="en-US" w:bidi="en-US"/>
    </w:rPr>
  </w:style>
  <w:style w:type="paragraph" w:customStyle="1" w:styleId="13">
    <w:name w:val="Список нумерованный (1)"/>
    <w:basedOn w:val="a"/>
    <w:qFormat/>
    <w:rsid w:val="00A1688F"/>
    <w:pPr>
      <w:suppressAutoHyphens/>
      <w:spacing w:after="200" w:line="276" w:lineRule="auto"/>
    </w:pPr>
    <w:rPr>
      <w:rFonts w:ascii="Calibri" w:eastAsia="Calibri" w:hAnsi="Calibri" w:cs="Calibri"/>
      <w:kern w:val="1"/>
      <w:sz w:val="22"/>
      <w:szCs w:val="22"/>
      <w:lang w:eastAsia="ar-SA"/>
    </w:rPr>
  </w:style>
  <w:style w:type="paragraph" w:customStyle="1" w:styleId="Default">
    <w:name w:val="Default"/>
    <w:rsid w:val="00A1688F"/>
    <w:pPr>
      <w:suppressAutoHyphens/>
      <w:autoSpaceDE w:val="0"/>
    </w:pPr>
    <w:rPr>
      <w:rFonts w:ascii="Tahoma" w:eastAsia="Arial" w:hAnsi="Tahoma" w:cs="Tahoma"/>
      <w:color w:val="000000"/>
      <w:lang w:eastAsia="ar-SA"/>
    </w:rPr>
  </w:style>
  <w:style w:type="character" w:customStyle="1" w:styleId="12">
    <w:name w:val="Основной текст Знак1"/>
    <w:link w:val="a8"/>
    <w:rsid w:val="00A1688F"/>
    <w:rPr>
      <w:rFonts w:ascii="Calibri" w:eastAsia="Times New Roman" w:hAnsi="Calibri" w:cs="Calibri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5154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Hyperlink"/>
    <w:uiPriority w:val="99"/>
    <w:rsid w:val="009B7A21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9B7A21"/>
    <w:pPr>
      <w:ind w:left="720"/>
      <w:contextualSpacing/>
    </w:pPr>
  </w:style>
  <w:style w:type="paragraph" w:styleId="ad">
    <w:name w:val="annotation text"/>
    <w:basedOn w:val="a"/>
    <w:link w:val="14"/>
    <w:uiPriority w:val="99"/>
    <w:unhideWhenUsed/>
    <w:rsid w:val="00124216"/>
    <w:pPr>
      <w:suppressAutoHyphens/>
    </w:pPr>
    <w:rPr>
      <w:rFonts w:ascii="Calibri" w:hAnsi="Calibri" w:cs="Calibri"/>
      <w:sz w:val="20"/>
      <w:szCs w:val="20"/>
      <w:lang w:val="en-US" w:bidi="en-US"/>
    </w:rPr>
  </w:style>
  <w:style w:type="character" w:customStyle="1" w:styleId="ae">
    <w:name w:val="Текст примечания Знак"/>
    <w:basedOn w:val="a0"/>
    <w:uiPriority w:val="99"/>
    <w:semiHidden/>
    <w:rsid w:val="00124216"/>
    <w:rPr>
      <w:sz w:val="20"/>
      <w:szCs w:val="20"/>
    </w:rPr>
  </w:style>
  <w:style w:type="character" w:customStyle="1" w:styleId="14">
    <w:name w:val="Текст примечания Знак1"/>
    <w:link w:val="ad"/>
    <w:uiPriority w:val="99"/>
    <w:rsid w:val="00124216"/>
    <w:rPr>
      <w:rFonts w:ascii="Calibri" w:eastAsia="Times New Roman" w:hAnsi="Calibri" w:cs="Calibri"/>
      <w:sz w:val="20"/>
      <w:szCs w:val="20"/>
      <w:lang w:val="en-US" w:bidi="en-US"/>
    </w:rPr>
  </w:style>
  <w:style w:type="character" w:customStyle="1" w:styleId="WW8Num1z0">
    <w:name w:val="WW8Num1z0"/>
    <w:rsid w:val="003E5BC6"/>
    <w:rPr>
      <w:rFonts w:cs="Times New Roman"/>
    </w:rPr>
  </w:style>
  <w:style w:type="character" w:styleId="af">
    <w:name w:val="annotation reference"/>
    <w:basedOn w:val="a0"/>
    <w:uiPriority w:val="99"/>
    <w:semiHidden/>
    <w:unhideWhenUsed/>
    <w:rsid w:val="00C76918"/>
    <w:rPr>
      <w:sz w:val="16"/>
      <w:szCs w:val="16"/>
    </w:rPr>
  </w:style>
  <w:style w:type="paragraph" w:styleId="af0">
    <w:name w:val="Balloon Text"/>
    <w:basedOn w:val="a"/>
    <w:link w:val="af1"/>
    <w:uiPriority w:val="99"/>
    <w:semiHidden/>
    <w:unhideWhenUsed/>
    <w:rsid w:val="00C76918"/>
    <w:rPr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76918"/>
    <w:rPr>
      <w:rFonts w:ascii="Times New Roman" w:hAnsi="Times New Roman" w:cs="Times New Roman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C76918"/>
    <w:rPr>
      <w:color w:val="954F72" w:themeColor="followedHyperlink"/>
      <w:u w:val="single"/>
    </w:rPr>
  </w:style>
  <w:style w:type="character" w:customStyle="1" w:styleId="15">
    <w:name w:val="Неразрешенное упоминание1"/>
    <w:basedOn w:val="a0"/>
    <w:uiPriority w:val="99"/>
    <w:semiHidden/>
    <w:unhideWhenUsed/>
    <w:rsid w:val="0070106C"/>
    <w:rPr>
      <w:color w:val="605E5C"/>
      <w:shd w:val="clear" w:color="auto" w:fill="E1DFDD"/>
    </w:rPr>
  </w:style>
  <w:style w:type="paragraph" w:styleId="af3">
    <w:name w:val="annotation subject"/>
    <w:basedOn w:val="ad"/>
    <w:next w:val="ad"/>
    <w:link w:val="af4"/>
    <w:uiPriority w:val="99"/>
    <w:semiHidden/>
    <w:unhideWhenUsed/>
    <w:rsid w:val="00ED3AE6"/>
    <w:pPr>
      <w:suppressAutoHyphens w:val="0"/>
    </w:pPr>
    <w:rPr>
      <w:rFonts w:ascii="Times New Roman" w:hAnsi="Times New Roman" w:cs="Times New Roman"/>
      <w:b/>
      <w:bCs/>
      <w:lang w:val="ru-RU" w:bidi="ar-SA"/>
    </w:rPr>
  </w:style>
  <w:style w:type="character" w:customStyle="1" w:styleId="af4">
    <w:name w:val="Тема примечания Знак"/>
    <w:basedOn w:val="14"/>
    <w:link w:val="af3"/>
    <w:uiPriority w:val="99"/>
    <w:semiHidden/>
    <w:rsid w:val="00ED3AE6"/>
    <w:rPr>
      <w:rFonts w:ascii="Times New Roman" w:eastAsia="Times New Roman" w:hAnsi="Times New Roman" w:cs="Times New Roman"/>
      <w:b/>
      <w:bCs/>
      <w:sz w:val="20"/>
      <w:szCs w:val="20"/>
      <w:lang w:val="en-US" w:eastAsia="ru-RU" w:bidi="en-US"/>
    </w:rPr>
  </w:style>
  <w:style w:type="character" w:customStyle="1" w:styleId="5">
    <w:name w:val="Текст примечания Знак5"/>
    <w:uiPriority w:val="99"/>
    <w:rsid w:val="00266E1E"/>
    <w:rPr>
      <w:rFonts w:ascii="Calibri" w:hAnsi="Calibri" w:cs="Calibri"/>
      <w:lang w:val="en-US" w:eastAsia="en-US" w:bidi="en-US"/>
    </w:rPr>
  </w:style>
  <w:style w:type="character" w:customStyle="1" w:styleId="30">
    <w:name w:val="Заголовок 3 Знак"/>
    <w:basedOn w:val="a0"/>
    <w:link w:val="3"/>
    <w:uiPriority w:val="9"/>
    <w:rsid w:val="00557E1A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styleId="af5">
    <w:name w:val="page number"/>
    <w:basedOn w:val="a0"/>
    <w:uiPriority w:val="99"/>
    <w:semiHidden/>
    <w:unhideWhenUsed/>
    <w:rsid w:val="002B2E9F"/>
  </w:style>
  <w:style w:type="paragraph" w:customStyle="1" w:styleId="16">
    <w:name w:val="Абзац списка1"/>
    <w:basedOn w:val="a"/>
    <w:rsid w:val="00377C55"/>
    <w:pPr>
      <w:suppressAutoHyphens/>
      <w:spacing w:after="200" w:line="276" w:lineRule="auto"/>
    </w:pPr>
    <w:rPr>
      <w:rFonts w:ascii="Calibri" w:eastAsia="Calibri" w:hAnsi="Calibri" w:cs="Calibri"/>
      <w:kern w:val="1"/>
      <w:sz w:val="22"/>
      <w:szCs w:val="22"/>
      <w:lang w:eastAsia="ar-SA"/>
    </w:rPr>
  </w:style>
  <w:style w:type="paragraph" w:customStyle="1" w:styleId="17">
    <w:name w:val="Обычный1"/>
    <w:rsid w:val="00377C55"/>
    <w:pPr>
      <w:suppressAutoHyphens/>
      <w:spacing w:line="276" w:lineRule="auto"/>
    </w:pPr>
    <w:rPr>
      <w:rFonts w:ascii="Arial" w:eastAsia="Arial" w:hAnsi="Arial" w:cs="Arial"/>
      <w:color w:val="000000"/>
      <w:sz w:val="22"/>
      <w:szCs w:val="22"/>
      <w:lang w:eastAsia="ar-SA"/>
    </w:rPr>
  </w:style>
  <w:style w:type="paragraph" w:customStyle="1" w:styleId="31">
    <w:name w:val="Обычный3"/>
    <w:rsid w:val="00377C55"/>
    <w:pPr>
      <w:spacing w:line="276" w:lineRule="auto"/>
    </w:pPr>
    <w:rPr>
      <w:rFonts w:ascii="Arial" w:eastAsia="Arial" w:hAnsi="Arial" w:cs="Arial"/>
      <w:color w:val="000000"/>
      <w:sz w:val="22"/>
      <w:szCs w:val="22"/>
      <w:lang w:eastAsia="ru-RU"/>
    </w:rPr>
  </w:style>
  <w:style w:type="paragraph" w:styleId="af6">
    <w:name w:val="TOC Heading"/>
    <w:basedOn w:val="1"/>
    <w:next w:val="a"/>
    <w:uiPriority w:val="39"/>
    <w:unhideWhenUsed/>
    <w:qFormat/>
    <w:rsid w:val="008A438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32">
    <w:name w:val="toc 3"/>
    <w:basedOn w:val="a"/>
    <w:next w:val="a"/>
    <w:autoRedefine/>
    <w:uiPriority w:val="39"/>
    <w:semiHidden/>
    <w:unhideWhenUsed/>
    <w:rsid w:val="008A4384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A438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semiHidden/>
    <w:unhideWhenUsed/>
    <w:rsid w:val="008A438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A438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A438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A438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A4384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af7">
    <w:name w:val="Revision"/>
    <w:hidden/>
    <w:uiPriority w:val="99"/>
    <w:semiHidden/>
    <w:rsid w:val="00A7684D"/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42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6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1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17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44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2.png"/><Relationship Id="rId26" Type="http://schemas.openxmlformats.org/officeDocument/2006/relationships/image" Target="media/image3.png"/><Relationship Id="rId21" Type="http://schemas.openxmlformats.org/officeDocument/2006/relationships/hyperlink" Target="http://joxi.ru/l2ZkavVFzMgPgA" TargetMode="External"/><Relationship Id="rId34" Type="http://schemas.openxmlformats.org/officeDocument/2006/relationships/hyperlink" Target="http://marketplace.1c-bitrix.ru/solutions/imaginweb.sms/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1.png"/><Relationship Id="rId25" Type="http://schemas.openxmlformats.org/officeDocument/2006/relationships/hyperlink" Target="http://joxi.ru/l2ZkavVFzMgPgA" TargetMode="External"/><Relationship Id="rId33" Type="http://schemas.openxmlformats.org/officeDocument/2006/relationships/hyperlink" Target="https://www.sba-consult.ru/osnovnye-svedeniya/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info@sba-consult.ru" TargetMode="External"/><Relationship Id="rId20" Type="http://schemas.openxmlformats.org/officeDocument/2006/relationships/hyperlink" Target="http://joxi.ru/82QKoV7swqEkgr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://prntscr.com/oihjtq" TargetMode="External"/><Relationship Id="rId32" Type="http://schemas.openxmlformats.org/officeDocument/2006/relationships/hyperlink" Target="https://www.sba-consult.ru/svedeniya-ob-obrazovatelnoj-organizacii-nochu-akademiya-uspeshnogo-biznesa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1c-bitrix.ru/products/cms/security/" TargetMode="External"/><Relationship Id="rId23" Type="http://schemas.openxmlformats.org/officeDocument/2006/relationships/hyperlink" Target="https://pravovest-audit.ru/" TargetMode="External"/><Relationship Id="rId28" Type="http://schemas.openxmlformats.org/officeDocument/2006/relationships/image" Target="media/image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www.sberbank.ru/ru/person" TargetMode="External"/><Relationship Id="rId31" Type="http://schemas.openxmlformats.org/officeDocument/2006/relationships/hyperlink" Target="http://joxi.ru/l2ZkavVFzMgPgA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://www.1c-bitrix.ru/products/cms/requirements.php" TargetMode="External"/><Relationship Id="rId22" Type="http://schemas.openxmlformats.org/officeDocument/2006/relationships/hyperlink" Target="mailto:info@sba-consult.ru" TargetMode="External"/><Relationship Id="rId27" Type="http://schemas.openxmlformats.org/officeDocument/2006/relationships/hyperlink" Target="http://joxi.ru/82QKoV7swqEkgr" TargetMode="External"/><Relationship Id="rId30" Type="http://schemas.openxmlformats.org/officeDocument/2006/relationships/image" Target="media/image6.png"/><Relationship Id="rId35" Type="http://schemas.openxmlformats.org/officeDocument/2006/relationships/hyperlink" Target="http://www.1c-bitrix.ru/products/cms/features/seo.php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449DC2-24B9-B343-9280-F56016242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44</Pages>
  <Words>11370</Words>
  <Characters>64810</Characters>
  <Application>Microsoft Office Word</Application>
  <DocSecurity>0</DocSecurity>
  <Lines>540</Lines>
  <Paragraphs>152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2020-02-06T14:00:00Z</dcterms:created>
  <dcterms:modified xsi:type="dcterms:W3CDTF">2020-02-06T14:00:00Z</dcterms:modified>
</cp:coreProperties>
</file>